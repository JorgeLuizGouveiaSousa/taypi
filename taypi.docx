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5A0F8" w14:textId="560B7342" w:rsidR="009D6767" w:rsidRDefault="002A1870" w:rsidP="00F56D7F">
      <w:pPr>
        <w:jc w:val="center"/>
        <w:rPr>
          <w:rFonts w:ascii="Arial Narrow" w:hAnsi="Arial Narrow"/>
          <w:b/>
          <w:sz w:val="20"/>
          <w:szCs w:val="20"/>
        </w:rPr>
      </w:pPr>
      <w:r>
        <w:rPr>
          <w:rFonts w:ascii="Arial Narrow" w:hAnsi="Arial Narrow"/>
          <w:b/>
          <w:sz w:val="20"/>
          <w:szCs w:val="20"/>
        </w:rPr>
        <w:t>Taypi</w:t>
      </w:r>
    </w:p>
    <w:p w14:paraId="5B917F08" w14:textId="1E9B2478" w:rsidR="00F56D7F" w:rsidRPr="00CF45EE" w:rsidRDefault="005121A5" w:rsidP="00F56D7F">
      <w:pPr>
        <w:jc w:val="center"/>
        <w:rPr>
          <w:rFonts w:ascii="Arial Narrow" w:hAnsi="Arial Narrow"/>
          <w:b/>
          <w:sz w:val="20"/>
          <w:szCs w:val="20"/>
        </w:rPr>
      </w:pPr>
      <w:r>
        <w:rPr>
          <w:rFonts w:ascii="Arial Narrow" w:hAnsi="Arial Narrow"/>
          <w:b/>
          <w:sz w:val="20"/>
          <w:szCs w:val="20"/>
        </w:rPr>
        <w:t xml:space="preserve">(Primeiro </w:t>
      </w:r>
      <w:r w:rsidR="00F56D7F" w:rsidRPr="00CF45EE">
        <w:rPr>
          <w:rFonts w:ascii="Arial Narrow" w:hAnsi="Arial Narrow"/>
          <w:b/>
          <w:sz w:val="20"/>
          <w:szCs w:val="20"/>
        </w:rPr>
        <w:t>Esperantoskribo</w:t>
      </w:r>
      <w:r>
        <w:rPr>
          <w:rFonts w:ascii="Arial Narrow" w:hAnsi="Arial Narrow"/>
          <w:b/>
          <w:sz w:val="20"/>
          <w:szCs w:val="20"/>
        </w:rPr>
        <w:t>)</w:t>
      </w:r>
      <w:bookmarkStart w:id="0" w:name="_GoBack"/>
      <w:bookmarkEnd w:id="0"/>
    </w:p>
    <w:p w14:paraId="77C33463" w14:textId="77777777" w:rsidR="00F56D7F" w:rsidRPr="00CF45EE" w:rsidRDefault="00F56D7F" w:rsidP="00F56D7F">
      <w:pPr>
        <w:jc w:val="center"/>
        <w:rPr>
          <w:rFonts w:ascii="Arial Narrow" w:hAnsi="Arial Narrow"/>
          <w:b/>
          <w:sz w:val="20"/>
          <w:szCs w:val="20"/>
        </w:rPr>
      </w:pPr>
    </w:p>
    <w:p w14:paraId="16BDBC0B" w14:textId="77777777" w:rsidR="00F56D7F" w:rsidRPr="00CF45EE" w:rsidRDefault="00F56D7F" w:rsidP="00F56D7F">
      <w:pPr>
        <w:jc w:val="center"/>
        <w:rPr>
          <w:rFonts w:ascii="Arial Narrow" w:hAnsi="Arial Narrow"/>
          <w:b/>
          <w:sz w:val="20"/>
          <w:szCs w:val="20"/>
        </w:rPr>
      </w:pPr>
      <w:r w:rsidRPr="00CF45EE">
        <w:rPr>
          <w:rFonts w:ascii="Arial Narrow" w:hAnsi="Arial Narrow"/>
          <w:b/>
          <w:sz w:val="20"/>
          <w:szCs w:val="20"/>
        </w:rPr>
        <w:t>reformo de la tradukisto kaj de la idiomo matematiko</w:t>
      </w:r>
    </w:p>
    <w:p w14:paraId="07E3B210" w14:textId="4532CEE7" w:rsidR="00F56D7F" w:rsidRDefault="00F56D7F" w:rsidP="00F56D7F">
      <w:pPr>
        <w:rPr>
          <w:rFonts w:ascii="Arial Narrow" w:hAnsi="Arial Narrow"/>
          <w:sz w:val="20"/>
          <w:szCs w:val="20"/>
        </w:rPr>
      </w:pPr>
      <w:r w:rsidRPr="00CF45EE">
        <w:rPr>
          <w:rFonts w:ascii="Arial Narrow" w:hAnsi="Arial Narrow"/>
          <w:sz w:val="20"/>
          <w:szCs w:val="20"/>
        </w:rPr>
        <w:t>Autor: Jorge Luiz Gouveia Sousa</w:t>
      </w:r>
    </w:p>
    <w:p w14:paraId="7447D6E0" w14:textId="22E21E00" w:rsidR="009D6767" w:rsidRPr="00CF45EE" w:rsidRDefault="009D6767" w:rsidP="00F56D7F">
      <w:pPr>
        <w:rPr>
          <w:rFonts w:ascii="Arial Narrow" w:hAnsi="Arial Narrow"/>
          <w:sz w:val="20"/>
          <w:szCs w:val="20"/>
        </w:rPr>
      </w:pPr>
      <w:r>
        <w:rPr>
          <w:rFonts w:ascii="Arial Narrow" w:hAnsi="Arial Narrow"/>
          <w:sz w:val="20"/>
          <w:szCs w:val="20"/>
        </w:rPr>
        <w:t>Olá! Eu sou o Taypi! O primeiro Esperantoskribo feito por mim! Mas pode me chamar de Taypi!</w:t>
      </w:r>
    </w:p>
    <w:p w14:paraId="378BF273" w14:textId="77777777" w:rsidR="007927F8" w:rsidRPr="00CF45EE" w:rsidRDefault="007927F8" w:rsidP="007927F8">
      <w:pPr>
        <w:pStyle w:val="Ttulo1"/>
        <w:jc w:val="center"/>
        <w:rPr>
          <w:rFonts w:ascii="Arial Narrow" w:hAnsi="Arial Narrow"/>
          <w:sz w:val="20"/>
          <w:szCs w:val="20"/>
        </w:rPr>
      </w:pPr>
      <w:r w:rsidRPr="00CF45EE">
        <w:rPr>
          <w:rFonts w:ascii="Arial Narrow" w:hAnsi="Arial Narrow"/>
          <w:sz w:val="20"/>
          <w:szCs w:val="20"/>
        </w:rPr>
        <w:t>RECOMENDAÇÕES PARA LEITURA</w:t>
      </w:r>
    </w:p>
    <w:p w14:paraId="0EE0F1D5"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O que é Esperanto,</w:t>
      </w:r>
      <w:r w:rsidRPr="00CF45EE">
        <w:rPr>
          <w:rFonts w:ascii="Arial Narrow" w:hAnsi="Arial Narrow"/>
          <w:sz w:val="20"/>
          <w:szCs w:val="20"/>
        </w:rPr>
        <w:br/>
        <w:t>de Izabel Cristina Santiago, Coleção Primeiros Passos,</w:t>
      </w:r>
      <w:r w:rsidRPr="00CF45EE">
        <w:rPr>
          <w:rFonts w:ascii="Arial Narrow" w:hAnsi="Arial Narrow"/>
          <w:sz w:val="20"/>
          <w:szCs w:val="20"/>
        </w:rPr>
        <w:br/>
        <w:t>Editora Brasiliense.</w:t>
      </w:r>
    </w:p>
    <w:p w14:paraId="66AA39DD"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Babel &amp; anti-babel,</w:t>
      </w:r>
      <w:r w:rsidRPr="00CF45EE">
        <w:rPr>
          <w:rFonts w:ascii="Arial Narrow" w:hAnsi="Arial Narrow"/>
          <w:sz w:val="20"/>
          <w:szCs w:val="20"/>
        </w:rPr>
        <w:br/>
        <w:t>de Paulo Rónai, Coleção Debates, Perspectiva.</w:t>
      </w:r>
    </w:p>
    <w:p w14:paraId="2B7ACA0C"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Essência e futuro da ideia de uma língua internacional,</w:t>
      </w:r>
      <w:r w:rsidRPr="00CF45EE">
        <w:rPr>
          <w:rFonts w:ascii="Arial Narrow" w:hAnsi="Arial Narrow"/>
          <w:sz w:val="20"/>
          <w:szCs w:val="20"/>
        </w:rPr>
        <w:br/>
        <w:t>de L. L. Zamenhof</w:t>
      </w:r>
    </w:p>
    <w:p w14:paraId="20A60461"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Esperanto sem preconceitos,</w:t>
      </w:r>
      <w:r w:rsidRPr="00CF45EE">
        <w:rPr>
          <w:rFonts w:ascii="Arial Narrow" w:hAnsi="Arial Narrow"/>
          <w:sz w:val="20"/>
          <w:szCs w:val="20"/>
        </w:rPr>
        <w:br/>
        <w:t>de Walter Francini, Associação Paulista de Esperanto.</w:t>
      </w:r>
    </w:p>
    <w:p w14:paraId="1C02C4CC"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Zamenhof, o iniciador do Esperanto,</w:t>
      </w:r>
      <w:r w:rsidRPr="00CF45EE">
        <w:rPr>
          <w:rFonts w:ascii="Arial Narrow" w:hAnsi="Arial Narrow"/>
          <w:sz w:val="20"/>
          <w:szCs w:val="20"/>
        </w:rPr>
        <w:br/>
        <w:t>de A Luana, Liga Brasleira de Esperanto.</w:t>
      </w:r>
    </w:p>
    <w:p w14:paraId="31448B7F"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Vida de Zamenhof,</w:t>
      </w:r>
      <w:r w:rsidRPr="00CF45EE">
        <w:rPr>
          <w:rFonts w:ascii="Arial Narrow" w:hAnsi="Arial Narrow"/>
          <w:sz w:val="20"/>
          <w:szCs w:val="20"/>
        </w:rPr>
        <w:br/>
        <w:t>de Edmond Privat, Cooperativa Cultural dos Esperantistas</w:t>
      </w:r>
    </w:p>
    <w:p w14:paraId="2DA84242"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Bilinguismo: Utopia ou Antibabel?</w:t>
      </w:r>
      <w:r w:rsidRPr="00CF45EE">
        <w:rPr>
          <w:rFonts w:ascii="Arial Narrow" w:hAnsi="Arial Narrow"/>
          <w:sz w:val="20"/>
          <w:szCs w:val="20"/>
        </w:rPr>
        <w:br/>
        <w:t>De José Passini, Pontes</w:t>
      </w:r>
    </w:p>
    <w:p w14:paraId="2B029D84" w14:textId="77777777" w:rsidR="007927F8" w:rsidRPr="00CF45EE" w:rsidRDefault="007927F8" w:rsidP="007927F8">
      <w:pPr>
        <w:pStyle w:val="NormalWeb"/>
        <w:rPr>
          <w:rFonts w:ascii="Arial Narrow" w:hAnsi="Arial Narrow"/>
          <w:sz w:val="20"/>
          <w:szCs w:val="20"/>
        </w:rPr>
      </w:pPr>
      <w:r w:rsidRPr="00CF45EE">
        <w:rPr>
          <w:rFonts w:ascii="Arial Narrow" w:hAnsi="Arial Narrow"/>
          <w:sz w:val="20"/>
          <w:szCs w:val="20"/>
        </w:rPr>
        <w:t>Desafio das línguas, da má gestão ao bom senso</w:t>
      </w:r>
      <w:r w:rsidRPr="00CF45EE">
        <w:rPr>
          <w:rFonts w:ascii="Arial Narrow" w:hAnsi="Arial Narrow"/>
          <w:sz w:val="20"/>
          <w:szCs w:val="20"/>
        </w:rPr>
        <w:br/>
        <w:t>de Claude Piron, Pontes e Liga Brasileira de Esperanto</w:t>
      </w:r>
    </w:p>
    <w:p w14:paraId="44F3A627" w14:textId="77777777" w:rsidR="007927F8" w:rsidRPr="00CF45EE" w:rsidRDefault="007927F8" w:rsidP="007927F8">
      <w:pPr>
        <w:widowControl w:val="0"/>
        <w:suppressAutoHyphens/>
        <w:spacing w:after="0"/>
        <w:jc w:val="center"/>
        <w:rPr>
          <w:rFonts w:ascii="Arial Narrow" w:eastAsia="SimSun" w:hAnsi="Arial Narrow" w:cs="Mangal"/>
          <w:b/>
          <w:kern w:val="1"/>
          <w:sz w:val="20"/>
          <w:szCs w:val="20"/>
          <w:lang w:eastAsia="zh-CN" w:bidi="hi-IN"/>
        </w:rPr>
      </w:pPr>
      <w:r w:rsidRPr="00CF45EE">
        <w:rPr>
          <w:rFonts w:ascii="Arial Narrow" w:eastAsia="SimSun" w:hAnsi="Arial Narrow" w:cs="Mangal"/>
          <w:b/>
          <w:kern w:val="1"/>
          <w:sz w:val="20"/>
          <w:szCs w:val="20"/>
          <w:lang w:eastAsia="zh-CN" w:bidi="hi-IN"/>
        </w:rPr>
        <w:t>Esperanto</w:t>
      </w:r>
    </w:p>
    <w:p w14:paraId="523A00E8" w14:textId="77777777" w:rsidR="007927F8" w:rsidRPr="00CF45EE" w:rsidRDefault="007927F8" w:rsidP="007927F8">
      <w:pPr>
        <w:widowControl w:val="0"/>
        <w:suppressAutoHyphens/>
        <w:spacing w:after="0"/>
        <w:jc w:val="center"/>
        <w:rPr>
          <w:rFonts w:ascii="Arial Narrow" w:eastAsia="SimSun" w:hAnsi="Arial Narrow" w:cs="Mangal"/>
          <w:kern w:val="1"/>
          <w:sz w:val="20"/>
          <w:szCs w:val="20"/>
          <w:lang w:eastAsia="zh-CN" w:bidi="hi-IN"/>
        </w:rPr>
      </w:pPr>
      <w:r w:rsidRPr="00CF45EE">
        <w:rPr>
          <w:rFonts w:ascii="Arial Narrow" w:eastAsia="SimSun" w:hAnsi="Arial Narrow" w:cs="Mangal"/>
          <w:b/>
          <w:kern w:val="1"/>
          <w:sz w:val="20"/>
          <w:szCs w:val="20"/>
          <w:lang w:eastAsia="zh-CN" w:bidi="hi-IN"/>
        </w:rPr>
        <w:t>mais que uma língua, uma ideia</w:t>
      </w:r>
    </w:p>
    <w:p w14:paraId="16419CD9"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p>
    <w:p w14:paraId="6E2AFF21" w14:textId="77777777" w:rsidR="007927F8" w:rsidRPr="00CF45EE" w:rsidRDefault="007927F8" w:rsidP="007927F8">
      <w:pPr>
        <w:widowControl w:val="0"/>
        <w:pBdr>
          <w:top w:val="single" w:sz="4" w:space="1" w:color="000000"/>
          <w:left w:val="single" w:sz="4" w:space="4" w:color="000000"/>
          <w:bottom w:val="single" w:sz="4" w:space="1" w:color="000000"/>
          <w:right w:val="single" w:sz="4" w:space="4" w:color="000000"/>
        </w:pBdr>
        <w:suppressAutoHyphens/>
        <w:spacing w:after="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O QUE É</w:t>
      </w:r>
    </w:p>
    <w:p w14:paraId="028A8E14"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p>
    <w:p w14:paraId="187936C3"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 xml:space="preserve">Língua internacional planejada, de fácil aprendizado, que tem por </w:t>
      </w:r>
      <w:r w:rsidRPr="00CF45EE">
        <w:rPr>
          <w:rFonts w:ascii="Arial Narrow" w:eastAsia="SimSun" w:hAnsi="Arial Narrow" w:cs="Mangal"/>
          <w:kern w:val="1"/>
          <w:sz w:val="20"/>
          <w:szCs w:val="20"/>
          <w:lang w:eastAsia="zh-CN" w:bidi="hi-IN"/>
        </w:rPr>
        <w:lastRenderedPageBreak/>
        <w:t>finalidade servir de meio de comunicação entre pessoas que falam idiomas diferente</w:t>
      </w:r>
    </w:p>
    <w:p w14:paraId="7D3691BB"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p>
    <w:p w14:paraId="3181C14C" w14:textId="77777777" w:rsidR="007927F8" w:rsidRPr="00CF45EE" w:rsidRDefault="007927F8" w:rsidP="007927F8">
      <w:pPr>
        <w:widowControl w:val="0"/>
        <w:pBdr>
          <w:top w:val="single" w:sz="4" w:space="1" w:color="000000"/>
          <w:left w:val="single" w:sz="4" w:space="4" w:color="000000"/>
          <w:bottom w:val="single" w:sz="4" w:space="1" w:color="000000"/>
          <w:right w:val="single" w:sz="4" w:space="4" w:color="000000"/>
        </w:pBdr>
        <w:suppressAutoHyphens/>
        <w:spacing w:after="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COMO É</w:t>
      </w:r>
    </w:p>
    <w:p w14:paraId="59E15EF1"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p>
    <w:p w14:paraId="360437B1" w14:textId="77777777" w:rsidR="007927F8" w:rsidRPr="00CF45EE" w:rsidRDefault="007927F8" w:rsidP="007927F8">
      <w:pPr>
        <w:widowControl w:val="0"/>
        <w:numPr>
          <w:ilvl w:val="0"/>
          <w:numId w:val="2"/>
        </w:numPr>
        <w:tabs>
          <w:tab w:val="clear" w:pos="108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Alfabeto fonético (cada letra = um som)</w:t>
      </w:r>
    </w:p>
    <w:p w14:paraId="5AD9499B" w14:textId="77777777" w:rsidR="007927F8" w:rsidRPr="00CF45EE" w:rsidRDefault="007927F8" w:rsidP="007927F8">
      <w:pPr>
        <w:widowControl w:val="0"/>
        <w:numPr>
          <w:ilvl w:val="0"/>
          <w:numId w:val="2"/>
        </w:numPr>
        <w:tabs>
          <w:tab w:val="clear" w:pos="108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Gramática simples e regular (não há exceções)</w:t>
      </w:r>
    </w:p>
    <w:p w14:paraId="5CE9A403" w14:textId="77777777" w:rsidR="007927F8" w:rsidRPr="00CF45EE" w:rsidRDefault="007927F8" w:rsidP="007927F8">
      <w:pPr>
        <w:widowControl w:val="0"/>
        <w:numPr>
          <w:ilvl w:val="0"/>
          <w:numId w:val="2"/>
        </w:numPr>
        <w:tabs>
          <w:tab w:val="clear" w:pos="108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Vocabulário internacional baseado nos principais idiomas modernos</w:t>
      </w:r>
    </w:p>
    <w:p w14:paraId="0A45E5BA" w14:textId="77777777" w:rsidR="007927F8" w:rsidRPr="00CF45EE" w:rsidRDefault="007927F8" w:rsidP="007927F8">
      <w:pPr>
        <w:widowControl w:val="0"/>
        <w:numPr>
          <w:ilvl w:val="0"/>
          <w:numId w:val="2"/>
        </w:numPr>
        <w:tabs>
          <w:tab w:val="clear" w:pos="108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Sistema regular de formação de palavras pelo acréscimo de prefixos</w:t>
      </w:r>
      <w:proofErr w:type="gramStart"/>
      <w:r w:rsidRPr="00CF45EE">
        <w:rPr>
          <w:rFonts w:ascii="Arial Narrow" w:eastAsia="SimSun" w:hAnsi="Arial Narrow" w:cs="Mangal"/>
          <w:kern w:val="1"/>
          <w:sz w:val="20"/>
          <w:szCs w:val="20"/>
          <w:lang w:eastAsia="zh-CN" w:bidi="hi-IN"/>
        </w:rPr>
        <w:t xml:space="preserve">  </w:t>
      </w:r>
      <w:proofErr w:type="gramEnd"/>
      <w:r w:rsidRPr="00CF45EE">
        <w:rPr>
          <w:rFonts w:ascii="Arial Narrow" w:eastAsia="SimSun" w:hAnsi="Arial Narrow" w:cs="Mangal"/>
          <w:kern w:val="1"/>
          <w:sz w:val="20"/>
          <w:szCs w:val="20"/>
          <w:lang w:eastAsia="zh-CN" w:bidi="hi-IN"/>
        </w:rPr>
        <w:t>e sufixos</w:t>
      </w:r>
    </w:p>
    <w:p w14:paraId="368AD3DB"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p>
    <w:p w14:paraId="06EE56BF" w14:textId="77777777" w:rsidR="007927F8" w:rsidRPr="00CF45EE" w:rsidRDefault="007927F8" w:rsidP="007927F8">
      <w:pPr>
        <w:widowControl w:val="0"/>
        <w:pBdr>
          <w:top w:val="single" w:sz="4" w:space="1" w:color="000000"/>
          <w:left w:val="single" w:sz="4" w:space="4" w:color="000000"/>
          <w:bottom w:val="single" w:sz="4" w:space="1" w:color="000000"/>
          <w:right w:val="single" w:sz="4" w:space="4" w:color="000000"/>
        </w:pBdr>
        <w:suppressAutoHyphens/>
        <w:spacing w:after="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COMO USAR</w:t>
      </w:r>
    </w:p>
    <w:p w14:paraId="00829D3B" w14:textId="77777777" w:rsidR="007927F8" w:rsidRPr="00CF45EE" w:rsidRDefault="007927F8" w:rsidP="007927F8">
      <w:pPr>
        <w:widowControl w:val="0"/>
        <w:suppressAutoHyphens/>
        <w:spacing w:after="0"/>
        <w:rPr>
          <w:rFonts w:ascii="Arial Narrow" w:eastAsia="SimSun" w:hAnsi="Arial Narrow" w:cs="Mangal"/>
          <w:kern w:val="1"/>
          <w:sz w:val="20"/>
          <w:szCs w:val="20"/>
          <w:lang w:eastAsia="zh-CN" w:bidi="hi-IN"/>
        </w:rPr>
      </w:pPr>
    </w:p>
    <w:p w14:paraId="2DD68A9F" w14:textId="77777777" w:rsidR="007927F8" w:rsidRPr="00CF45EE" w:rsidRDefault="007927F8" w:rsidP="007927F8">
      <w:pPr>
        <w:widowControl w:val="0"/>
        <w:numPr>
          <w:ilvl w:val="0"/>
          <w:numId w:val="1"/>
        </w:numPr>
        <w:tabs>
          <w:tab w:val="clear" w:pos="72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Possibilidade de contato pessoal com esperantistas em mais de 1.000 cidades de mais de 100 diferentes países</w:t>
      </w:r>
    </w:p>
    <w:p w14:paraId="1A90B35B" w14:textId="77777777" w:rsidR="007927F8" w:rsidRPr="00CF45EE" w:rsidRDefault="007927F8" w:rsidP="007927F8">
      <w:pPr>
        <w:widowControl w:val="0"/>
        <w:numPr>
          <w:ilvl w:val="0"/>
          <w:numId w:val="1"/>
        </w:numPr>
        <w:tabs>
          <w:tab w:val="clear" w:pos="72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Correspondência internacional</w:t>
      </w:r>
    </w:p>
    <w:p w14:paraId="3C3D74E0" w14:textId="77777777" w:rsidR="007927F8" w:rsidRPr="00CF45EE" w:rsidRDefault="007927F8" w:rsidP="007927F8">
      <w:pPr>
        <w:widowControl w:val="0"/>
        <w:numPr>
          <w:ilvl w:val="0"/>
          <w:numId w:val="1"/>
        </w:numPr>
        <w:tabs>
          <w:tab w:val="clear" w:pos="72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Leitura da vasta literatura existente (milhares de obras, originais ou traduzidas)</w:t>
      </w:r>
    </w:p>
    <w:p w14:paraId="1CB98A29" w14:textId="77777777" w:rsidR="007927F8" w:rsidRPr="00CF45EE" w:rsidRDefault="007927F8" w:rsidP="007927F8">
      <w:pPr>
        <w:widowControl w:val="0"/>
        <w:numPr>
          <w:ilvl w:val="0"/>
          <w:numId w:val="1"/>
        </w:numPr>
        <w:tabs>
          <w:tab w:val="clear" w:pos="72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Participação em congressos ou encontros internacionais (mais de 100 por ano)</w:t>
      </w:r>
    </w:p>
    <w:p w14:paraId="14F5FB59" w14:textId="3224406B" w:rsidR="007927F8" w:rsidRDefault="007927F8" w:rsidP="007927F8">
      <w:pPr>
        <w:widowControl w:val="0"/>
        <w:numPr>
          <w:ilvl w:val="0"/>
          <w:numId w:val="1"/>
        </w:numPr>
        <w:tabs>
          <w:tab w:val="clear" w:pos="720"/>
          <w:tab w:val="num" w:pos="360"/>
        </w:tabs>
        <w:suppressAutoHyphens/>
        <w:spacing w:after="0"/>
        <w:ind w:left="360"/>
        <w:rPr>
          <w:rFonts w:ascii="Arial Narrow" w:eastAsia="SimSun" w:hAnsi="Arial Narrow" w:cs="Mangal"/>
          <w:kern w:val="1"/>
          <w:sz w:val="20"/>
          <w:szCs w:val="20"/>
          <w:lang w:eastAsia="zh-CN" w:bidi="hi-IN"/>
        </w:rPr>
      </w:pPr>
      <w:r w:rsidRPr="00CF45EE">
        <w:rPr>
          <w:rFonts w:ascii="Arial Narrow" w:eastAsia="SimSun" w:hAnsi="Arial Narrow" w:cs="Mangal"/>
          <w:kern w:val="1"/>
          <w:sz w:val="20"/>
          <w:szCs w:val="20"/>
          <w:lang w:eastAsia="zh-CN" w:bidi="hi-IN"/>
        </w:rPr>
        <w:t>Audição diária de programas de rádio de vários países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66"/>
      </w:tblGrid>
      <w:tr w:rsidR="00DE1B46" w:rsidRPr="00CF45EE" w14:paraId="3B40C29F"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F848DCD" w14:textId="77777777" w:rsidR="00DE1B46" w:rsidRPr="00CF45EE" w:rsidRDefault="00DE1B46" w:rsidP="00C95755">
            <w:pPr>
              <w:spacing w:after="0"/>
              <w:rPr>
                <w:rFonts w:ascii="Arial Narrow" w:eastAsia="Times New Roman" w:hAnsi="Arial Narrow"/>
                <w:sz w:val="20"/>
                <w:szCs w:val="20"/>
                <w:lang w:eastAsia="pt-BR"/>
              </w:rPr>
            </w:pPr>
            <w:r w:rsidRPr="00CF45EE">
              <w:rPr>
                <w:rFonts w:ascii="Arial Narrow" w:eastAsia="Times New Roman" w:hAnsi="Arial Narrow"/>
                <w:b/>
                <w:bCs/>
                <w:sz w:val="20"/>
                <w:szCs w:val="20"/>
                <w:lang w:eastAsia="pt-BR"/>
              </w:rPr>
              <w:t>Curiosidade:</w:t>
            </w:r>
          </w:p>
        </w:tc>
      </w:tr>
      <w:tr w:rsidR="00DE1B46" w:rsidRPr="00CF45EE" w14:paraId="7A96435E"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771CBD" w14:textId="77777777" w:rsidR="00DE1B46" w:rsidRPr="00CF45EE" w:rsidRDefault="00DE1B46" w:rsidP="00C95755">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O Esperanto é Formado:</w:t>
            </w:r>
            <w:r w:rsidRPr="00CF45EE">
              <w:rPr>
                <w:rFonts w:ascii="Arial Narrow" w:eastAsia="Times New Roman" w:hAnsi="Arial Narrow"/>
                <w:sz w:val="20"/>
                <w:szCs w:val="20"/>
                <w:lang w:eastAsia="pt-BR"/>
              </w:rPr>
              <w:br/>
              <w:t>70% de Línguas Neolatinas (Português, Françês, Espanhol e Italiano)</w:t>
            </w:r>
            <w:r w:rsidRPr="00CF45EE">
              <w:rPr>
                <w:rFonts w:ascii="Arial Narrow" w:eastAsia="Times New Roman" w:hAnsi="Arial Narrow"/>
                <w:sz w:val="20"/>
                <w:szCs w:val="20"/>
                <w:lang w:eastAsia="pt-BR"/>
              </w:rPr>
              <w:br/>
              <w:t>20% de Idiomas (Inglês e Alemão)</w:t>
            </w:r>
          </w:p>
        </w:tc>
      </w:tr>
    </w:tbl>
    <w:p w14:paraId="33C81E84" w14:textId="77777777" w:rsidR="00DE1B46" w:rsidRPr="00CF45EE" w:rsidRDefault="00DE1B46" w:rsidP="00DE1B46">
      <w:pPr>
        <w:widowControl w:val="0"/>
        <w:suppressAutoHyphens/>
        <w:spacing w:after="0"/>
        <w:rPr>
          <w:rFonts w:ascii="Arial Narrow" w:eastAsia="SimSun" w:hAnsi="Arial Narrow" w:cs="Mangal"/>
          <w:kern w:val="1"/>
          <w:sz w:val="20"/>
          <w:szCs w:val="20"/>
          <w:lang w:eastAsia="zh-CN" w:bidi="hi-IN"/>
        </w:rPr>
      </w:pPr>
    </w:p>
    <w:p w14:paraId="4796394A" w14:textId="61B5E8BC" w:rsidR="00244D6E" w:rsidRDefault="00244D6E"/>
    <w:p w14:paraId="7CACAF71" w14:textId="77777777" w:rsidR="007927F8" w:rsidRPr="00CF45EE" w:rsidRDefault="007927F8" w:rsidP="007927F8">
      <w:pPr>
        <w:jc w:val="center"/>
        <w:rPr>
          <w:rFonts w:ascii="Arial Narrow" w:hAnsi="Arial Narrow"/>
          <w:b/>
          <w:sz w:val="20"/>
          <w:szCs w:val="20"/>
        </w:rPr>
      </w:pPr>
      <w:r w:rsidRPr="00CF45EE">
        <w:rPr>
          <w:rFonts w:ascii="Arial Narrow" w:hAnsi="Arial Narrow"/>
          <w:b/>
          <w:sz w:val="20"/>
          <w:szCs w:val="20"/>
        </w:rPr>
        <w:t>Alfabeto Fonético Internacional</w:t>
      </w:r>
    </w:p>
    <w:p w14:paraId="07D38541" w14:textId="77777777" w:rsidR="007927F8" w:rsidRPr="00CF45EE" w:rsidRDefault="007927F8" w:rsidP="007927F8">
      <w:pPr>
        <w:rPr>
          <w:rFonts w:ascii="Arial Narrow" w:hAnsi="Arial Narrow"/>
          <w:sz w:val="20"/>
          <w:szCs w:val="20"/>
        </w:rPr>
      </w:pPr>
      <w:r w:rsidRPr="00CF45EE">
        <w:rPr>
          <w:rFonts w:ascii="Arial Narrow" w:hAnsi="Arial Narrow"/>
          <w:sz w:val="20"/>
          <w:szCs w:val="20"/>
        </w:rPr>
        <w:t>No Esperantoskribo será adicionado o Alfabeto Fonético Internacional.</w:t>
      </w:r>
      <w:r w:rsidRPr="00CF45EE">
        <w:rPr>
          <w:rFonts w:ascii="Arial Narrow" w:hAnsi="Arial Narrow"/>
          <w:sz w:val="20"/>
          <w:szCs w:val="20"/>
        </w:rPr>
        <w:br/>
        <w:t>Sigla em inglês IPA,</w:t>
      </w:r>
      <w:proofErr w:type="gramStart"/>
      <w:r w:rsidRPr="00CF45EE">
        <w:rPr>
          <w:rFonts w:ascii="Arial Narrow" w:hAnsi="Arial Narrow"/>
          <w:sz w:val="20"/>
          <w:szCs w:val="20"/>
        </w:rPr>
        <w:t xml:space="preserve">  </w:t>
      </w:r>
      <w:proofErr w:type="gramEnd"/>
      <w:r w:rsidRPr="00CF45EE">
        <w:rPr>
          <w:rFonts w:ascii="Arial Narrow" w:hAnsi="Arial Narrow"/>
          <w:sz w:val="20"/>
          <w:szCs w:val="20"/>
        </w:rPr>
        <w:t>de International Phonetic Alphabet.</w:t>
      </w:r>
      <w:r w:rsidRPr="00CF45EE">
        <w:rPr>
          <w:rFonts w:ascii="Arial Narrow" w:hAnsi="Arial Narrow"/>
          <w:sz w:val="20"/>
          <w:szCs w:val="20"/>
        </w:rPr>
        <w:br/>
        <w:t>É um sistema de notação fonética baseado no alfabeto latino, criado pela Associação Fonética Internacional como uma forma de representação padronizada dos sons do idioma falado. O AFI é utilizado por linguistas, fonoaudiólogos, professores e estudantes de idiomas estrangeiros, cantores, atores, lexicógrafos e tradutores.</w:t>
      </w:r>
      <w:r w:rsidRPr="00CF45EE">
        <w:rPr>
          <w:rFonts w:ascii="Arial Narrow" w:hAnsi="Arial Narrow"/>
          <w:sz w:val="20"/>
          <w:szCs w:val="20"/>
        </w:rPr>
        <w:br/>
        <w:t>Esta figura abaixo é somente uma ilustração, não queremos aprofundar.</w:t>
      </w:r>
    </w:p>
    <w:p w14:paraId="50B43527" w14:textId="77777777" w:rsidR="0063420D" w:rsidRDefault="0063420D">
      <w:pPr>
        <w:sectPr w:rsidR="0063420D" w:rsidSect="0063420D">
          <w:pgSz w:w="12240" w:h="15840"/>
          <w:pgMar w:top="720" w:right="720" w:bottom="720" w:left="720" w:header="708" w:footer="708" w:gutter="0"/>
          <w:cols w:num="2" w:space="708"/>
          <w:docGrid w:linePitch="360"/>
        </w:sectPr>
      </w:pPr>
    </w:p>
    <w:p w14:paraId="1AAE6D9C" w14:textId="2BB8196D" w:rsidR="007927F8" w:rsidRDefault="007927F8">
      <w:r w:rsidRPr="00CF45EE">
        <w:rPr>
          <w:rFonts w:ascii="Arial Narrow" w:hAnsi="Arial Narrow"/>
          <w:noProof/>
          <w:sz w:val="20"/>
          <w:szCs w:val="20"/>
          <w:lang w:eastAsia="pt-BR"/>
        </w:rPr>
        <w:lastRenderedPageBreak/>
        <w:drawing>
          <wp:inline distT="0" distB="0" distL="0" distR="0" wp14:anchorId="04FC163E" wp14:editId="55EE0570">
            <wp:extent cx="5391150" cy="6981825"/>
            <wp:effectExtent l="0" t="0" r="0" b="9525"/>
            <wp:docPr id="8" name="Imagem 8" descr="IPA_Kiel_2019_full_por-br_Brazilian_Portuguese_Português_bras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A_Kiel_2019_full_por-br_Brazilian_Portuguese_Português_brasilei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6981825"/>
                    </a:xfrm>
                    <a:prstGeom prst="rect">
                      <a:avLst/>
                    </a:prstGeom>
                    <a:noFill/>
                    <a:ln>
                      <a:noFill/>
                    </a:ln>
                  </pic:spPr>
                </pic:pic>
              </a:graphicData>
            </a:graphic>
          </wp:inline>
        </w:drawing>
      </w:r>
    </w:p>
    <w:p w14:paraId="2171EA17" w14:textId="77777777" w:rsidR="007927F8" w:rsidRPr="00CF45EE" w:rsidRDefault="007927F8" w:rsidP="007927F8">
      <w:pPr>
        <w:jc w:val="center"/>
        <w:rPr>
          <w:rFonts w:ascii="Arial Narrow" w:hAnsi="Arial Narrow"/>
          <w:b/>
          <w:sz w:val="20"/>
          <w:szCs w:val="20"/>
        </w:rPr>
      </w:pPr>
      <w:r w:rsidRPr="00CF45EE">
        <w:rPr>
          <w:rFonts w:ascii="Arial Narrow" w:hAnsi="Arial Narrow"/>
          <w:b/>
          <w:sz w:val="20"/>
          <w:szCs w:val="20"/>
        </w:rPr>
        <w:t>Libras</w:t>
      </w:r>
    </w:p>
    <w:p w14:paraId="2A2E3CD0" w14:textId="77777777" w:rsidR="007927F8" w:rsidRPr="00CF45EE" w:rsidRDefault="007927F8" w:rsidP="007927F8">
      <w:pPr>
        <w:rPr>
          <w:rFonts w:ascii="Arial Narrow" w:hAnsi="Arial Narrow"/>
          <w:sz w:val="20"/>
          <w:szCs w:val="20"/>
        </w:rPr>
      </w:pPr>
      <w:r w:rsidRPr="00CF45EE">
        <w:rPr>
          <w:rFonts w:ascii="Arial Narrow" w:hAnsi="Arial Narrow"/>
          <w:sz w:val="20"/>
          <w:szCs w:val="20"/>
        </w:rPr>
        <w:t>A língua de sinais vai parecer com a voz humana. Reduzindo a quantidade de palavras.</w:t>
      </w:r>
    </w:p>
    <w:p w14:paraId="4ADFCF57" w14:textId="77777777" w:rsidR="007927F8" w:rsidRPr="00CF45EE" w:rsidRDefault="007927F8" w:rsidP="007927F8">
      <w:pPr>
        <w:jc w:val="center"/>
        <w:rPr>
          <w:rFonts w:ascii="Arial Narrow" w:hAnsi="Arial Narrow"/>
          <w:sz w:val="20"/>
          <w:szCs w:val="20"/>
        </w:rPr>
      </w:pPr>
      <w:r w:rsidRPr="00CF45EE">
        <w:rPr>
          <w:rFonts w:ascii="Arial Narrow" w:hAnsi="Arial Narrow"/>
          <w:noProof/>
          <w:sz w:val="20"/>
          <w:szCs w:val="20"/>
          <w:lang w:eastAsia="pt-BR"/>
        </w:rPr>
        <w:lastRenderedPageBreak/>
        <w:drawing>
          <wp:inline distT="0" distB="0" distL="0" distR="0" wp14:anchorId="218B4494" wp14:editId="76D29769">
            <wp:extent cx="4943475" cy="46101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4610100"/>
                    </a:xfrm>
                    <a:prstGeom prst="rect">
                      <a:avLst/>
                    </a:prstGeom>
                    <a:noFill/>
                    <a:ln>
                      <a:noFill/>
                    </a:ln>
                  </pic:spPr>
                </pic:pic>
              </a:graphicData>
            </a:graphic>
          </wp:inline>
        </w:drawing>
      </w:r>
    </w:p>
    <w:p w14:paraId="072221A6" w14:textId="77777777" w:rsidR="007927F8" w:rsidRPr="00CF45EE" w:rsidRDefault="007927F8" w:rsidP="007927F8">
      <w:pPr>
        <w:jc w:val="center"/>
        <w:rPr>
          <w:rFonts w:ascii="Arial Narrow" w:hAnsi="Arial Narrow"/>
          <w:b/>
          <w:sz w:val="20"/>
          <w:szCs w:val="20"/>
        </w:rPr>
      </w:pPr>
      <w:r w:rsidRPr="00CF45EE">
        <w:rPr>
          <w:rFonts w:ascii="Arial Narrow" w:hAnsi="Arial Narrow"/>
          <w:b/>
          <w:sz w:val="20"/>
          <w:szCs w:val="20"/>
        </w:rPr>
        <w:t>Curso de Esperantoskribo para cegos (Braile)</w:t>
      </w:r>
    </w:p>
    <w:p w14:paraId="4371A1CA" w14:textId="77777777" w:rsidR="007927F8" w:rsidRPr="00CF45EE" w:rsidRDefault="007927F8" w:rsidP="007927F8">
      <w:pPr>
        <w:jc w:val="center"/>
        <w:rPr>
          <w:rFonts w:ascii="Arial Narrow" w:hAnsi="Arial Narrow"/>
          <w:sz w:val="20"/>
          <w:szCs w:val="20"/>
        </w:rPr>
      </w:pPr>
      <w:r w:rsidRPr="00CF45EE">
        <w:rPr>
          <w:rFonts w:ascii="Arial Narrow" w:hAnsi="Arial Narrow"/>
          <w:noProof/>
          <w:sz w:val="20"/>
          <w:szCs w:val="20"/>
          <w:lang w:eastAsia="pt-BR"/>
        </w:rPr>
        <w:drawing>
          <wp:inline distT="0" distB="0" distL="0" distR="0" wp14:anchorId="08079973" wp14:editId="26967F76">
            <wp:extent cx="5276850" cy="20859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085975"/>
                    </a:xfrm>
                    <a:prstGeom prst="rect">
                      <a:avLst/>
                    </a:prstGeom>
                    <a:noFill/>
                    <a:ln>
                      <a:noFill/>
                    </a:ln>
                  </pic:spPr>
                </pic:pic>
              </a:graphicData>
            </a:graphic>
          </wp:inline>
        </w:drawing>
      </w:r>
    </w:p>
    <w:p w14:paraId="79589CF8" w14:textId="77777777" w:rsidR="007927F8" w:rsidRPr="00CF45EE" w:rsidRDefault="007927F8" w:rsidP="007927F8">
      <w:pPr>
        <w:rPr>
          <w:rFonts w:ascii="Arial Narrow" w:hAnsi="Arial Narrow"/>
          <w:sz w:val="20"/>
          <w:szCs w:val="20"/>
        </w:rPr>
      </w:pPr>
    </w:p>
    <w:p w14:paraId="578AC716" w14:textId="77777777" w:rsidR="007927F8" w:rsidRPr="00CF45EE" w:rsidRDefault="007927F8" w:rsidP="007927F8">
      <w:pPr>
        <w:rPr>
          <w:rFonts w:ascii="Arial Narrow" w:hAnsi="Arial Narrow"/>
          <w:sz w:val="20"/>
          <w:szCs w:val="20"/>
        </w:rPr>
      </w:pPr>
      <w:r w:rsidRPr="00CF45EE">
        <w:rPr>
          <w:rFonts w:ascii="Arial Narrow" w:hAnsi="Arial Narrow"/>
          <w:noProof/>
          <w:sz w:val="20"/>
          <w:szCs w:val="20"/>
          <w:lang w:eastAsia="pt-BR"/>
        </w:rPr>
        <w:lastRenderedPageBreak/>
        <w:drawing>
          <wp:inline distT="0" distB="0" distL="0" distR="0" wp14:anchorId="76A48B8F" wp14:editId="218AE7E9">
            <wp:extent cx="5391150" cy="4400550"/>
            <wp:effectExtent l="0" t="0" r="0" b="0"/>
            <wp:docPr id="5" name="Imagem 5" descr="depositphotos_200309266-stock-illustration-braille-numbers-reading-blind-tac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ositphotos_200309266-stock-illustration-braille-numbers-reading-blind-tactile"/>
                    <pic:cNvPicPr>
                      <a:picLocks noChangeAspect="1" noChangeArrowheads="1"/>
                    </pic:cNvPicPr>
                  </pic:nvPicPr>
                  <pic:blipFill>
                    <a:blip r:embed="rId12" cstate="print">
                      <a:extLst>
                        <a:ext uri="{28A0092B-C50C-407E-A947-70E740481C1C}">
                          <a14:useLocalDpi xmlns:a14="http://schemas.microsoft.com/office/drawing/2010/main" val="0"/>
                        </a:ext>
                      </a:extLst>
                    </a:blip>
                    <a:srcRect b="10486"/>
                    <a:stretch>
                      <a:fillRect/>
                    </a:stretch>
                  </pic:blipFill>
                  <pic:spPr bwMode="auto">
                    <a:xfrm>
                      <a:off x="0" y="0"/>
                      <a:ext cx="5391150" cy="4400550"/>
                    </a:xfrm>
                    <a:prstGeom prst="rect">
                      <a:avLst/>
                    </a:prstGeom>
                    <a:noFill/>
                    <a:ln>
                      <a:noFill/>
                    </a:ln>
                  </pic:spPr>
                </pic:pic>
              </a:graphicData>
            </a:graphic>
          </wp:inline>
        </w:drawing>
      </w:r>
    </w:p>
    <w:p w14:paraId="02046D8A" w14:textId="77777777" w:rsidR="007927F8" w:rsidRPr="00CF45EE" w:rsidRDefault="007927F8" w:rsidP="007927F8">
      <w:pPr>
        <w:rPr>
          <w:rFonts w:ascii="Arial Narrow" w:hAnsi="Arial Narrow"/>
          <w:sz w:val="20"/>
          <w:szCs w:val="20"/>
        </w:rPr>
      </w:pPr>
      <w:r w:rsidRPr="00CF45EE">
        <w:rPr>
          <w:rFonts w:ascii="Arial Narrow" w:hAnsi="Arial Narrow"/>
          <w:noProof/>
          <w:sz w:val="20"/>
          <w:szCs w:val="20"/>
          <w:lang w:eastAsia="pt-BR"/>
        </w:rPr>
        <w:drawing>
          <wp:inline distT="0" distB="0" distL="0" distR="0" wp14:anchorId="68EF8BF7" wp14:editId="48D97705">
            <wp:extent cx="5400675" cy="3200400"/>
            <wp:effectExtent l="0" t="0" r="9525" b="0"/>
            <wp:docPr id="4" name="Imagem 4"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200400"/>
                    </a:xfrm>
                    <a:prstGeom prst="rect">
                      <a:avLst/>
                    </a:prstGeom>
                    <a:noFill/>
                    <a:ln>
                      <a:noFill/>
                    </a:ln>
                  </pic:spPr>
                </pic:pic>
              </a:graphicData>
            </a:graphic>
          </wp:inline>
        </w:drawing>
      </w:r>
    </w:p>
    <w:p w14:paraId="7EEAF2BD" w14:textId="77777777" w:rsidR="007927F8" w:rsidRPr="00CF45EE" w:rsidRDefault="007927F8" w:rsidP="007927F8">
      <w:pPr>
        <w:rPr>
          <w:rFonts w:ascii="Arial Narrow" w:hAnsi="Arial Narrow"/>
          <w:sz w:val="20"/>
          <w:szCs w:val="20"/>
        </w:rPr>
      </w:pPr>
      <w:r w:rsidRPr="00CF45EE">
        <w:rPr>
          <w:rFonts w:ascii="Arial Narrow" w:hAnsi="Arial Narrow"/>
          <w:noProof/>
          <w:sz w:val="20"/>
          <w:szCs w:val="20"/>
          <w:lang w:eastAsia="pt-BR"/>
        </w:rPr>
        <w:lastRenderedPageBreak/>
        <w:drawing>
          <wp:inline distT="0" distB="0" distL="0" distR="0" wp14:anchorId="59B7D10F" wp14:editId="7BDC08E8">
            <wp:extent cx="5400675" cy="2305050"/>
            <wp:effectExtent l="0" t="0" r="9525" b="0"/>
            <wp:docPr id="3" name="Imagem 3" descr="Sem títu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m título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a:noFill/>
                    </a:ln>
                  </pic:spPr>
                </pic:pic>
              </a:graphicData>
            </a:graphic>
          </wp:inline>
        </w:drawing>
      </w:r>
    </w:p>
    <w:p w14:paraId="166F31EE" w14:textId="77777777" w:rsidR="007927F8" w:rsidRPr="00CF45EE" w:rsidRDefault="007927F8" w:rsidP="007927F8">
      <w:pPr>
        <w:rPr>
          <w:rFonts w:ascii="Arial Narrow" w:hAnsi="Arial Narrow"/>
          <w:sz w:val="20"/>
          <w:szCs w:val="20"/>
        </w:rPr>
      </w:pPr>
      <w:r w:rsidRPr="00CF45EE">
        <w:rPr>
          <w:rFonts w:ascii="Arial Narrow" w:hAnsi="Arial Narrow"/>
          <w:noProof/>
          <w:sz w:val="20"/>
          <w:szCs w:val="20"/>
          <w:lang w:eastAsia="pt-BR"/>
        </w:rPr>
        <w:drawing>
          <wp:inline distT="0" distB="0" distL="0" distR="0" wp14:anchorId="434EB207" wp14:editId="3D109939">
            <wp:extent cx="5400675" cy="2219325"/>
            <wp:effectExtent l="0" t="0" r="9525" b="9525"/>
            <wp:docPr id="2" name="Imagem 2" descr="Sem títu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m título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19325"/>
                    </a:xfrm>
                    <a:prstGeom prst="rect">
                      <a:avLst/>
                    </a:prstGeom>
                    <a:noFill/>
                    <a:ln>
                      <a:noFill/>
                    </a:ln>
                  </pic:spPr>
                </pic:pic>
              </a:graphicData>
            </a:graphic>
          </wp:inline>
        </w:drawing>
      </w:r>
    </w:p>
    <w:p w14:paraId="42DB25D7" w14:textId="77777777" w:rsidR="007927F8" w:rsidRPr="00CF45EE" w:rsidRDefault="007927F8" w:rsidP="007927F8">
      <w:pPr>
        <w:rPr>
          <w:rFonts w:ascii="Arial Narrow" w:hAnsi="Arial Narrow"/>
          <w:sz w:val="20"/>
          <w:szCs w:val="20"/>
        </w:rPr>
      </w:pPr>
      <w:r w:rsidRPr="00CF45EE">
        <w:rPr>
          <w:rFonts w:ascii="Arial Narrow" w:hAnsi="Arial Narrow"/>
          <w:noProof/>
          <w:sz w:val="20"/>
          <w:szCs w:val="20"/>
          <w:lang w:eastAsia="pt-BR"/>
        </w:rPr>
        <w:drawing>
          <wp:inline distT="0" distB="0" distL="0" distR="0" wp14:anchorId="40D30203" wp14:editId="7A0112EA">
            <wp:extent cx="5391150" cy="2762250"/>
            <wp:effectExtent l="0" t="0" r="0" b="0"/>
            <wp:docPr id="1" name="Imagem 1" descr="Sem títul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m título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762250"/>
                    </a:xfrm>
                    <a:prstGeom prst="rect">
                      <a:avLst/>
                    </a:prstGeom>
                    <a:noFill/>
                    <a:ln>
                      <a:noFill/>
                    </a:ln>
                  </pic:spPr>
                </pic:pic>
              </a:graphicData>
            </a:graphic>
          </wp:inline>
        </w:drawing>
      </w:r>
    </w:p>
    <w:p w14:paraId="6C4793A7" w14:textId="77777777" w:rsidR="007927F8" w:rsidRPr="00CF45EE" w:rsidRDefault="007927F8" w:rsidP="007927F8">
      <w:pPr>
        <w:pStyle w:val="style1"/>
        <w:jc w:val="center"/>
        <w:rPr>
          <w:rFonts w:ascii="Arial Narrow" w:hAnsi="Arial Narrow"/>
          <w:sz w:val="20"/>
          <w:szCs w:val="20"/>
        </w:rPr>
      </w:pPr>
    </w:p>
    <w:p w14:paraId="10F852C0" w14:textId="77777777" w:rsidR="007927F8" w:rsidRPr="00CF45EE" w:rsidRDefault="007927F8" w:rsidP="007927F8">
      <w:pPr>
        <w:pStyle w:val="style1"/>
        <w:jc w:val="center"/>
        <w:rPr>
          <w:rFonts w:ascii="Arial Narrow" w:hAnsi="Arial Narrow"/>
          <w:sz w:val="20"/>
          <w:szCs w:val="20"/>
        </w:rPr>
      </w:pPr>
    </w:p>
    <w:p w14:paraId="4B638719" w14:textId="1D7DCF3E" w:rsidR="007927F8" w:rsidRDefault="007927F8"/>
    <w:p w14:paraId="715A8E47" w14:textId="77777777" w:rsidR="00DD3923" w:rsidRDefault="00DD3923" w:rsidP="007D4AC7">
      <w:pPr>
        <w:pStyle w:val="Ttulo1"/>
        <w:jc w:val="center"/>
        <w:rPr>
          <w:rFonts w:ascii="Arial Narrow" w:hAnsi="Arial Narrow"/>
          <w:sz w:val="20"/>
          <w:szCs w:val="20"/>
        </w:rPr>
        <w:sectPr w:rsidR="00DD3923" w:rsidSect="0063420D">
          <w:type w:val="continuous"/>
          <w:pgSz w:w="12240" w:h="15840"/>
          <w:pgMar w:top="720" w:right="720" w:bottom="720" w:left="720" w:header="708" w:footer="708" w:gutter="0"/>
          <w:cols w:space="708"/>
          <w:docGrid w:linePitch="360"/>
        </w:sectPr>
      </w:pPr>
    </w:p>
    <w:p w14:paraId="249241D4" w14:textId="3EAF97AD"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lastRenderedPageBreak/>
        <w:t>Resumo</w:t>
      </w:r>
    </w:p>
    <w:p w14:paraId="19F42142" w14:textId="77777777" w:rsidR="007D4AC7" w:rsidRPr="00CF45EE" w:rsidRDefault="007D4AC7" w:rsidP="007D4AC7">
      <w:pPr>
        <w:pStyle w:val="NormalWeb"/>
        <w:rPr>
          <w:rFonts w:ascii="Arial Narrow" w:hAnsi="Arial Narrow"/>
          <w:sz w:val="20"/>
          <w:szCs w:val="20"/>
        </w:rPr>
      </w:pPr>
      <w:r w:rsidRPr="00CF45EE">
        <w:rPr>
          <w:rStyle w:val="Forte"/>
          <w:rFonts w:ascii="Arial Narrow" w:hAnsi="Arial Narrow"/>
          <w:sz w:val="20"/>
          <w:szCs w:val="20"/>
        </w:rPr>
        <w:t xml:space="preserve">Obs: </w:t>
      </w:r>
      <w:r w:rsidRPr="00CF45EE">
        <w:rPr>
          <w:rStyle w:val="style2"/>
          <w:rFonts w:ascii="Arial Narrow" w:hAnsi="Arial Narrow"/>
          <w:b/>
          <w:bCs/>
          <w:color w:val="FF0000"/>
          <w:sz w:val="20"/>
          <w:szCs w:val="20"/>
        </w:rPr>
        <w:t>Esperantoskript</w:t>
      </w:r>
      <w:r w:rsidRPr="00CF45EE">
        <w:rPr>
          <w:rStyle w:val="Forte"/>
          <w:rFonts w:ascii="Arial Narrow" w:hAnsi="Arial Narrow"/>
          <w:sz w:val="20"/>
          <w:szCs w:val="20"/>
        </w:rPr>
        <w:t xml:space="preserve"> não é </w:t>
      </w:r>
      <w:r w:rsidRPr="00CF45EE">
        <w:rPr>
          <w:rFonts w:ascii="Arial Narrow" w:hAnsi="Arial Narrow"/>
          <w:b/>
          <w:bCs/>
          <w:color w:val="003366"/>
          <w:sz w:val="20"/>
          <w:szCs w:val="20"/>
        </w:rPr>
        <w:t>Esperanto</w:t>
      </w:r>
      <w:r w:rsidRPr="00CF45EE">
        <w:rPr>
          <w:rStyle w:val="Forte"/>
          <w:rFonts w:ascii="Arial Narrow" w:hAnsi="Arial Narrow"/>
          <w:sz w:val="20"/>
          <w:szCs w:val="20"/>
        </w:rPr>
        <w:t xml:space="preserve">. </w:t>
      </w:r>
    </w:p>
    <w:p w14:paraId="45ACA024"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lastRenderedPageBreak/>
        <w:t>O "Esperantoskript" usa o Esperanto como Tradutor igual ao Google Translate (o método do Google Translate é o mais eficiente). Facilitando a "tradução" instantânea em Idiomas diferentes.</w:t>
      </w:r>
      <w:r w:rsidRPr="00CF45EE">
        <w:rPr>
          <w:rFonts w:ascii="Arial Narrow" w:hAnsi="Arial Narrow"/>
          <w:sz w:val="20"/>
          <w:szCs w:val="20"/>
        </w:rPr>
        <w:br/>
        <w:t>Exemplo:</w:t>
      </w:r>
    </w:p>
    <w:p w14:paraId="0A8863A4"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lastRenderedPageBreak/>
        <w:t>Ao invés de: Português -&gt; Inglês -&gt; Japonês</w:t>
      </w:r>
    </w:p>
    <w:p w14:paraId="2D6346E6"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Na "teoria" não sai perfeito</w:t>
      </w:r>
    </w:p>
    <w:p w14:paraId="54A3A17F"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Então: Português -&gt; Esperantoskript -&gt; Japonês</w:t>
      </w:r>
    </w:p>
    <w:p w14:paraId="24776AF7"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Na "Teoria" sairá melhor.</w:t>
      </w:r>
    </w:p>
    <w:p w14:paraId="144F59CE"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Por exemplo:</w:t>
      </w:r>
    </w:p>
    <w:p w14:paraId="4334DFAB"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A carta de Einstein a Deus:</w:t>
      </w:r>
    </w:p>
    <w:p w14:paraId="5E7586ED" w14:textId="77777777" w:rsidR="007D4AC7" w:rsidRPr="00CF45EE" w:rsidRDefault="007D4AC7" w:rsidP="007D4AC7">
      <w:pPr>
        <w:pStyle w:val="NormalWeb"/>
        <w:shd w:val="clear" w:color="auto" w:fill="E4E4E4"/>
        <w:rPr>
          <w:rFonts w:ascii="Arial Narrow" w:hAnsi="Arial Narrow"/>
          <w:i/>
          <w:iCs/>
          <w:sz w:val="20"/>
          <w:szCs w:val="20"/>
          <w:lang w:val="en-US"/>
        </w:rPr>
      </w:pPr>
      <w:r w:rsidRPr="00CF45EE">
        <w:rPr>
          <w:rFonts w:ascii="Arial Narrow" w:hAnsi="Arial Narrow"/>
          <w:i/>
          <w:iCs/>
          <w:sz w:val="20"/>
          <w:szCs w:val="20"/>
          <w:lang w:val="en-US"/>
        </w:rPr>
        <w:t>... I read a great deal in the last days of your book, and thank you very much for sending it to me. What especially struck me about it was this. With regard to the factual attitude to life and to the human community we have a great deal in common.</w:t>
      </w:r>
      <w:r w:rsidRPr="00CF45EE">
        <w:rPr>
          <w:rFonts w:ascii="Arial Narrow" w:hAnsi="Arial Narrow"/>
          <w:i/>
          <w:iCs/>
          <w:sz w:val="20"/>
          <w:szCs w:val="20"/>
          <w:lang w:val="en-US"/>
        </w:rPr>
        <w:br/>
        <w:t>... The word God is for me nothing more than the expression and product of human weaknesses, the Bible a collection of honorable, but still primitive legends which are nevertheless pretty childish. No interpretation no matter how subtle can (for me) change this. These subtilised interpretations are highly manifold according to their nature and have almost nothing to do with the original text. For me the Jewish religion like all other religions is an incarnation of the most childish superstitions. And the Jewish people to whom I gladly belong and with whose mentality I have a deep affinity have no different quality for me than all other people. As far as my experience goes, they are also no better than other human groups, although they are protected from the worst cancers by a lack of power. Otherwise I cannot see anything 'chosen' about them.</w:t>
      </w:r>
      <w:r w:rsidRPr="00CF45EE">
        <w:rPr>
          <w:rFonts w:ascii="Arial Narrow" w:hAnsi="Arial Narrow"/>
          <w:i/>
          <w:iCs/>
          <w:sz w:val="20"/>
          <w:szCs w:val="20"/>
          <w:lang w:val="en-US"/>
        </w:rPr>
        <w:br/>
        <w:t>In general I find it painful that you claim a privileged position and try to defend it by two walls of pride, an external one as a man and an internal one as a Jew. As a man you claim, so to speak, a dispensation from causality otherwise accepted, as a Jew the privilege of monotheism. But a limited causality is no longer a causality at all, as our wonderful Spinoza recognized with all incision, probably as the first one. And the animistic interpretations of the religions of nature are in principle not annulled by monopolization. With such walls we can only attain a certain self-deception, but our moral efforts are not furthered by them. On the contrary.</w:t>
      </w:r>
      <w:r w:rsidRPr="00CF45EE">
        <w:rPr>
          <w:rFonts w:ascii="Arial Narrow" w:hAnsi="Arial Narrow"/>
          <w:i/>
          <w:iCs/>
          <w:sz w:val="20"/>
          <w:szCs w:val="20"/>
          <w:lang w:val="en-US"/>
        </w:rPr>
        <w:br/>
        <w:t>Now that I have quite openly stated our differences in intellectual convictions it is still clear to me that we are quite close to each other in essential things, i.e; in our evaluations of human behavior. What separates us are only intellectual 'props' and 'rationalization' in Freud's language. Therefore I think that we would understand each other quite well if we talked about concrete things.</w:t>
      </w:r>
      <w:r w:rsidRPr="00CF45EE">
        <w:rPr>
          <w:rFonts w:ascii="Arial Narrow" w:hAnsi="Arial Narrow"/>
          <w:i/>
          <w:iCs/>
          <w:sz w:val="20"/>
          <w:szCs w:val="20"/>
          <w:lang w:val="en-US"/>
        </w:rPr>
        <w:br/>
        <w:t>With friendly thanks and best wishes,</w:t>
      </w:r>
      <w:r w:rsidRPr="00CF45EE">
        <w:rPr>
          <w:rFonts w:ascii="Arial Narrow" w:hAnsi="Arial Narrow"/>
          <w:i/>
          <w:iCs/>
          <w:sz w:val="20"/>
          <w:szCs w:val="20"/>
          <w:lang w:val="en-US"/>
        </w:rPr>
        <w:br/>
        <w:t xml:space="preserve">Yours, A. Einstein </w:t>
      </w:r>
    </w:p>
    <w:p w14:paraId="5DC609D6" w14:textId="77777777" w:rsidR="007D4AC7" w:rsidRPr="00CF45EE" w:rsidRDefault="007D4AC7" w:rsidP="007D4AC7">
      <w:pPr>
        <w:pStyle w:val="NormalWeb"/>
        <w:rPr>
          <w:rFonts w:ascii="Arial Narrow" w:hAnsi="Arial Narrow"/>
          <w:sz w:val="20"/>
          <w:szCs w:val="20"/>
          <w:lang w:val="en-US"/>
        </w:rPr>
      </w:pPr>
      <w:r w:rsidRPr="00CF45EE">
        <w:rPr>
          <w:rFonts w:ascii="Arial Narrow" w:hAnsi="Arial Narrow"/>
          <w:sz w:val="20"/>
          <w:szCs w:val="20"/>
          <w:lang w:val="en-US"/>
        </w:rPr>
        <w:t>Traduzido para o Esperantoskribo:</w:t>
      </w:r>
    </w:p>
    <w:p w14:paraId="11744B7C" w14:textId="77777777" w:rsidR="007D4AC7" w:rsidRPr="00CF45EE" w:rsidRDefault="007D4AC7" w:rsidP="007D4AC7">
      <w:pPr>
        <w:pStyle w:val="NormalWeb"/>
        <w:shd w:val="clear" w:color="auto" w:fill="E4E4E4"/>
        <w:rPr>
          <w:rFonts w:ascii="Arial Narrow" w:hAnsi="Arial Narrow"/>
          <w:i/>
          <w:iCs/>
          <w:sz w:val="20"/>
          <w:szCs w:val="20"/>
          <w:lang w:val="en-US"/>
        </w:rPr>
      </w:pPr>
      <w:r w:rsidRPr="00CF45EE">
        <w:rPr>
          <w:rFonts w:ascii="Arial Narrow" w:hAnsi="Arial Narrow"/>
          <w:i/>
          <w:iCs/>
          <w:sz w:val="20"/>
          <w:szCs w:val="20"/>
        </w:rPr>
        <w:t>... [Mi;] [legis;] [multe;] [en;] [la;] [lastay;] [tagoy;] [de;] [via;] [libro;], [kaj;] [dankas;] [vin;] [tre;] [multe;] [por;] [sendi;] [gxin;] [al;] [mi;]. [Kio;] [speciale;] [trafis;] [min;] [pri;] [gxi;], [estis;] [yena;]. [Koncerne;] [al;] [la;] [faktay;] [sinteno;] [al;] [la;] [vivo;] [kaj;] [al;] [la;] [homa;] [komunumo;] [ni;] [havas;] [multon;] [komunan;].</w:t>
      </w:r>
      <w:r w:rsidRPr="00CF45EE">
        <w:rPr>
          <w:rFonts w:ascii="Arial Narrow" w:hAnsi="Arial Narrow"/>
          <w:i/>
          <w:iCs/>
          <w:sz w:val="20"/>
          <w:szCs w:val="20"/>
        </w:rPr>
        <w:br/>
        <w:t xml:space="preserve">... [La;] [vorto;] [Dio;] [estas;] [por;] [mi;] [nenio;] [pli;] [ol;] [la;] [esprimo;] [kay;] [produkto;] [de;] [homa;] [malfortoyn;], [la;] [Biblio;] [estas;] [kolekto;] [de;] [estimata;], [sed;] [ankoraw;] [primitiva;] [legendoy;] [kiuy;] [estas;] [tamen;] [bela;] [infana;]. [Neniu;] [interpreto;] [ne;] [gravas;] [kiom;] [subtila;] [povas;] ([por;] [mi;]) </w:t>
      </w:r>
      <w:r w:rsidRPr="00CF45EE">
        <w:rPr>
          <w:rFonts w:ascii="Arial Narrow" w:hAnsi="Arial Narrow"/>
          <w:i/>
          <w:iCs/>
          <w:sz w:val="20"/>
          <w:szCs w:val="20"/>
        </w:rPr>
        <w:lastRenderedPageBreak/>
        <w:t>[sxangxi;] [tion;]. [Tiuy;] [subtilised;] [legoy;] [estas;] [tre;] [dukto;] [law;] [ilia;] [naturo;] [kay;] [havas;] [preskaw;] [nenion;] [por;] [fari;] [kun;] [la;] [originala;] [teksto;]. [Por;] [mi;] [la;] [yuda;] [religio;] [kiel;] [cxiuy;] [aliay;] [religioy;] [estas;] [enkarnigxo;] [de;] [la;] [pley;] [infanecay;] [supersticxoy;]. [Kay;] [la;] [yuda;] [popolo;], [al;] [kiu;] [mi;] [volonte;] [apartenus;] [kay;] [kun;] [kies;] [pensmaniero;] [mi;] [havas;] [profundan;] [afinecon;] [ne;] [havas;] [malsaman;] [kvaliton;] [por;] [mi;] [ol;] [cxiu;] [alia;] [popolo;]. [Koncerne;] [mian;] [sperton;] [iras;], [ili;] [estas;] [ankaw;] [pli;] [bona;] [ol;] [aliay;] [homay;] [grupoy;], [kvankam;] [ili;] [estas;] [protektita;] [de;] [la;] [pley;] [malbonay;] [kanceroy;] [de;] [manko;] [de;] [potenco;]. [Alie;] [mi;] [ne;] [povas;] [vidi;] [ion;] "[elektitay;]" [pri;] [ili;].</w:t>
      </w:r>
      <w:r w:rsidRPr="00CF45EE">
        <w:rPr>
          <w:rFonts w:ascii="Arial Narrow" w:hAnsi="Arial Narrow"/>
          <w:i/>
          <w:iCs/>
          <w:sz w:val="20"/>
          <w:szCs w:val="20"/>
        </w:rPr>
        <w:br/>
        <w:t>[Gxenerale;] [mi;] [trovas;] [gxin;] [doloray;], [ke;] [vi;] [asertas;] [privilegiita;] [pozicio;] [kay;] [provi;] [defendi;] [gxin;] [per;] [du;] [muroy;] [de;] [fiero;], [ekstera;], [kiel;] [homo;] [kay;] [interna;] [unu;] [kiel;] [Judo;]. [Kiel;] [homo;] [vi;] [asertas;], [por;] [tiel;] [diri;], [oni;] [pardonas;] [el;] [kawzeco;] [alie;] [akceptita;], [kiel;] [Judo;] [la;] [privilegion;] [de;] [monoteismo;]. [Sed;] [limigita;] [kawzeco;] [ne;] [plu;] [estas;] [kawzeco;] [tute;] [ne;], [kiel;] [nia;] [mirinda;] [Spinoza;] [rekonita;] [kun;] [cxiuy;] [incision;], [probable;] [kiel;] [la;] [unua;]. [Kaj;] [la;] [animista;] [legoy;] [de;] [la;] [religioy;] [de;] [naturo;] [estas;] [en;] [komenco;] [ne;] [nuligita;] [de;] [monopolizacion;]. [Kun;] [tiay;] [muroy;] [ni;] [povas;] [nur;] [atingi;] [iun;] [autoengano;], [sed;] [nia;] [morala;] [penoj;] [ne;] [dawrigis;] [per;] [ili;]. [Kontrawe;].</w:t>
      </w:r>
      <w:r w:rsidRPr="00CF45EE">
        <w:rPr>
          <w:rFonts w:ascii="Arial Narrow" w:hAnsi="Arial Narrow"/>
          <w:i/>
          <w:iCs/>
          <w:sz w:val="20"/>
          <w:szCs w:val="20"/>
        </w:rPr>
        <w:br/>
        <w:t>[Nun;], [ke;] [mi;] [suficxe;] [malkase;] [deklaris;] [niay;] [diferencoy;] [en;] [intelekta;] [konvinkoy;] [estas;] [ankoraw;] [klara;] [al;] [mi;] [ke;] [ni;] [estas;] [tre;] [proksimay;] [unu;] [al;] [la;] [alia;] [en;] [la;] [esencay;] [aferoy;], [te;], [en;] [nia;] [evaluaciones;] [de;] [homa;] [konduto;]. [</w:t>
      </w:r>
      <w:proofErr w:type="gramStart"/>
      <w:r w:rsidRPr="00CF45EE">
        <w:rPr>
          <w:rFonts w:ascii="Arial Narrow" w:hAnsi="Arial Narrow"/>
          <w:i/>
          <w:iCs/>
          <w:sz w:val="20"/>
          <w:szCs w:val="20"/>
        </w:rPr>
        <w:t>Kion ;</w:t>
      </w:r>
      <w:proofErr w:type="gramEnd"/>
      <w:r w:rsidRPr="00CF45EE">
        <w:rPr>
          <w:rFonts w:ascii="Arial Narrow" w:hAnsi="Arial Narrow"/>
          <w:i/>
          <w:iCs/>
          <w:sz w:val="20"/>
          <w:szCs w:val="20"/>
        </w:rPr>
        <w:t>][disigas;] [ni;] [estas;] [nur;] [intelekta;] '[kolonoj;]' [kaj;] '[raciigo;]' [en;] [Freud;] [lingvo;]. [Tial;] [mi;] [opinias;] [ke;] [ni;] [devus;] [kompreni;] [unu;] [la;] [alian;] [suficxe;] [bone;] [se;] [ni;] [parolis;] [pri;] [konkretay;] [ajoy;].</w:t>
      </w:r>
      <w:r w:rsidRPr="00CF45EE">
        <w:rPr>
          <w:rFonts w:ascii="Arial Narrow" w:hAnsi="Arial Narrow"/>
          <w:i/>
          <w:iCs/>
          <w:sz w:val="20"/>
          <w:szCs w:val="20"/>
        </w:rPr>
        <w:br/>
      </w:r>
      <w:r w:rsidRPr="00CF45EE">
        <w:rPr>
          <w:rFonts w:ascii="Arial Narrow" w:hAnsi="Arial Narrow"/>
          <w:i/>
          <w:iCs/>
          <w:sz w:val="20"/>
          <w:szCs w:val="20"/>
          <w:lang w:val="en-US"/>
        </w:rPr>
        <w:t>[Kun;] [amikay;] [dankon;] [kay;] [bondeziroyn;],</w:t>
      </w:r>
      <w:r w:rsidRPr="00CF45EE">
        <w:rPr>
          <w:rFonts w:ascii="Arial Narrow" w:hAnsi="Arial Narrow"/>
          <w:i/>
          <w:iCs/>
          <w:sz w:val="20"/>
          <w:szCs w:val="20"/>
          <w:lang w:val="en-US"/>
        </w:rPr>
        <w:br/>
        <w:t>[Via;], [A;]. [Einstein;]</w:t>
      </w:r>
    </w:p>
    <w:p w14:paraId="35808760" w14:textId="77777777" w:rsidR="007D4AC7" w:rsidRPr="00CF45EE" w:rsidRDefault="007D4AC7" w:rsidP="007D4AC7">
      <w:pPr>
        <w:pStyle w:val="NormalWeb"/>
        <w:rPr>
          <w:rFonts w:ascii="Arial Narrow" w:hAnsi="Arial Narrow"/>
          <w:sz w:val="20"/>
          <w:szCs w:val="20"/>
          <w:lang w:val="en-US"/>
        </w:rPr>
      </w:pPr>
      <w:r w:rsidRPr="00CF45EE">
        <w:rPr>
          <w:rFonts w:ascii="Arial Narrow" w:hAnsi="Arial Narrow"/>
          <w:sz w:val="20"/>
          <w:szCs w:val="20"/>
          <w:lang w:val="en-US"/>
        </w:rPr>
        <w:t>Para o Html</w:t>
      </w:r>
    </w:p>
    <w:p w14:paraId="1ED6319D" w14:textId="77777777" w:rsidR="007D4AC7" w:rsidRPr="00CF45EE" w:rsidRDefault="007D4AC7" w:rsidP="007D4AC7">
      <w:pPr>
        <w:pStyle w:val="NormalWeb"/>
        <w:shd w:val="clear" w:color="auto" w:fill="E4E4E4"/>
        <w:rPr>
          <w:rFonts w:ascii="Arial Narrow" w:hAnsi="Arial Narrow"/>
          <w:i/>
          <w:iCs/>
          <w:sz w:val="20"/>
          <w:szCs w:val="20"/>
          <w:lang w:val="en-US"/>
        </w:rPr>
      </w:pPr>
      <w:r w:rsidRPr="00CF45EE">
        <w:rPr>
          <w:rFonts w:ascii="Arial Narrow" w:hAnsi="Arial Narrow"/>
          <w:i/>
          <w:iCs/>
          <w:sz w:val="20"/>
          <w:szCs w:val="20"/>
          <w:lang w:val="en-US"/>
        </w:rPr>
        <w:t>&lt;!DOCTYPE HTML&gt;</w:t>
      </w:r>
      <w:r w:rsidRPr="00CF45EE">
        <w:rPr>
          <w:rFonts w:ascii="Arial Narrow" w:hAnsi="Arial Narrow"/>
          <w:i/>
          <w:iCs/>
          <w:sz w:val="20"/>
          <w:szCs w:val="20"/>
          <w:lang w:val="en-US"/>
        </w:rPr>
        <w:br/>
        <w:t>&lt;meta charset="UTF-8"&gt;</w:t>
      </w:r>
      <w:r w:rsidRPr="00CF45EE">
        <w:rPr>
          <w:rFonts w:ascii="Arial Narrow" w:hAnsi="Arial Narrow"/>
          <w:i/>
          <w:iCs/>
          <w:sz w:val="20"/>
          <w:szCs w:val="20"/>
          <w:lang w:val="en-US"/>
        </w:rPr>
        <w:br/>
        <w:t>&lt;html lingvo="Esperantoskribo"&gt;</w:t>
      </w:r>
      <w:r w:rsidRPr="00CF45EE">
        <w:rPr>
          <w:rFonts w:ascii="Arial Narrow" w:hAnsi="Arial Narrow"/>
          <w:i/>
          <w:iCs/>
          <w:sz w:val="20"/>
          <w:szCs w:val="20"/>
          <w:lang w:val="en-US"/>
        </w:rPr>
        <w:br/>
        <w:t>&lt;head&gt;</w:t>
      </w:r>
      <w:r w:rsidRPr="00CF45EE">
        <w:rPr>
          <w:rFonts w:ascii="Arial Narrow" w:hAnsi="Arial Narrow"/>
          <w:i/>
          <w:iCs/>
          <w:sz w:val="20"/>
          <w:szCs w:val="20"/>
          <w:lang w:val="en-US"/>
        </w:rPr>
        <w:br/>
        <w:t>&lt;title&gt;[Einstein;] [leteron;] [al;] [Dio;]:&lt;/title&gt;</w:t>
      </w:r>
      <w:r w:rsidRPr="00CF45EE">
        <w:rPr>
          <w:rFonts w:ascii="Arial Narrow" w:hAnsi="Arial Narrow"/>
          <w:i/>
          <w:iCs/>
          <w:sz w:val="20"/>
          <w:szCs w:val="20"/>
          <w:lang w:val="en-US"/>
        </w:rPr>
        <w:br/>
        <w:t>&lt;/head&gt;</w:t>
      </w:r>
      <w:r w:rsidRPr="00CF45EE">
        <w:rPr>
          <w:rFonts w:ascii="Arial Narrow" w:hAnsi="Arial Narrow"/>
          <w:i/>
          <w:iCs/>
          <w:sz w:val="20"/>
          <w:szCs w:val="20"/>
          <w:lang w:val="en-US"/>
        </w:rPr>
        <w:br/>
        <w:t>&lt;body&gt;</w:t>
      </w:r>
      <w:r w:rsidRPr="00CF45EE">
        <w:rPr>
          <w:rFonts w:ascii="Arial Narrow" w:hAnsi="Arial Narrow"/>
          <w:i/>
          <w:iCs/>
          <w:sz w:val="20"/>
          <w:szCs w:val="20"/>
          <w:lang w:val="en-US"/>
        </w:rPr>
        <w:br/>
        <w:t xml:space="preserve">&lt;p&gt;... </w:t>
      </w:r>
      <w:r w:rsidRPr="00CF45EE">
        <w:rPr>
          <w:rFonts w:ascii="Arial Narrow" w:hAnsi="Arial Narrow"/>
          <w:i/>
          <w:iCs/>
          <w:sz w:val="20"/>
          <w:szCs w:val="20"/>
        </w:rPr>
        <w:t>[Mi;] [legis;] [multe;] [en;] [la;] [lastay;] [tagoy;] [de;] [via;] [libro;], [kaj;] [dankas;] [vin;] [tre;] [multe;] [por;] [sendi;] [gxin;] [al;] [mi;]. [Kio;] [speciale;] [trafis;] [min;] [pri;] [gxi;], [estis;] [yena;]. [Koncerne;] [al;] [la;] [faktay;] [sinteno;] [al;] [la;] [vivo;] [kaj;] [al;] [la;] [homa;] [komunumo;] [ni;] [havas;] [multon;] [komunan;].&lt;/p&gt;</w:t>
      </w:r>
      <w:r w:rsidRPr="00CF45EE">
        <w:rPr>
          <w:rFonts w:ascii="Arial Narrow" w:hAnsi="Arial Narrow"/>
          <w:i/>
          <w:iCs/>
          <w:sz w:val="20"/>
          <w:szCs w:val="20"/>
        </w:rPr>
        <w:br/>
        <w:t xml:space="preserve">&lt;p&gt;... [La;] [vorto;] [Dio;] [estas;] [por;] [mi;] [nenio;] [pli;] [ol;] [la;] [esprimo;] [kay;] [produkto;] [de;] [homa;] [malfortoyn;], [la;] [Biblio;] [estas;] [kolekto;] [de;] [estimata;], [sed;] [ankoraw;] [primitiva;] [legendoy;] [kiuy;] [estas;] [tamen;] [bela;] [infana;]. [Neniu;] [interpreto;] [ne;] [gravas;] [kiom;] [subtila;] [povas;] ([por;] [mi;]) [sxangxi;] [tion;]. [Tiuy;] [subtilised;] [legoy;] [estas;] [tre;] [dukto;] [law;] [ilia;] [naturo;] [kay;] [havas;] [preskaw;] [nenion;] [por;] [fari;] [kun;] [la;] [originala;] [teksto;]. [Por;] [mi;] [la;] [yuda;] [religio;] [kiel;] [cxiuy;] [aliay;] [religioy;] [estas;] [enkarnigxo;] [de;] [la;] [pley;] [infanecay;] [supersticxoy;]. [Kay;] [la;] [yuda;] [popolo;], [al;] [kiu;] [mi;] [volonte;] [apartenus;] [kay;] [kun;] [kies;] [pensmaniero;] [mi;] [havas;] [profundan;] [afinecon;] [ne;] [havas;] [malsaman;] [kvaliton;] [por;] [mi;] [ol;] [cxiu;] [alia;] [popolo;]. [Koncerne;] [mian;] [sperton;] </w:t>
      </w:r>
      <w:r w:rsidRPr="00CF45EE">
        <w:rPr>
          <w:rFonts w:ascii="Arial Narrow" w:hAnsi="Arial Narrow"/>
          <w:i/>
          <w:iCs/>
          <w:sz w:val="20"/>
          <w:szCs w:val="20"/>
        </w:rPr>
        <w:lastRenderedPageBreak/>
        <w:t>[iras;], [ili;] [estas;] [ankaw;] [pli;] [bona;] [ol;] [aliay;] [homay;] [grupoy;], [kvankam;] [ili;] [estas;] [protektita;] [de;] [la;] [pley;] [malbonay;] [kanceroy;] [de;] [manko;] [de;] [potenco;]. [Alie;] [mi;] [ne;] [povas;] [vidi;] [ion;] "[elektitay;]" [pri;] [ili;].&lt;/p&gt;</w:t>
      </w:r>
      <w:r w:rsidRPr="00CF45EE">
        <w:rPr>
          <w:rFonts w:ascii="Arial Narrow" w:hAnsi="Arial Narrow"/>
          <w:i/>
          <w:iCs/>
          <w:sz w:val="20"/>
          <w:szCs w:val="20"/>
        </w:rPr>
        <w:br/>
        <w:t>&lt;p&gt;[Gxenerale;] [mi;] [trovas;] [gxin;] [doloray;], [ke;] [vi;] [asertas;] [privilegiita;] [pozicio;] [kay;] [provi;] [defendi;] [gxin;] [per;] [du;] [muroy;] [de;] [fiero;], [ekstera;], [kiel;] [homo;] [kay;] [interna;] [unu;] [kiel;] [Judo;]. [Kiel;] [homo;] [vi;] [asertas;], [por;] [tiel;] [diri;], [oni;] [pardonas;] [el;] [kawzeco;] [alie;] [akceptita;], [kiel;] [Judo;] [la;] [privilegion;] [de;] [monoteismo;]. [Sed;] [limigita;] [kawzeco;] [ne;] [plu;] [estas;] [kawzeco;] [tute;] [ne;], [kiel;] [nia;] [mirinda;] [Spinoza;] [rekonita;] [kun;] [cxiuy;] [incision;], [probable;] [kiel;] [la;] [unua;]. [Kaj;] [la;] [animista;] [legoy;] [de;] [la;] [religioy;] [de;] [naturo;] [estas;] [en;] [komenco;] [ne;] [nuligita;] [de;] [monopolizacion;]. [Kun;] [tiay;] [muroy;] [ni;] [povas;] [nur;] [atingi;] [iun;] [autoengano;], [sed;] [nia;] [morala;] [penoj;] [ne;] [dawrigis;] [per;] [ili;]. [Kontrawe;].&lt;/p&gt;</w:t>
      </w:r>
      <w:r w:rsidRPr="00CF45EE">
        <w:rPr>
          <w:rFonts w:ascii="Arial Narrow" w:hAnsi="Arial Narrow"/>
          <w:i/>
          <w:iCs/>
          <w:sz w:val="20"/>
          <w:szCs w:val="20"/>
        </w:rPr>
        <w:br/>
        <w:t>&lt;p&gt;[Nun;], [ke;] [mi;] [suficxe;] [malkase;] [deklaris;] [niay;] [diferencoy;] [en;] [intelekta;] [konvinkoy;] [estas;] [ankoraw;] [klara;] [al;] [mi;] [ke;] [ni;] [estas;] [tre;] [proksimay;] [unu;] [al;] [la;] [alia;] [en;] [la;] [esencay;] [aferoy;], [te;], [en;] [nia;] [evaluaciones;] [de;] [homa;] [konduto;]. [</w:t>
      </w:r>
      <w:proofErr w:type="gramStart"/>
      <w:r w:rsidRPr="00CF45EE">
        <w:rPr>
          <w:rFonts w:ascii="Arial Narrow" w:hAnsi="Arial Narrow"/>
          <w:i/>
          <w:iCs/>
          <w:sz w:val="20"/>
          <w:szCs w:val="20"/>
        </w:rPr>
        <w:t>Kion ;</w:t>
      </w:r>
      <w:proofErr w:type="gramEnd"/>
      <w:r w:rsidRPr="00CF45EE">
        <w:rPr>
          <w:rFonts w:ascii="Arial Narrow" w:hAnsi="Arial Narrow"/>
          <w:i/>
          <w:iCs/>
          <w:sz w:val="20"/>
          <w:szCs w:val="20"/>
        </w:rPr>
        <w:t>][disigas;] [ni;] [estas;] [nur;] [intelekta;] '[kolonoj;]' [kaj;] '[raciigo;]' [en;] [Freud;] [lingvo;]. [Tial;] [mi;] [opinias;] [ke;] [ni;] [devus;] [kompreni;] [unu;] [la;] [alian;] [suficxe;] [bone;] [se;] [ni;] [parolis;] [pri;] [konkretay;] [ajoy;].</w:t>
      </w:r>
      <w:r w:rsidRPr="00CF45EE">
        <w:rPr>
          <w:rFonts w:ascii="Arial Narrow" w:hAnsi="Arial Narrow"/>
          <w:i/>
          <w:iCs/>
          <w:sz w:val="20"/>
          <w:szCs w:val="20"/>
        </w:rPr>
        <w:br/>
      </w:r>
      <w:r w:rsidRPr="00CF45EE">
        <w:rPr>
          <w:rFonts w:ascii="Arial Narrow" w:hAnsi="Arial Narrow"/>
          <w:i/>
          <w:iCs/>
          <w:sz w:val="20"/>
          <w:szCs w:val="20"/>
          <w:lang w:val="en-US"/>
        </w:rPr>
        <w:t>[Kun;] [amikay;] [dankon;] [kay;] [bondeziroyn;],&lt;/p&gt;</w:t>
      </w:r>
      <w:r w:rsidRPr="00CF45EE">
        <w:rPr>
          <w:rFonts w:ascii="Arial Narrow" w:hAnsi="Arial Narrow"/>
          <w:i/>
          <w:iCs/>
          <w:sz w:val="20"/>
          <w:szCs w:val="20"/>
          <w:lang w:val="en-US"/>
        </w:rPr>
        <w:br/>
        <w:t>&lt;p&gt;[Via;], [A;]. [Einstein;]&lt;/p&gt;</w:t>
      </w:r>
      <w:r w:rsidRPr="00CF45EE">
        <w:rPr>
          <w:rFonts w:ascii="Arial Narrow" w:hAnsi="Arial Narrow"/>
          <w:i/>
          <w:iCs/>
          <w:sz w:val="20"/>
          <w:szCs w:val="20"/>
          <w:lang w:val="en-US"/>
        </w:rPr>
        <w:br/>
        <w:t>&lt;/body&gt;</w:t>
      </w:r>
      <w:r w:rsidRPr="00CF45EE">
        <w:rPr>
          <w:rFonts w:ascii="Arial Narrow" w:hAnsi="Arial Narrow"/>
          <w:i/>
          <w:iCs/>
          <w:sz w:val="20"/>
          <w:szCs w:val="20"/>
          <w:lang w:val="en-US"/>
        </w:rPr>
        <w:br/>
        <w:t>&lt;/html&gt;</w:t>
      </w:r>
    </w:p>
    <w:p w14:paraId="1A3A0F4E"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Para o português:</w:t>
      </w:r>
    </w:p>
    <w:p w14:paraId="4069F0D0" w14:textId="77777777" w:rsidR="007D4AC7" w:rsidRPr="00CF45EE" w:rsidRDefault="007D4AC7" w:rsidP="007D4AC7">
      <w:pPr>
        <w:pStyle w:val="NormalWeb"/>
        <w:shd w:val="clear" w:color="auto" w:fill="E4E4E4"/>
        <w:rPr>
          <w:rFonts w:ascii="Arial Narrow" w:hAnsi="Arial Narrow"/>
          <w:i/>
          <w:iCs/>
          <w:sz w:val="20"/>
          <w:szCs w:val="20"/>
        </w:rPr>
      </w:pPr>
      <w:r w:rsidRPr="00CF45EE">
        <w:rPr>
          <w:rFonts w:ascii="Arial Narrow" w:hAnsi="Arial Narrow"/>
          <w:i/>
          <w:iCs/>
          <w:sz w:val="20"/>
          <w:szCs w:val="20"/>
        </w:rPr>
        <w:t>... Eu lido muito nos últimos dias de seu livro, e muito obrigado por enviá-lo para mim. O que sobretudo me impressionou foi essa. Com relação à atitude factual para a vida e para a comunidade humana que temos muito em comum.</w:t>
      </w:r>
      <w:r w:rsidRPr="00CF45EE">
        <w:rPr>
          <w:rFonts w:ascii="Arial Narrow" w:hAnsi="Arial Narrow"/>
          <w:i/>
          <w:iCs/>
          <w:sz w:val="20"/>
          <w:szCs w:val="20"/>
        </w:rPr>
        <w:br/>
        <w:t>... A palavra Deus é para mim nada mais que a expressão e produto da fraqueza humana, a Bíblia uma coleção de lendas honradas, mas ainda primitivas, que são, no entanto, muito infantil. Nenhuma interpretação, não importa quão sutil pode (para mim) mudar isso. Essas interpretações são altamente subtilised colector de acordo com a sua natureza e não tem quase nada a ver com o texto original. Para mim, a religião judaica, como todas as outras religiões é uma encarnação das superstições mais infantis. E o povo judeu, a quem eu pertenço alegremente e com cuja mentalidade tenho uma profunda afinidade não têm qualidade diferente para mim do que todas as outras pessoas. Tanto quanto minha experiência, elas são também não é melhor do que outros grupos humanos, embora sejam protegidas dos piores cancros por uma falta de energia. Caso contrário, eu não consigo ver nada 'escolhido' sobre eles.</w:t>
      </w:r>
      <w:r w:rsidRPr="00CF45EE">
        <w:rPr>
          <w:rFonts w:ascii="Arial Narrow" w:hAnsi="Arial Narrow"/>
          <w:i/>
          <w:iCs/>
          <w:sz w:val="20"/>
          <w:szCs w:val="20"/>
        </w:rPr>
        <w:br/>
        <w:t xml:space="preserve">Em geral acho que é dolorosa que você reivindicar uma posição privilegiada e tentar defendê-la por duas paredes de orgulho, um externo como um homem e um interno como um judeu. Como um homem você diz, por assim dizer, a dispensa da causalidade disposição em contrário, como um judeu o privilégio de monoteísmo. Mas </w:t>
      </w:r>
      <w:proofErr w:type="gramStart"/>
      <w:r w:rsidRPr="00CF45EE">
        <w:rPr>
          <w:rFonts w:ascii="Arial Narrow" w:hAnsi="Arial Narrow"/>
          <w:i/>
          <w:iCs/>
          <w:sz w:val="20"/>
          <w:szCs w:val="20"/>
        </w:rPr>
        <w:t>uma causalidade limitado</w:t>
      </w:r>
      <w:proofErr w:type="gramEnd"/>
      <w:r w:rsidRPr="00CF45EE">
        <w:rPr>
          <w:rFonts w:ascii="Arial Narrow" w:hAnsi="Arial Narrow"/>
          <w:i/>
          <w:iCs/>
          <w:sz w:val="20"/>
          <w:szCs w:val="20"/>
        </w:rPr>
        <w:t xml:space="preserve"> não é mais uma causalidade de todo, como o nosso Spinoza maravilhoso reconhecido com toda incisão, provavelmente como a primeira. E as interpretações das religiões animistas da natureza são, em princípio, não anulada </w:t>
      </w:r>
      <w:proofErr w:type="gramStart"/>
      <w:r w:rsidRPr="00CF45EE">
        <w:rPr>
          <w:rFonts w:ascii="Arial Narrow" w:hAnsi="Arial Narrow"/>
          <w:i/>
          <w:iCs/>
          <w:sz w:val="20"/>
          <w:szCs w:val="20"/>
        </w:rPr>
        <w:t>pelo monopolização</w:t>
      </w:r>
      <w:proofErr w:type="gramEnd"/>
      <w:r w:rsidRPr="00CF45EE">
        <w:rPr>
          <w:rFonts w:ascii="Arial Narrow" w:hAnsi="Arial Narrow"/>
          <w:i/>
          <w:iCs/>
          <w:sz w:val="20"/>
          <w:szCs w:val="20"/>
        </w:rPr>
        <w:t>. Com essas paredes só podemos alcançar uma certa auto-engano, mas os nossos esforços morais não são promovidos por eles. Pelo contrário.</w:t>
      </w:r>
      <w:r w:rsidRPr="00CF45EE">
        <w:rPr>
          <w:rFonts w:ascii="Arial Narrow" w:hAnsi="Arial Narrow"/>
          <w:i/>
          <w:iCs/>
          <w:sz w:val="20"/>
          <w:szCs w:val="20"/>
        </w:rPr>
        <w:br/>
        <w:t xml:space="preserve">Agora que eu tenho bastante declarou abertamente as nossas </w:t>
      </w:r>
      <w:r w:rsidRPr="00CF45EE">
        <w:rPr>
          <w:rFonts w:ascii="Arial Narrow" w:hAnsi="Arial Narrow"/>
          <w:i/>
          <w:iCs/>
          <w:sz w:val="20"/>
          <w:szCs w:val="20"/>
        </w:rPr>
        <w:lastRenderedPageBreak/>
        <w:t>diferenças em convicções intelectuais ainda é claro para mim que estamos bastante próximos uns dos outros nas coisas essenciais, ou seja, em nossas avaliações do comportamento humano. O que nos separa são apenas intelectuais "adereços" e "racionalização" na linguagem de Freud. Portanto, eu acho que nós entendemos muito bem, se nós falamos sobre coisas concretas.</w:t>
      </w:r>
      <w:r w:rsidRPr="00CF45EE">
        <w:rPr>
          <w:rFonts w:ascii="Arial Narrow" w:hAnsi="Arial Narrow"/>
          <w:i/>
          <w:iCs/>
          <w:sz w:val="20"/>
          <w:szCs w:val="20"/>
        </w:rPr>
        <w:br/>
        <w:t>Com agradecimentos e cumprimentos amigáveis,</w:t>
      </w:r>
      <w:r w:rsidRPr="00CF45EE">
        <w:rPr>
          <w:rFonts w:ascii="Arial Narrow" w:hAnsi="Arial Narrow"/>
          <w:i/>
          <w:iCs/>
          <w:sz w:val="20"/>
          <w:szCs w:val="20"/>
        </w:rPr>
        <w:br/>
        <w:t xml:space="preserve">Yours, A. Einstein </w:t>
      </w:r>
    </w:p>
    <w:p w14:paraId="3B482E5C"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Obs: Este texto foi tirado da página:</w:t>
      </w:r>
    </w:p>
    <w:p w14:paraId="5B274E3F"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http://daterraparaasestrelas.blogspot.com.br/2012/10/carta-de-einstein-sobre-deus-god-letter.html</w:t>
      </w:r>
    </w:p>
    <w:p w14:paraId="0DF1A407"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Foi traduzido para o Google Translate no dia 04/12/2012 às 20:37.</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7D4AC7" w:rsidRPr="00CF45EE" w14:paraId="2D15441B"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A2E4B8E"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 xml:space="preserve">Meu Apelido </w:t>
            </w:r>
          </w:p>
        </w:tc>
      </w:tr>
      <w:tr w:rsidR="007D4AC7" w:rsidRPr="00CF45EE" w14:paraId="422860C9"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3E27828"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 xml:space="preserve">Como não sou inventor de um Idioma Matemático, pois existe um Idioma Matemático - o Esperanto - ao invés de me chamarem Jorge queria um apelido carinhoso: </w:t>
            </w:r>
            <w:r w:rsidRPr="00CF45EE">
              <w:rPr>
                <w:rFonts w:ascii="Arial Narrow" w:hAnsi="Arial Narrow"/>
                <w:b/>
                <w:sz w:val="20"/>
                <w:szCs w:val="20"/>
              </w:rPr>
              <w:t>Georgo</w:t>
            </w:r>
            <w:r w:rsidRPr="00CF45EE">
              <w:rPr>
                <w:rFonts w:ascii="Arial Narrow" w:hAnsi="Arial Narrow"/>
                <w:sz w:val="20"/>
                <w:szCs w:val="20"/>
              </w:rPr>
              <w:t xml:space="preserve"> (em português: Gueôrgo) </w:t>
            </w:r>
          </w:p>
        </w:tc>
      </w:tr>
    </w:tbl>
    <w:p w14:paraId="2215D916" w14:textId="77777777" w:rsidR="007D4AC7" w:rsidRPr="00CF45EE" w:rsidRDefault="007D4AC7" w:rsidP="007D4AC7">
      <w:pPr>
        <w:rPr>
          <w:rFonts w:ascii="Arial Narrow" w:hAnsi="Arial Narrow"/>
          <w:sz w:val="20"/>
          <w:szCs w:val="20"/>
        </w:rPr>
      </w:pPr>
    </w:p>
    <w:p w14:paraId="3B35E135"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Alteração de Idioma em uma palavra, frase ou Expressão</w:t>
      </w:r>
    </w:p>
    <w:p w14:paraId="1D0D7B48" w14:textId="77777777" w:rsidR="007D4AC7" w:rsidRPr="00CF45EE" w:rsidRDefault="007D4AC7" w:rsidP="007D4AC7">
      <w:pPr>
        <w:numPr>
          <w:ilvl w:val="0"/>
          <w:numId w:val="3"/>
        </w:numPr>
        <w:spacing w:before="100" w:beforeAutospacing="1" w:after="100" w:afterAutospacing="1"/>
        <w:rPr>
          <w:rFonts w:ascii="Arial Narrow" w:hAnsi="Arial Narrow"/>
          <w:sz w:val="20"/>
          <w:szCs w:val="20"/>
        </w:rPr>
      </w:pPr>
      <w:r w:rsidRPr="00CF45EE">
        <w:rPr>
          <w:rFonts w:ascii="Arial Narrow" w:hAnsi="Arial Narrow"/>
          <w:sz w:val="20"/>
          <w:szCs w:val="20"/>
        </w:rPr>
        <w:t>Em português: &lt;span lingvo="portugala"&gt;Eu te amo&lt;/span&gt;</w:t>
      </w:r>
    </w:p>
    <w:p w14:paraId="293F4882" w14:textId="77777777" w:rsidR="007D4AC7" w:rsidRPr="00CF45EE" w:rsidRDefault="007D4AC7" w:rsidP="007D4AC7">
      <w:pPr>
        <w:numPr>
          <w:ilvl w:val="0"/>
          <w:numId w:val="3"/>
        </w:numPr>
        <w:spacing w:before="100" w:beforeAutospacing="1" w:after="100" w:afterAutospacing="1"/>
        <w:rPr>
          <w:rFonts w:ascii="Arial Narrow" w:hAnsi="Arial Narrow"/>
          <w:sz w:val="20"/>
          <w:szCs w:val="20"/>
          <w:lang w:val="en-US"/>
        </w:rPr>
      </w:pPr>
      <w:r w:rsidRPr="00CF45EE">
        <w:rPr>
          <w:rFonts w:ascii="Arial Narrow" w:hAnsi="Arial Narrow"/>
          <w:sz w:val="20"/>
          <w:szCs w:val="20"/>
          <w:lang w:val="en-US"/>
        </w:rPr>
        <w:t xml:space="preserve">Em inglês: I love you. - &lt;span lingvo="angla"&gt;I love you.&lt;/span&gt; </w:t>
      </w:r>
    </w:p>
    <w:p w14:paraId="7BCD6469" w14:textId="77777777" w:rsidR="007D4AC7" w:rsidRPr="00CF45EE" w:rsidRDefault="007D4AC7" w:rsidP="007D4AC7">
      <w:pPr>
        <w:numPr>
          <w:ilvl w:val="0"/>
          <w:numId w:val="3"/>
        </w:numPr>
        <w:spacing w:before="100" w:beforeAutospacing="1" w:after="100" w:afterAutospacing="1"/>
        <w:rPr>
          <w:rFonts w:ascii="Arial Narrow" w:hAnsi="Arial Narrow"/>
          <w:sz w:val="20"/>
          <w:szCs w:val="20"/>
        </w:rPr>
      </w:pPr>
      <w:r w:rsidRPr="00CF45EE">
        <w:rPr>
          <w:rFonts w:ascii="Arial Narrow" w:hAnsi="Arial Narrow"/>
          <w:sz w:val="20"/>
          <w:szCs w:val="20"/>
        </w:rPr>
        <w:t xml:space="preserve">Em espanhol: Yo te amo - &lt;span lingvo="hispana"&gt;Yo te amo&lt;/span&gt; </w:t>
      </w:r>
    </w:p>
    <w:p w14:paraId="11921166" w14:textId="77777777" w:rsidR="007D4AC7" w:rsidRPr="00CF45EE" w:rsidRDefault="007D4AC7" w:rsidP="007D4AC7">
      <w:pPr>
        <w:numPr>
          <w:ilvl w:val="0"/>
          <w:numId w:val="3"/>
        </w:numPr>
        <w:spacing w:before="100" w:beforeAutospacing="1" w:after="100" w:afterAutospacing="1"/>
        <w:rPr>
          <w:rFonts w:ascii="Arial Narrow" w:hAnsi="Arial Narrow"/>
          <w:sz w:val="20"/>
          <w:szCs w:val="20"/>
        </w:rPr>
      </w:pPr>
      <w:r w:rsidRPr="00CF45EE">
        <w:rPr>
          <w:rFonts w:ascii="Arial Narrow" w:hAnsi="Arial Narrow"/>
          <w:sz w:val="20"/>
          <w:szCs w:val="20"/>
        </w:rPr>
        <w:t>Em italiano: Io ti amo - &lt;span lingvo=</w:t>
      </w:r>
      <w:proofErr w:type="gramStart"/>
      <w:r w:rsidRPr="00CF45EE">
        <w:rPr>
          <w:rFonts w:ascii="Arial Narrow" w:hAnsi="Arial Narrow"/>
          <w:sz w:val="20"/>
          <w:szCs w:val="20"/>
        </w:rPr>
        <w:t>"</w:t>
      </w:r>
      <w:proofErr w:type="gramEnd"/>
      <w:r w:rsidRPr="00CF45EE">
        <w:rPr>
          <w:rFonts w:ascii="Arial Narrow" w:hAnsi="Arial Narrow"/>
          <w:sz w:val="20"/>
          <w:szCs w:val="20"/>
        </w:rPr>
        <w:t xml:space="preserve">itala"&gt;Io ti amo&lt;/span&gt; </w:t>
      </w:r>
    </w:p>
    <w:p w14:paraId="2BB23645" w14:textId="77777777" w:rsidR="007D4AC7" w:rsidRPr="00CF45EE" w:rsidRDefault="007D4AC7" w:rsidP="007D4AC7">
      <w:pPr>
        <w:numPr>
          <w:ilvl w:val="0"/>
          <w:numId w:val="3"/>
        </w:numPr>
        <w:spacing w:before="100" w:beforeAutospacing="1" w:after="100" w:afterAutospacing="1"/>
        <w:rPr>
          <w:rFonts w:ascii="Arial Narrow" w:hAnsi="Arial Narrow"/>
          <w:sz w:val="20"/>
          <w:szCs w:val="20"/>
        </w:rPr>
      </w:pPr>
      <w:r w:rsidRPr="00CF45EE">
        <w:rPr>
          <w:rFonts w:ascii="Arial Narrow" w:hAnsi="Arial Narrow"/>
          <w:sz w:val="20"/>
          <w:szCs w:val="20"/>
        </w:rPr>
        <w:t xml:space="preserve">Em francês: Je t'aime - &lt;span lingvo="franca"&gt;Je t'aime&lt;/span&gt; </w:t>
      </w:r>
    </w:p>
    <w:p w14:paraId="6ED8C217" w14:textId="77777777" w:rsidR="007D4AC7" w:rsidRPr="00CF45EE" w:rsidRDefault="007D4AC7" w:rsidP="007D4AC7">
      <w:pPr>
        <w:numPr>
          <w:ilvl w:val="0"/>
          <w:numId w:val="3"/>
        </w:numPr>
        <w:spacing w:before="100" w:beforeAutospacing="1" w:after="100" w:afterAutospacing="1"/>
        <w:rPr>
          <w:rFonts w:ascii="Arial Narrow" w:hAnsi="Arial Narrow"/>
          <w:sz w:val="20"/>
          <w:szCs w:val="20"/>
          <w:lang w:val="en-US"/>
        </w:rPr>
      </w:pPr>
      <w:r w:rsidRPr="00CF45EE">
        <w:rPr>
          <w:rFonts w:ascii="Arial Narrow" w:hAnsi="Arial Narrow"/>
          <w:sz w:val="20"/>
          <w:szCs w:val="20"/>
          <w:lang w:val="en-US"/>
        </w:rPr>
        <w:t>Em alemão: Ich liebe dich - &lt;span lingvo="germana"&gt;Ich liebe dich&lt;/span&gt;</w:t>
      </w:r>
    </w:p>
    <w:p w14:paraId="0C9AE212"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Duas Línguas num só Documento</w:t>
      </w:r>
    </w:p>
    <w:p w14:paraId="2CDF8DCE"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 xml:space="preserve">Obs: no exemplo abaixo, no caso do português, não é preciso colocar a e-tag </w:t>
      </w:r>
      <w:r w:rsidRPr="00CF45EE">
        <w:rPr>
          <w:rStyle w:val="nfase"/>
          <w:rFonts w:ascii="Arial Narrow" w:hAnsi="Arial Narrow"/>
          <w:sz w:val="20"/>
          <w:szCs w:val="20"/>
        </w:rPr>
        <w:t>[palabra;]</w:t>
      </w:r>
      <w:r w:rsidRPr="00CF45EE">
        <w:rPr>
          <w:rFonts w:ascii="Arial Narrow" w:hAnsi="Arial Narrow"/>
          <w:sz w:val="20"/>
          <w:szCs w:val="20"/>
        </w:rPr>
        <w:t xml:space="preserve">. </w:t>
      </w:r>
    </w:p>
    <w:p w14:paraId="174FD355" w14:textId="77777777" w:rsidR="007D4AC7" w:rsidRPr="00CF45EE" w:rsidRDefault="007D4AC7" w:rsidP="007D4AC7">
      <w:pPr>
        <w:pStyle w:val="NormalWeb"/>
        <w:shd w:val="clear" w:color="auto" w:fill="E4E4E4"/>
        <w:rPr>
          <w:rFonts w:ascii="Arial Narrow" w:hAnsi="Arial Narrow"/>
          <w:i/>
          <w:iCs/>
          <w:sz w:val="20"/>
          <w:szCs w:val="20"/>
        </w:rPr>
      </w:pPr>
      <w:r w:rsidRPr="00CF45EE">
        <w:rPr>
          <w:rFonts w:ascii="Arial Narrow" w:hAnsi="Arial Narrow"/>
          <w:i/>
          <w:iCs/>
          <w:sz w:val="20"/>
          <w:szCs w:val="20"/>
        </w:rPr>
        <w:t>&lt;!DOCTYPE HTML&gt;</w:t>
      </w:r>
      <w:r w:rsidRPr="00CF45EE">
        <w:rPr>
          <w:rFonts w:ascii="Arial Narrow" w:hAnsi="Arial Narrow"/>
          <w:i/>
          <w:iCs/>
          <w:sz w:val="20"/>
          <w:szCs w:val="20"/>
        </w:rPr>
        <w:br/>
        <w:t>&lt;meta charset="UTF-8"&gt;</w:t>
      </w:r>
      <w:r w:rsidRPr="00CF45EE">
        <w:rPr>
          <w:rFonts w:ascii="Arial Narrow" w:hAnsi="Arial Narrow"/>
          <w:i/>
          <w:iCs/>
          <w:sz w:val="20"/>
          <w:szCs w:val="20"/>
        </w:rPr>
        <w:br/>
      </w:r>
      <w:r w:rsidRPr="00CF45EE">
        <w:rPr>
          <w:rStyle w:val="Forte"/>
          <w:rFonts w:ascii="Arial Narrow" w:hAnsi="Arial Narrow"/>
          <w:i/>
          <w:iCs/>
          <w:color w:val="FF0000"/>
          <w:sz w:val="20"/>
          <w:szCs w:val="20"/>
        </w:rPr>
        <w:t>&lt;html lingvo="Esperantoskribo"&gt;</w:t>
      </w:r>
      <w:r w:rsidRPr="00CF45EE">
        <w:rPr>
          <w:rFonts w:ascii="Arial Narrow" w:hAnsi="Arial Narrow"/>
          <w:i/>
          <w:iCs/>
          <w:color w:val="FF0000"/>
          <w:sz w:val="20"/>
          <w:szCs w:val="20"/>
        </w:rPr>
        <w:br/>
      </w:r>
      <w:r w:rsidRPr="00CF45EE">
        <w:rPr>
          <w:rStyle w:val="style3"/>
          <w:rFonts w:ascii="Arial Narrow" w:eastAsiaTheme="majorEastAsia" w:hAnsi="Arial Narrow"/>
          <w:b/>
          <w:i/>
          <w:iCs/>
          <w:color w:val="0000FF"/>
          <w:sz w:val="20"/>
          <w:szCs w:val="20"/>
        </w:rPr>
        <w:t>&lt;esp dualingvo="portugala"&gt;</w:t>
      </w:r>
      <w:r w:rsidRPr="00CF45EE">
        <w:rPr>
          <w:rFonts w:ascii="Arial Narrow" w:hAnsi="Arial Narrow"/>
          <w:b/>
          <w:i/>
          <w:iCs/>
          <w:color w:val="0000FF"/>
          <w:sz w:val="20"/>
          <w:szCs w:val="20"/>
        </w:rPr>
        <w:br/>
      </w:r>
      <w:r w:rsidRPr="00CF45EE">
        <w:rPr>
          <w:rFonts w:ascii="Arial Narrow" w:hAnsi="Arial Narrow"/>
          <w:i/>
          <w:iCs/>
          <w:sz w:val="20"/>
          <w:szCs w:val="20"/>
        </w:rPr>
        <w:t>&lt;head&gt;</w:t>
      </w:r>
      <w:r w:rsidRPr="00CF45EE">
        <w:rPr>
          <w:rFonts w:ascii="Arial Narrow" w:hAnsi="Arial Narrow"/>
          <w:i/>
          <w:iCs/>
          <w:sz w:val="20"/>
          <w:szCs w:val="20"/>
        </w:rPr>
        <w:br/>
        <w:t>&lt;title&gt;[Ekzemplo;]&lt;/title&gt;</w:t>
      </w:r>
      <w:r w:rsidRPr="00CF45EE">
        <w:rPr>
          <w:rFonts w:ascii="Arial Narrow" w:hAnsi="Arial Narrow"/>
          <w:i/>
          <w:iCs/>
          <w:sz w:val="20"/>
          <w:szCs w:val="20"/>
        </w:rPr>
        <w:br/>
        <w:t>&lt;/head&gt;</w:t>
      </w:r>
      <w:r w:rsidRPr="00CF45EE">
        <w:rPr>
          <w:rFonts w:ascii="Arial Narrow" w:hAnsi="Arial Narrow"/>
          <w:i/>
          <w:iCs/>
          <w:sz w:val="20"/>
          <w:szCs w:val="20"/>
        </w:rPr>
        <w:br/>
        <w:t>&lt;body&gt;</w:t>
      </w:r>
      <w:r w:rsidRPr="00CF45EE">
        <w:rPr>
          <w:rFonts w:ascii="Arial Narrow" w:hAnsi="Arial Narrow"/>
          <w:i/>
          <w:iCs/>
          <w:sz w:val="20"/>
          <w:szCs w:val="20"/>
        </w:rPr>
        <w:br/>
      </w:r>
      <w:r w:rsidRPr="00CF45EE">
        <w:rPr>
          <w:rFonts w:ascii="Arial Narrow" w:hAnsi="Arial Narrow"/>
          <w:i/>
          <w:iCs/>
          <w:sz w:val="20"/>
          <w:szCs w:val="20"/>
        </w:rPr>
        <w:br/>
        <w:t>   </w:t>
      </w:r>
      <w:r w:rsidRPr="00CF45EE">
        <w:rPr>
          <w:rStyle w:val="Forte"/>
          <w:rFonts w:ascii="Arial Narrow" w:hAnsi="Arial Narrow"/>
          <w:i/>
          <w:iCs/>
          <w:color w:val="FF0000"/>
          <w:sz w:val="20"/>
          <w:szCs w:val="20"/>
        </w:rPr>
        <w:t>&lt;p&gt;[En;] [Esperantoskribo;]: [Mi;] [estas;] [brazilano;] [kay;] [neniam;] [rezigni;]&lt;/p&gt;</w:t>
      </w:r>
      <w:r w:rsidRPr="00CF45EE">
        <w:rPr>
          <w:rFonts w:ascii="Arial Narrow" w:hAnsi="Arial Narrow"/>
          <w:i/>
          <w:iCs/>
          <w:sz w:val="20"/>
          <w:szCs w:val="20"/>
        </w:rPr>
        <w:br/>
      </w:r>
      <w:r w:rsidRPr="00CF45EE">
        <w:rPr>
          <w:rFonts w:ascii="Arial Narrow" w:hAnsi="Arial Narrow"/>
          <w:i/>
          <w:iCs/>
          <w:sz w:val="20"/>
          <w:szCs w:val="20"/>
        </w:rPr>
        <w:br/>
        <w:t>   </w:t>
      </w:r>
      <w:r w:rsidRPr="00CF45EE">
        <w:rPr>
          <w:rStyle w:val="style3"/>
          <w:rFonts w:ascii="Arial Narrow" w:eastAsiaTheme="majorEastAsia" w:hAnsi="Arial Narrow"/>
          <w:b/>
          <w:i/>
          <w:iCs/>
          <w:color w:val="0000FF"/>
          <w:sz w:val="20"/>
          <w:szCs w:val="20"/>
        </w:rPr>
        <w:t>&lt;p&gt;Em Português: Sou brasileiro e não desisto nunca&lt;/p&gt;</w:t>
      </w:r>
      <w:r w:rsidRPr="00CF45EE">
        <w:rPr>
          <w:rFonts w:ascii="Arial Narrow" w:hAnsi="Arial Narrow"/>
          <w:b/>
          <w:i/>
          <w:iCs/>
          <w:color w:val="0000FF"/>
          <w:sz w:val="20"/>
          <w:szCs w:val="20"/>
        </w:rPr>
        <w:br/>
      </w:r>
      <w:r w:rsidRPr="00CF45EE">
        <w:rPr>
          <w:rFonts w:ascii="Arial Narrow" w:hAnsi="Arial Narrow"/>
          <w:i/>
          <w:iCs/>
          <w:sz w:val="20"/>
          <w:szCs w:val="20"/>
        </w:rPr>
        <w:br/>
        <w:t>&lt;/body&gt;</w:t>
      </w:r>
      <w:r w:rsidRPr="00CF45EE">
        <w:rPr>
          <w:rFonts w:ascii="Arial Narrow" w:hAnsi="Arial Narrow"/>
          <w:i/>
          <w:iCs/>
          <w:sz w:val="20"/>
          <w:szCs w:val="20"/>
        </w:rPr>
        <w:br/>
        <w:t>&lt;/html&gt;</w:t>
      </w:r>
    </w:p>
    <w:p w14:paraId="6C6B1FE5"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lastRenderedPageBreak/>
        <w:t>Legenda</w:t>
      </w:r>
    </w:p>
    <w:p w14:paraId="64B380FC"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(Método mais avançado)</w:t>
      </w:r>
    </w:p>
    <w:p w14:paraId="556839DC" w14:textId="77777777" w:rsidR="007D4AC7" w:rsidRPr="00CF45EE" w:rsidRDefault="007D4AC7" w:rsidP="007D4AC7">
      <w:pPr>
        <w:pStyle w:val="NormalWeb"/>
        <w:rPr>
          <w:rFonts w:ascii="Arial Narrow" w:hAnsi="Arial Narrow"/>
          <w:sz w:val="20"/>
          <w:szCs w:val="20"/>
        </w:rPr>
      </w:pPr>
      <w:r w:rsidRPr="00CF45EE">
        <w:rPr>
          <w:rStyle w:val="Forte"/>
          <w:rFonts w:ascii="Arial Narrow" w:hAnsi="Arial Narrow"/>
          <w:sz w:val="20"/>
          <w:szCs w:val="20"/>
        </w:rPr>
        <w:t xml:space="preserve">levar </w:t>
      </w:r>
      <w:r w:rsidRPr="00CF45EE">
        <w:rPr>
          <w:rStyle w:val="nfase"/>
          <w:rFonts w:ascii="Arial Narrow" w:hAnsi="Arial Narrow"/>
          <w:sz w:val="20"/>
          <w:szCs w:val="20"/>
        </w:rPr>
        <w:t xml:space="preserve">v. </w:t>
      </w:r>
      <w:r w:rsidRPr="00CF45EE">
        <w:rPr>
          <w:rStyle w:val="Forte"/>
          <w:rFonts w:ascii="Arial Narrow" w:hAnsi="Arial Narrow"/>
          <w:sz w:val="20"/>
          <w:szCs w:val="20"/>
        </w:rPr>
        <w:t xml:space="preserve">1 </w:t>
      </w:r>
      <w:r w:rsidRPr="00CF45EE">
        <w:rPr>
          <w:rStyle w:val="nfase"/>
          <w:rFonts w:ascii="Arial Narrow" w:hAnsi="Arial Narrow"/>
          <w:sz w:val="20"/>
          <w:szCs w:val="20"/>
        </w:rPr>
        <w:t xml:space="preserve">(len:1) </w:t>
      </w:r>
      <w:r w:rsidRPr="00CF45EE">
        <w:rPr>
          <w:rFonts w:ascii="Arial Narrow" w:hAnsi="Arial Narrow"/>
          <w:sz w:val="20"/>
          <w:szCs w:val="20"/>
        </w:rPr>
        <w:t xml:space="preserve">porti. </w:t>
      </w:r>
      <w:r w:rsidRPr="00CF45EE">
        <w:rPr>
          <w:rStyle w:val="Forte"/>
          <w:rFonts w:ascii="Arial Narrow" w:hAnsi="Arial Narrow"/>
          <w:sz w:val="20"/>
          <w:szCs w:val="20"/>
        </w:rPr>
        <w:t xml:space="preserve">2 </w:t>
      </w:r>
      <w:r w:rsidRPr="00CF45EE">
        <w:rPr>
          <w:rStyle w:val="nfase"/>
          <w:rFonts w:ascii="Arial Narrow" w:hAnsi="Arial Narrow"/>
          <w:sz w:val="20"/>
          <w:szCs w:val="20"/>
        </w:rPr>
        <w:t>(len:2)</w:t>
      </w:r>
      <w:r w:rsidRPr="00CF45EE">
        <w:rPr>
          <w:rFonts w:ascii="Arial Narrow" w:hAnsi="Arial Narrow"/>
          <w:sz w:val="20"/>
          <w:szCs w:val="20"/>
        </w:rPr>
        <w:t xml:space="preserve"> forporti.</w:t>
      </w:r>
    </w:p>
    <w:p w14:paraId="1A807F7F" w14:textId="77777777" w:rsidR="007D4AC7" w:rsidRPr="00CF45EE" w:rsidRDefault="007D4AC7" w:rsidP="007D4AC7">
      <w:pPr>
        <w:pStyle w:val="NormalWeb"/>
        <w:rPr>
          <w:rFonts w:ascii="Arial Narrow" w:hAnsi="Arial Narrow"/>
          <w:sz w:val="20"/>
          <w:szCs w:val="20"/>
        </w:rPr>
      </w:pPr>
      <w:r w:rsidRPr="00CF45EE">
        <w:rPr>
          <w:rStyle w:val="Forte"/>
          <w:rFonts w:ascii="Arial Narrow" w:hAnsi="Arial Narrow"/>
          <w:sz w:val="20"/>
          <w:szCs w:val="20"/>
        </w:rPr>
        <w:t xml:space="preserve">bolada </w:t>
      </w:r>
      <w:r w:rsidRPr="00CF45EE">
        <w:rPr>
          <w:rStyle w:val="nfase"/>
          <w:rFonts w:ascii="Arial Narrow" w:hAnsi="Arial Narrow"/>
          <w:sz w:val="20"/>
          <w:szCs w:val="20"/>
        </w:rPr>
        <w:t xml:space="preserve">s.f. </w:t>
      </w:r>
      <w:r w:rsidRPr="00CF45EE">
        <w:rPr>
          <w:rStyle w:val="Forte"/>
          <w:rFonts w:ascii="Arial Narrow" w:hAnsi="Arial Narrow"/>
          <w:sz w:val="20"/>
          <w:szCs w:val="20"/>
        </w:rPr>
        <w:t xml:space="preserve">1 </w:t>
      </w:r>
      <w:r w:rsidRPr="00CF45EE">
        <w:rPr>
          <w:rStyle w:val="nfase"/>
          <w:rFonts w:ascii="Arial Narrow" w:hAnsi="Arial Narrow"/>
          <w:sz w:val="20"/>
          <w:szCs w:val="20"/>
        </w:rPr>
        <w:t xml:space="preserve">(pancada com bola) (len:1) </w:t>
      </w:r>
      <w:r w:rsidRPr="00CF45EE">
        <w:rPr>
          <w:rFonts w:ascii="Arial Narrow" w:hAnsi="Arial Narrow"/>
          <w:sz w:val="20"/>
          <w:szCs w:val="20"/>
        </w:rPr>
        <w:t xml:space="preserve">pilkobato, </w:t>
      </w:r>
      <w:r w:rsidRPr="00CF45EE">
        <w:rPr>
          <w:rStyle w:val="nfase"/>
          <w:rFonts w:ascii="Arial Narrow" w:hAnsi="Arial Narrow"/>
          <w:sz w:val="20"/>
          <w:szCs w:val="20"/>
        </w:rPr>
        <w:t>(len:2)</w:t>
      </w:r>
      <w:r w:rsidRPr="00CF45EE">
        <w:rPr>
          <w:rFonts w:ascii="Arial Narrow" w:hAnsi="Arial Narrow"/>
          <w:sz w:val="20"/>
          <w:szCs w:val="20"/>
        </w:rPr>
        <w:t xml:space="preserve"> pilkofrapo. </w:t>
      </w:r>
      <w:proofErr w:type="gramStart"/>
      <w:r w:rsidRPr="00CF45EE">
        <w:rPr>
          <w:rStyle w:val="Forte"/>
          <w:rFonts w:ascii="Arial Narrow" w:hAnsi="Arial Narrow"/>
          <w:sz w:val="20"/>
          <w:szCs w:val="20"/>
        </w:rPr>
        <w:t>2</w:t>
      </w:r>
      <w:proofErr w:type="gramEnd"/>
      <w:r w:rsidRPr="00CF45EE">
        <w:rPr>
          <w:rStyle w:val="Forte"/>
          <w:rFonts w:ascii="Arial Narrow" w:hAnsi="Arial Narrow"/>
          <w:sz w:val="20"/>
          <w:szCs w:val="20"/>
        </w:rPr>
        <w:t xml:space="preserve"> </w:t>
      </w:r>
      <w:r w:rsidRPr="00CF45EE">
        <w:rPr>
          <w:rStyle w:val="nfase"/>
          <w:rFonts w:ascii="Arial Narrow" w:hAnsi="Arial Narrow"/>
          <w:sz w:val="20"/>
          <w:szCs w:val="20"/>
        </w:rPr>
        <w:t xml:space="preserve">(fig.) (len:3) </w:t>
      </w:r>
      <w:r w:rsidRPr="00CF45EE">
        <w:rPr>
          <w:rFonts w:ascii="Arial Narrow" w:hAnsi="Arial Narrow"/>
          <w:sz w:val="20"/>
          <w:szCs w:val="20"/>
        </w:rPr>
        <w:t>multego da mono.</w:t>
      </w:r>
    </w:p>
    <w:p w14:paraId="4EA7E50E"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Exemplo:</w:t>
      </w:r>
    </w:p>
    <w:p w14:paraId="1A0B3396"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Levei uma bolada.</w:t>
      </w:r>
    </w:p>
    <w:p w14:paraId="3AC6D1BE"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Veja:</w:t>
      </w:r>
    </w:p>
    <w:p w14:paraId="78692E1A" w14:textId="77777777" w:rsidR="007D4AC7" w:rsidRPr="00CF45EE" w:rsidRDefault="007D4AC7" w:rsidP="007D4AC7">
      <w:pPr>
        <w:pStyle w:val="NormalWeb"/>
        <w:rPr>
          <w:rFonts w:ascii="Arial Narrow" w:hAnsi="Arial Narrow"/>
          <w:sz w:val="20"/>
          <w:szCs w:val="20"/>
          <w:lang w:val="en-US"/>
        </w:rPr>
      </w:pPr>
      <w:r w:rsidRPr="00CF45EE">
        <w:rPr>
          <w:rFonts w:ascii="Arial Narrow" w:hAnsi="Arial Narrow"/>
          <w:sz w:val="20"/>
          <w:szCs w:val="20"/>
          <w:lang w:val="en-US"/>
        </w:rPr>
        <w:t xml:space="preserve">[Portis </w:t>
      </w:r>
      <w:r w:rsidRPr="00CF45EE">
        <w:rPr>
          <w:rStyle w:val="style13"/>
          <w:rFonts w:ascii="Arial Narrow" w:eastAsiaTheme="majorEastAsia" w:hAnsi="Arial Narrow"/>
          <w:b/>
          <w:color w:val="FF0000"/>
          <w:sz w:val="20"/>
          <w:szCs w:val="20"/>
          <w:lang w:val="en-US"/>
        </w:rPr>
        <w:t>nn</w:t>
      </w:r>
      <w:r w:rsidRPr="00CF45EE">
        <w:rPr>
          <w:rFonts w:ascii="Arial Narrow" w:hAnsi="Arial Narrow"/>
          <w:b/>
          <w:color w:val="FF0000"/>
          <w:sz w:val="20"/>
          <w:szCs w:val="20"/>
          <w:lang w:val="en-US"/>
        </w:rPr>
        <w:t xml:space="preserve"> </w:t>
      </w:r>
      <w:r w:rsidRPr="00CF45EE">
        <w:rPr>
          <w:rStyle w:val="style3"/>
          <w:rFonts w:ascii="Arial Narrow" w:eastAsiaTheme="majorEastAsia" w:hAnsi="Arial Narrow"/>
          <w:b/>
          <w:color w:val="FF0000"/>
          <w:sz w:val="20"/>
          <w:szCs w:val="20"/>
          <w:lang w:val="en-US"/>
        </w:rPr>
        <w:t>len</w:t>
      </w:r>
      <w:proofErr w:type="gramStart"/>
      <w:r w:rsidRPr="00CF45EE">
        <w:rPr>
          <w:rStyle w:val="style3"/>
          <w:rFonts w:ascii="Arial Narrow" w:eastAsiaTheme="majorEastAsia" w:hAnsi="Arial Narrow"/>
          <w:b/>
          <w:color w:val="FF0000"/>
          <w:sz w:val="20"/>
          <w:szCs w:val="20"/>
          <w:lang w:val="en-US"/>
        </w:rPr>
        <w:t>:1</w:t>
      </w:r>
      <w:proofErr w:type="gramEnd"/>
      <w:r w:rsidRPr="00CF45EE">
        <w:rPr>
          <w:rFonts w:ascii="Arial Narrow" w:hAnsi="Arial Narrow"/>
          <w:sz w:val="20"/>
          <w:szCs w:val="20"/>
          <w:lang w:val="en-US"/>
        </w:rPr>
        <w:t xml:space="preserve"> ;] [</w:t>
      </w:r>
      <w:proofErr w:type="gramStart"/>
      <w:r w:rsidRPr="00CF45EE">
        <w:rPr>
          <w:rFonts w:ascii="Arial Narrow" w:hAnsi="Arial Narrow"/>
          <w:sz w:val="20"/>
          <w:szCs w:val="20"/>
          <w:lang w:val="en-US"/>
        </w:rPr>
        <w:t>pilkobato</w:t>
      </w:r>
      <w:proofErr w:type="gramEnd"/>
      <w:r w:rsidRPr="00CF45EE">
        <w:rPr>
          <w:rFonts w:ascii="Arial Narrow" w:hAnsi="Arial Narrow"/>
          <w:sz w:val="20"/>
          <w:szCs w:val="20"/>
          <w:lang w:val="en-US"/>
        </w:rPr>
        <w:t xml:space="preserve"> </w:t>
      </w:r>
      <w:r w:rsidRPr="00CF45EE">
        <w:rPr>
          <w:rStyle w:val="style13"/>
          <w:rFonts w:ascii="Arial Narrow" w:eastAsiaTheme="majorEastAsia" w:hAnsi="Arial Narrow"/>
          <w:b/>
          <w:color w:val="FF0000"/>
          <w:sz w:val="20"/>
          <w:szCs w:val="20"/>
          <w:lang w:val="en-US"/>
        </w:rPr>
        <w:t>nn</w:t>
      </w:r>
      <w:r w:rsidRPr="00CF45EE">
        <w:rPr>
          <w:rFonts w:ascii="Arial Narrow" w:hAnsi="Arial Narrow"/>
          <w:b/>
          <w:color w:val="FF0000"/>
          <w:sz w:val="20"/>
          <w:szCs w:val="20"/>
          <w:lang w:val="en-US"/>
        </w:rPr>
        <w:t xml:space="preserve"> </w:t>
      </w:r>
      <w:r w:rsidRPr="00CF45EE">
        <w:rPr>
          <w:rStyle w:val="style3"/>
          <w:rFonts w:ascii="Arial Narrow" w:eastAsiaTheme="majorEastAsia" w:hAnsi="Arial Narrow"/>
          <w:b/>
          <w:color w:val="FF0000"/>
          <w:sz w:val="20"/>
          <w:szCs w:val="20"/>
          <w:lang w:val="en-US"/>
        </w:rPr>
        <w:t>len:1</w:t>
      </w:r>
      <w:r w:rsidRPr="00CF45EE">
        <w:rPr>
          <w:rFonts w:ascii="Arial Narrow" w:hAnsi="Arial Narrow"/>
          <w:sz w:val="20"/>
          <w:szCs w:val="20"/>
          <w:lang w:val="en-US"/>
        </w:rPr>
        <w:t>;].</w:t>
      </w:r>
    </w:p>
    <w:p w14:paraId="761A919B"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Fonética</w:t>
      </w:r>
    </w:p>
    <w:p w14:paraId="7450D261"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A fonética vai ser acrecentado:</w:t>
      </w:r>
      <w:r w:rsidRPr="00CF45EE">
        <w:rPr>
          <w:rFonts w:ascii="Arial Narrow" w:hAnsi="Arial Narrow"/>
          <w:sz w:val="20"/>
          <w:szCs w:val="20"/>
        </w:rPr>
        <w:br/>
        <w:t>- Fonética do Esperanto</w:t>
      </w:r>
      <w:r w:rsidRPr="00CF45EE">
        <w:rPr>
          <w:rFonts w:ascii="Arial Narrow" w:hAnsi="Arial Narrow"/>
          <w:sz w:val="20"/>
          <w:szCs w:val="20"/>
        </w:rPr>
        <w:br/>
        <w:t>e</w:t>
      </w:r>
      <w:r w:rsidRPr="00CF45EE">
        <w:rPr>
          <w:rFonts w:ascii="Arial Narrow" w:hAnsi="Arial Narrow"/>
          <w:sz w:val="20"/>
          <w:szCs w:val="20"/>
        </w:rPr>
        <w:br/>
        <w:t>- Alfabeto Fonético Internacional</w:t>
      </w:r>
    </w:p>
    <w:p w14:paraId="5BA3C2CE"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lastRenderedPageBreak/>
        <w:t>A Fonética do Esperanto não irá sofrer modificações, porém, o uso do Ĥ irá sofrer modificação. O Ĥ (ou HX) no Esperantoskribo terá o som de R, IGUAL ao H do Esperanto.</w:t>
      </w:r>
    </w:p>
    <w:p w14:paraId="34754482"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O Alfabeto Fonético Internacional (o Alfabeto falado no mundo inteiro) não irá sofrer modificações, pois não irá aparecer junto com o Esperantoskribo.</w:t>
      </w:r>
    </w:p>
    <w:p w14:paraId="11D209BE"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Fonte Especial para Alfabeto Fonético Internacional</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529"/>
        <w:gridCol w:w="3637"/>
      </w:tblGrid>
      <w:tr w:rsidR="007D4AC7" w:rsidRPr="00CF45EE" w14:paraId="290E82C2"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1CC81AF"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Download da Fonte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D97F13C"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Descrição</w:t>
            </w:r>
          </w:p>
        </w:tc>
      </w:tr>
      <w:tr w:rsidR="007D4AC7" w:rsidRPr="00CF45EE" w14:paraId="26437C4C"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CBB1EE6"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afi.ttf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19D2FE7"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AFI: sigla em esperanto: Alfabeto Fonetiko Internacia.</w:t>
            </w:r>
          </w:p>
        </w:tc>
      </w:tr>
    </w:tbl>
    <w:p w14:paraId="06043F1D"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Sintetizador de Voz (Software)</w:t>
      </w:r>
    </w:p>
    <w:p w14:paraId="6BF5E44B"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O Sintetizador de Voz será baseado no Alfabeto Fonético Internacional.</w:t>
      </w:r>
    </w:p>
    <w:p w14:paraId="53440A41"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Identificador de Voz (Software)</w:t>
      </w:r>
    </w:p>
    <w:p w14:paraId="779C00F5" w14:textId="77777777" w:rsidR="007D4AC7" w:rsidRDefault="007D4AC7" w:rsidP="007D4AC7">
      <w:pPr>
        <w:pStyle w:val="NormalWeb"/>
        <w:rPr>
          <w:rFonts w:ascii="Arial Narrow" w:hAnsi="Arial Narrow"/>
          <w:sz w:val="20"/>
          <w:szCs w:val="20"/>
        </w:rPr>
      </w:pPr>
      <w:r w:rsidRPr="00CF45EE">
        <w:rPr>
          <w:rFonts w:ascii="Arial Narrow" w:hAnsi="Arial Narrow"/>
          <w:sz w:val="20"/>
          <w:szCs w:val="20"/>
        </w:rPr>
        <w:t>O Identificador de Voz será baseado no Alfabeto Fonético Internacional.</w:t>
      </w:r>
    </w:p>
    <w:p w14:paraId="406F4E74" w14:textId="77777777" w:rsidR="00DD3923" w:rsidRDefault="00DD3923" w:rsidP="007D4AC7">
      <w:pPr>
        <w:pStyle w:val="NormalWeb"/>
        <w:rPr>
          <w:rFonts w:ascii="Arial Narrow" w:hAnsi="Arial Narrow"/>
          <w:sz w:val="20"/>
          <w:szCs w:val="20"/>
        </w:rPr>
        <w:sectPr w:rsidR="00DD3923" w:rsidSect="00DD3923">
          <w:type w:val="continuous"/>
          <w:pgSz w:w="12240" w:h="15840"/>
          <w:pgMar w:top="720" w:right="720" w:bottom="720" w:left="720" w:header="708" w:footer="708" w:gutter="0"/>
          <w:cols w:num="2" w:space="708"/>
          <w:docGrid w:linePitch="360"/>
        </w:sectPr>
      </w:pPr>
    </w:p>
    <w:p w14:paraId="7193CBF7" w14:textId="3A11301B" w:rsidR="007D4AC7" w:rsidRDefault="007D4AC7" w:rsidP="007D4AC7">
      <w:pPr>
        <w:pStyle w:val="NormalWeb"/>
        <w:rPr>
          <w:rFonts w:ascii="Arial Narrow" w:hAnsi="Arial Narrow"/>
          <w:sz w:val="20"/>
          <w:szCs w:val="20"/>
        </w:rPr>
      </w:pPr>
    </w:p>
    <w:p w14:paraId="4E38EE53" w14:textId="77777777" w:rsidR="007D4AC7" w:rsidRPr="00CF45EE" w:rsidRDefault="007D4AC7" w:rsidP="007D4AC7">
      <w:pPr>
        <w:pStyle w:val="style1"/>
        <w:jc w:val="center"/>
        <w:rPr>
          <w:rFonts w:ascii="Arial Narrow" w:hAnsi="Arial Narrow"/>
          <w:sz w:val="20"/>
          <w:szCs w:val="20"/>
        </w:rPr>
      </w:pP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"http://localhost/site/20140829100117201409130852312014091308535720140913085505201/projeto/livros/esperantoscript/resumao/img/zamenhof.jpg"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"http://localhost/site/20140829100117201409130852312014091308535720140913085505201/projeto/livros/esperantoscript/resumao/img/zamenhof.jpg"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"http://localhost/site/20140829100117201409130852312014091308535720140913085505201/projeto/livros/esperantoscript/resumao/img/zamenhof.jpg"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"http://localhost/site/20140829100117201409130852312014091308535720140913085505201/projeto/livros/esperantoscript/resumao/img/zamenhof.jpg"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"http://localhost/site/20140829100117201409130852312014091308535720140913085505201/projeto/livros/esperantoscript/resumao/img/zamenhof.jpg"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"http://localhost/site/20140829100117201409130852312014091308535720140913085505201/projeto/livros/esperantoscript/resumao/img/zamenhof.jpg"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"http://localhost/site/20140829100117201409130852312014091308535720140913085505201/projeto/livros/esperantoscript/resumao/img/zamenhof.jpg"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50A468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249.75pt">
            <v:imagedata r:id="rId17" r:href="rId18"/>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r w:rsidRPr="00CF45EE">
        <w:rPr>
          <w:rFonts w:ascii="Arial Narrow" w:hAnsi="Arial Narrow"/>
          <w:sz w:val="20"/>
          <w:szCs w:val="20"/>
        </w:rPr>
        <w:br/>
      </w:r>
      <w:r w:rsidRPr="00CF45EE">
        <w:rPr>
          <w:rFonts w:ascii="Arial Narrow" w:hAnsi="Arial Narrow"/>
          <w:b/>
          <w:sz w:val="20"/>
          <w:szCs w:val="20"/>
        </w:rPr>
        <w:t>Esperanto</w:t>
      </w:r>
    </w:p>
    <w:p w14:paraId="142C7250" w14:textId="77777777" w:rsidR="007D4AC7" w:rsidRDefault="007D4AC7" w:rsidP="007D4AC7">
      <w:pPr>
        <w:pStyle w:val="NormalWeb"/>
        <w:rPr>
          <w:rFonts w:ascii="Arial Narrow" w:hAnsi="Arial Narrow"/>
          <w:sz w:val="20"/>
          <w:szCs w:val="20"/>
        </w:rPr>
      </w:pPr>
    </w:p>
    <w:p w14:paraId="69ECA4B4" w14:textId="77777777" w:rsidR="00DD3923" w:rsidRDefault="00DD3923" w:rsidP="007D4AC7">
      <w:pPr>
        <w:pStyle w:val="NormalWeb"/>
        <w:jc w:val="center"/>
        <w:rPr>
          <w:rFonts w:ascii="Arial Narrow" w:hAnsi="Arial Narrow"/>
          <w:sz w:val="20"/>
          <w:szCs w:val="20"/>
        </w:rPr>
        <w:sectPr w:rsidR="00DD3923" w:rsidSect="0063420D">
          <w:type w:val="continuous"/>
          <w:pgSz w:w="12240" w:h="15840"/>
          <w:pgMar w:top="720" w:right="720" w:bottom="720" w:left="720" w:header="708" w:footer="708" w:gutter="0"/>
          <w:cols w:space="708"/>
          <w:docGrid w:linePitch="360"/>
        </w:sectPr>
      </w:pPr>
    </w:p>
    <w:p w14:paraId="00E35A32" w14:textId="09219F65" w:rsidR="007D4AC7" w:rsidRPr="00CF45EE" w:rsidRDefault="007D4AC7" w:rsidP="007D4AC7">
      <w:pPr>
        <w:pStyle w:val="NormalWeb"/>
        <w:jc w:val="center"/>
        <w:rPr>
          <w:rFonts w:ascii="Arial Narrow" w:hAnsi="Arial Narrow"/>
          <w:sz w:val="20"/>
          <w:szCs w:val="20"/>
        </w:rPr>
      </w:pPr>
      <w:r w:rsidRPr="00CF45EE">
        <w:rPr>
          <w:rFonts w:ascii="Arial Narrow" w:hAnsi="Arial Narrow"/>
          <w:sz w:val="20"/>
          <w:szCs w:val="20"/>
        </w:rPr>
        <w:lastRenderedPageBreak/>
        <w:t xml:space="preserve">TABELA DE AFIXOS EM </w:t>
      </w:r>
      <w:r w:rsidRPr="00CF45EE">
        <w:rPr>
          <w:rStyle w:val="style3"/>
          <w:rFonts w:ascii="Arial Narrow" w:eastAsiaTheme="majorEastAsia" w:hAnsi="Arial Narrow"/>
          <w:sz w:val="20"/>
          <w:szCs w:val="20"/>
        </w:rPr>
        <w:t>ESPERANTOSCRIPT</w:t>
      </w:r>
      <w:r w:rsidRPr="00CF45EE">
        <w:rPr>
          <w:rFonts w:ascii="Arial Narrow" w:hAnsi="Arial Narrow"/>
          <w:sz w:val="20"/>
          <w:szCs w:val="20"/>
        </w:rPr>
        <w:br/>
        <w:t xml:space="preserve">(Obs.: modificações do </w:t>
      </w:r>
      <w:r w:rsidRPr="00CF45EE">
        <w:rPr>
          <w:rStyle w:val="style4"/>
          <w:rFonts w:ascii="Arial Narrow" w:hAnsi="Arial Narrow"/>
          <w:sz w:val="20"/>
          <w:szCs w:val="20"/>
        </w:rPr>
        <w:t>Esperanto</w:t>
      </w:r>
      <w:r w:rsidRPr="00CF45EE">
        <w:rPr>
          <w:rFonts w:ascii="Arial Narrow" w:hAnsi="Arial Narrow"/>
          <w:sz w:val="20"/>
          <w:szCs w:val="20"/>
        </w:rPr>
        <w:t xml:space="preserve"> para o </w:t>
      </w:r>
      <w:r w:rsidRPr="00CF45EE">
        <w:rPr>
          <w:rStyle w:val="Forte"/>
          <w:rFonts w:ascii="Arial Narrow" w:hAnsi="Arial Narrow"/>
          <w:sz w:val="20"/>
          <w:szCs w:val="20"/>
        </w:rPr>
        <w:t>Esperantoscript</w:t>
      </w:r>
      <w:r w:rsidRPr="00CF45EE">
        <w:rPr>
          <w:rFonts w:ascii="Arial Narrow" w:hAnsi="Arial Narrow"/>
          <w:sz w:val="20"/>
          <w:szCs w:val="20"/>
        </w:rPr>
        <w:t>).</w:t>
      </w:r>
    </w:p>
    <w:p w14:paraId="2D07DFAC"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PREFIXOS</w:t>
      </w:r>
    </w:p>
    <w:p w14:paraId="221C831C"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lastRenderedPageBreak/>
        <w:t>BO – parentesco por casamento: PATRO = pai; BOPATRO = sogro.</w:t>
      </w:r>
      <w:r w:rsidRPr="00CF45EE">
        <w:rPr>
          <w:rFonts w:ascii="Arial Narrow" w:hAnsi="Arial Narrow"/>
          <w:sz w:val="20"/>
          <w:szCs w:val="20"/>
        </w:rPr>
        <w:br/>
        <w:t>DIS – dispersão: JETI = jogar, lançar; DISJETI = espalhar.</w:t>
      </w:r>
      <w:r w:rsidRPr="00CF45EE">
        <w:rPr>
          <w:rFonts w:ascii="Arial Narrow" w:hAnsi="Arial Narrow"/>
          <w:sz w:val="20"/>
          <w:szCs w:val="20"/>
        </w:rPr>
        <w:br/>
        <w:t>EK – começo de ação: VIDI = ver; EKVIDI = avistar.</w:t>
      </w:r>
      <w:r w:rsidRPr="00CF45EE">
        <w:rPr>
          <w:rFonts w:ascii="Arial Narrow" w:hAnsi="Arial Narrow"/>
          <w:sz w:val="20"/>
          <w:szCs w:val="20"/>
        </w:rPr>
        <w:br/>
        <w:t>EKS - “ex”: DIREKTORO = diretor; EKSDIREKTORO = ex-diretor.</w:t>
      </w:r>
      <w:r w:rsidRPr="00CF45EE">
        <w:rPr>
          <w:rFonts w:ascii="Arial Narrow" w:hAnsi="Arial Narrow"/>
          <w:sz w:val="20"/>
          <w:szCs w:val="20"/>
        </w:rPr>
        <w:br/>
        <w:t>FI – qualidade moral má: VORTO = palavra; FIVORTO = palavrão.</w:t>
      </w:r>
      <w:r w:rsidRPr="00CF45EE">
        <w:rPr>
          <w:rFonts w:ascii="Arial Narrow" w:hAnsi="Arial Narrow"/>
          <w:sz w:val="20"/>
          <w:szCs w:val="20"/>
        </w:rPr>
        <w:br/>
        <w:t>GE – ambos os sexos: PATRO = pai; GEPATROY = pais.</w:t>
      </w:r>
      <w:r w:rsidRPr="00CF45EE">
        <w:rPr>
          <w:rFonts w:ascii="Arial Narrow" w:hAnsi="Arial Narrow"/>
          <w:sz w:val="20"/>
          <w:szCs w:val="20"/>
        </w:rPr>
        <w:br/>
      </w:r>
      <w:r w:rsidRPr="00CF45EE">
        <w:rPr>
          <w:rFonts w:ascii="Arial Narrow" w:hAnsi="Arial Narrow"/>
          <w:sz w:val="20"/>
          <w:szCs w:val="20"/>
        </w:rPr>
        <w:lastRenderedPageBreak/>
        <w:t>MAL – antônimos: GRANDA = grande; MALGRANDA = pequeno.</w:t>
      </w:r>
      <w:r w:rsidRPr="00CF45EE">
        <w:rPr>
          <w:rFonts w:ascii="Arial Narrow" w:hAnsi="Arial Narrow"/>
          <w:sz w:val="20"/>
          <w:szCs w:val="20"/>
        </w:rPr>
        <w:br/>
        <w:t>PRA – remoto: PATRO = pai PRAPATROY = antepassados.</w:t>
      </w:r>
      <w:r w:rsidRPr="00CF45EE">
        <w:rPr>
          <w:rFonts w:ascii="Arial Narrow" w:hAnsi="Arial Narrow"/>
          <w:sz w:val="20"/>
          <w:szCs w:val="20"/>
        </w:rPr>
        <w:br/>
        <w:t>RE – repetição: FARI = fazer; REFARI = refazer.</w:t>
      </w:r>
    </w:p>
    <w:p w14:paraId="3ADE7BF0"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SUFIXOS</w:t>
      </w:r>
    </w:p>
    <w:p w14:paraId="04456F36"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ACX – qualidade material má: DOMO = casa; DOMACXO = casebre.</w:t>
      </w:r>
      <w:r w:rsidRPr="00CF45EE">
        <w:rPr>
          <w:rFonts w:ascii="Arial Narrow" w:hAnsi="Arial Narrow"/>
          <w:sz w:val="20"/>
          <w:szCs w:val="20"/>
        </w:rPr>
        <w:br/>
        <w:t>AD – ação continuada: EDUKI = educar; EDUKADO = educação.</w:t>
      </w:r>
      <w:r w:rsidRPr="00CF45EE">
        <w:rPr>
          <w:rFonts w:ascii="Arial Narrow" w:hAnsi="Arial Narrow"/>
          <w:sz w:val="20"/>
          <w:szCs w:val="20"/>
        </w:rPr>
        <w:br/>
        <w:t>AJ – coisa: MANĜI = comer; MANCXAJO = comida (“coisa de comer”).</w:t>
      </w:r>
      <w:r w:rsidRPr="00CF45EE">
        <w:rPr>
          <w:rFonts w:ascii="Arial Narrow" w:hAnsi="Arial Narrow"/>
          <w:sz w:val="20"/>
          <w:szCs w:val="20"/>
        </w:rPr>
        <w:br/>
        <w:t>AN – membro ou habilidade: KLUBO = clube; KLUBANO = associado.</w:t>
      </w:r>
      <w:r w:rsidRPr="00CF45EE">
        <w:rPr>
          <w:rFonts w:ascii="Arial Narrow" w:hAnsi="Arial Narrow"/>
          <w:sz w:val="20"/>
          <w:szCs w:val="20"/>
        </w:rPr>
        <w:br/>
        <w:t>AR – coletivos: BOVO = boi; BOVARO = boiada.</w:t>
      </w:r>
      <w:r w:rsidRPr="00CF45EE">
        <w:rPr>
          <w:rFonts w:ascii="Arial Narrow" w:hAnsi="Arial Narrow"/>
          <w:sz w:val="20"/>
          <w:szCs w:val="20"/>
        </w:rPr>
        <w:br/>
        <w:t>EBL – possibilidade: VIDI = ver; VIDEBLA = visível.</w:t>
      </w:r>
      <w:r w:rsidRPr="00CF45EE">
        <w:rPr>
          <w:rFonts w:ascii="Arial Narrow" w:hAnsi="Arial Narrow"/>
          <w:sz w:val="20"/>
          <w:szCs w:val="20"/>
        </w:rPr>
        <w:br/>
        <w:t>EC – qualidade ou estado: BELA = belo; BELECO = beleza.</w:t>
      </w:r>
      <w:r w:rsidRPr="00CF45EE">
        <w:rPr>
          <w:rFonts w:ascii="Arial Narrow" w:hAnsi="Arial Narrow"/>
          <w:sz w:val="20"/>
          <w:szCs w:val="20"/>
        </w:rPr>
        <w:br/>
        <w:t>EG – aumentativos: DOMO = casa; DOMEGO = casarão.</w:t>
      </w:r>
      <w:r w:rsidRPr="00CF45EE">
        <w:rPr>
          <w:rFonts w:ascii="Arial Narrow" w:hAnsi="Arial Narrow"/>
          <w:sz w:val="20"/>
          <w:szCs w:val="20"/>
        </w:rPr>
        <w:br/>
        <w:t>EY – lugar: BOVO = boi; BOVEJO = curral (“lugar do boi”).</w:t>
      </w:r>
      <w:r w:rsidRPr="00CF45EE">
        <w:rPr>
          <w:rFonts w:ascii="Arial Narrow" w:hAnsi="Arial Narrow"/>
          <w:sz w:val="20"/>
          <w:szCs w:val="20"/>
        </w:rPr>
        <w:br/>
        <w:t>EM - tendência, inclinação: KREDI = crer; KREDEMA = crédulo.</w:t>
      </w:r>
      <w:r w:rsidRPr="00CF45EE">
        <w:rPr>
          <w:rFonts w:ascii="Arial Narrow" w:hAnsi="Arial Narrow"/>
          <w:sz w:val="20"/>
          <w:szCs w:val="20"/>
        </w:rPr>
        <w:br/>
        <w:t>END – obrigatoriedade: FARI = fazer; FARENDA = que deve ser feito.</w:t>
      </w:r>
      <w:r w:rsidRPr="00CF45EE">
        <w:rPr>
          <w:rFonts w:ascii="Arial Narrow" w:hAnsi="Arial Narrow"/>
          <w:sz w:val="20"/>
          <w:szCs w:val="20"/>
        </w:rPr>
        <w:br/>
        <w:t>ER – partícula, fragmento: SABLO = areia; SABLERO = grão de areia.</w:t>
      </w:r>
      <w:r w:rsidRPr="00CF45EE">
        <w:rPr>
          <w:rFonts w:ascii="Arial Narrow" w:hAnsi="Arial Narrow"/>
          <w:sz w:val="20"/>
          <w:szCs w:val="20"/>
        </w:rPr>
        <w:br/>
        <w:t>ESTR – chefe, dirigente: URBO = cidade; URBESTRO = prefeito.</w:t>
      </w:r>
      <w:r w:rsidRPr="00CF45EE">
        <w:rPr>
          <w:rFonts w:ascii="Arial Narrow" w:hAnsi="Arial Narrow"/>
          <w:sz w:val="20"/>
          <w:szCs w:val="20"/>
        </w:rPr>
        <w:br/>
        <w:t>ET – diminutivos: DOMO = casa; DOMETO = casinha.</w:t>
      </w:r>
      <w:r w:rsidRPr="00CF45EE">
        <w:rPr>
          <w:rFonts w:ascii="Arial Narrow" w:hAnsi="Arial Narrow"/>
          <w:sz w:val="20"/>
          <w:szCs w:val="20"/>
        </w:rPr>
        <w:br/>
        <w:t>ID – descendente, filhote: BOVO = boi; BOVIDO = bezerro.</w:t>
      </w:r>
      <w:r w:rsidRPr="00CF45EE">
        <w:rPr>
          <w:rFonts w:ascii="Arial Narrow" w:hAnsi="Arial Narrow"/>
          <w:sz w:val="20"/>
          <w:szCs w:val="20"/>
        </w:rPr>
        <w:br/>
        <w:t>IG – fazer, tornar: BELA = belo; BELIGI = embelezar.</w:t>
      </w:r>
      <w:r w:rsidRPr="00CF45EE">
        <w:rPr>
          <w:rFonts w:ascii="Arial Narrow" w:hAnsi="Arial Narrow"/>
          <w:sz w:val="20"/>
          <w:szCs w:val="20"/>
        </w:rPr>
        <w:br/>
        <w:t>IGX – fazer-se, tornar-se: BELA = belo; BELIGXI = embelezar-se.</w:t>
      </w:r>
      <w:r w:rsidRPr="00CF45EE">
        <w:rPr>
          <w:rFonts w:ascii="Arial Narrow" w:hAnsi="Arial Narrow"/>
          <w:sz w:val="20"/>
          <w:szCs w:val="20"/>
        </w:rPr>
        <w:br/>
        <w:t>IL – instrumento: TRANCXI = cortar; TRANCXILO = faca.</w:t>
      </w:r>
      <w:r w:rsidRPr="00CF45EE">
        <w:rPr>
          <w:rFonts w:ascii="Arial Narrow" w:hAnsi="Arial Narrow"/>
          <w:sz w:val="20"/>
          <w:szCs w:val="20"/>
        </w:rPr>
        <w:br/>
        <w:t>IN – feminino: KNABO = menino; KNABINO = menina.</w:t>
      </w:r>
      <w:r w:rsidRPr="00CF45EE">
        <w:rPr>
          <w:rFonts w:ascii="Arial Narrow" w:hAnsi="Arial Narrow"/>
          <w:sz w:val="20"/>
          <w:szCs w:val="20"/>
        </w:rPr>
        <w:br/>
        <w:t>IND – merecimento: VIDI = ver; VIDINDA = digno de ser visto.</w:t>
      </w:r>
      <w:r w:rsidRPr="00CF45EE">
        <w:rPr>
          <w:rFonts w:ascii="Arial Narrow" w:hAnsi="Arial Narrow"/>
          <w:sz w:val="20"/>
          <w:szCs w:val="20"/>
        </w:rPr>
        <w:br/>
        <w:t>ING – recipiente parcial: KANDELO = vela; KANDELINGO = castiçal.</w:t>
      </w:r>
      <w:r w:rsidRPr="00CF45EE">
        <w:rPr>
          <w:rFonts w:ascii="Arial Narrow" w:hAnsi="Arial Narrow"/>
          <w:sz w:val="20"/>
          <w:szCs w:val="20"/>
        </w:rPr>
        <w:br/>
        <w:t>ISM – doutrina: KRISTANO = cristão; KRISTANISMO = Cristianismo.</w:t>
      </w:r>
      <w:r w:rsidRPr="00CF45EE">
        <w:rPr>
          <w:rFonts w:ascii="Arial Narrow" w:hAnsi="Arial Narrow"/>
          <w:sz w:val="20"/>
          <w:szCs w:val="20"/>
        </w:rPr>
        <w:br/>
        <w:t>IST – profissão ou oculpação: DENTO = dente; DENTISTO = dentista.</w:t>
      </w:r>
      <w:r w:rsidRPr="00CF45EE">
        <w:rPr>
          <w:rFonts w:ascii="Arial Narrow" w:hAnsi="Arial Narrow"/>
          <w:sz w:val="20"/>
          <w:szCs w:val="20"/>
        </w:rPr>
        <w:br/>
        <w:t>OBL – numeral multiplicativo: DU = dois; DUOBLO = o dobro.</w:t>
      </w:r>
      <w:r w:rsidRPr="00CF45EE">
        <w:rPr>
          <w:rFonts w:ascii="Arial Narrow" w:hAnsi="Arial Narrow"/>
          <w:sz w:val="20"/>
          <w:szCs w:val="20"/>
        </w:rPr>
        <w:br/>
        <w:t>ON – numeral fracionário: DU = dois; DUONO = a metade.</w:t>
      </w:r>
      <w:r w:rsidRPr="00CF45EE">
        <w:rPr>
          <w:rFonts w:ascii="Arial Narrow" w:hAnsi="Arial Narrow"/>
          <w:sz w:val="20"/>
          <w:szCs w:val="20"/>
        </w:rPr>
        <w:br/>
        <w:t>OP – numeral coletivo: DU = dois; DUOPO = uma dupla.</w:t>
      </w:r>
      <w:r w:rsidRPr="00CF45EE">
        <w:rPr>
          <w:rFonts w:ascii="Arial Narrow" w:hAnsi="Arial Narrow"/>
          <w:sz w:val="20"/>
          <w:szCs w:val="20"/>
        </w:rPr>
        <w:br/>
        <w:t>UY – recipiente total: SUKERO = açúcar; SUKERUYO = açucareiro.</w:t>
      </w:r>
      <w:r w:rsidRPr="00CF45EE">
        <w:rPr>
          <w:rFonts w:ascii="Arial Narrow" w:hAnsi="Arial Narrow"/>
          <w:sz w:val="20"/>
          <w:szCs w:val="20"/>
        </w:rPr>
        <w:br/>
        <w:t>UL – indivíduo caracterizado: NOVA = novo; NOVULO = um novato.</w:t>
      </w:r>
      <w:r w:rsidRPr="00CF45EE">
        <w:rPr>
          <w:rFonts w:ascii="Arial Narrow" w:hAnsi="Arial Narrow"/>
          <w:sz w:val="20"/>
          <w:szCs w:val="20"/>
        </w:rPr>
        <w:br/>
        <w:t>UM – sufixo especial, indefinido: VENTO = vento; VENTUMI = abanar.</w:t>
      </w:r>
    </w:p>
    <w:p w14:paraId="7365D0D9" w14:textId="77777777" w:rsidR="007D4AC7" w:rsidRDefault="007D4AC7" w:rsidP="007D4AC7">
      <w:pPr>
        <w:pStyle w:val="NormalWeb"/>
        <w:rPr>
          <w:rFonts w:ascii="Arial Narrow" w:hAnsi="Arial Narrow"/>
          <w:sz w:val="20"/>
          <w:szCs w:val="20"/>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5196"/>
      </w:tblGrid>
      <w:tr w:rsidR="007D4AC7" w:rsidRPr="00CF45EE" w14:paraId="7B004924"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F93FA90"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 xml:space="preserve">UM POUCO DE HISTÓRIA </w:t>
            </w:r>
          </w:p>
        </w:tc>
      </w:tr>
      <w:tr w:rsidR="007D4AC7" w:rsidRPr="00CF45EE" w14:paraId="697E5986"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502DA52" w14:textId="77777777" w:rsidR="007D4AC7" w:rsidRPr="00CF45EE" w:rsidRDefault="007D4AC7" w:rsidP="00FA10FB">
            <w:pPr>
              <w:pStyle w:val="NormalWeb"/>
              <w:rPr>
                <w:rFonts w:ascii="Arial Narrow" w:hAnsi="Arial Narrow"/>
                <w:sz w:val="20"/>
                <w:szCs w:val="20"/>
              </w:rPr>
            </w:pPr>
            <w:r w:rsidRPr="00CF45EE">
              <w:rPr>
                <w:rStyle w:val="Forte"/>
                <w:rFonts w:ascii="Arial Narrow" w:hAnsi="Arial Narrow"/>
                <w:sz w:val="20"/>
                <w:szCs w:val="20"/>
              </w:rPr>
              <w:lastRenderedPageBreak/>
              <w:t>Ludwik Lejzer Zamenhof</w:t>
            </w:r>
            <w:r w:rsidRPr="00CF45EE">
              <w:rPr>
                <w:rFonts w:ascii="Arial Narrow" w:hAnsi="Arial Narrow"/>
                <w:sz w:val="20"/>
                <w:szCs w:val="20"/>
              </w:rPr>
              <w:t xml:space="preserve">, por vezes aportuguesado como </w:t>
            </w:r>
            <w:r w:rsidRPr="00CF45EE">
              <w:rPr>
                <w:rStyle w:val="Forte"/>
                <w:rFonts w:ascii="Arial Narrow" w:hAnsi="Arial Narrow"/>
                <w:sz w:val="20"/>
                <w:szCs w:val="20"/>
              </w:rPr>
              <w:t>Lázaro Luiz Zamenhof (Zamenhof ou Ludoviko)</w:t>
            </w:r>
            <w:r w:rsidRPr="00CF45EE">
              <w:rPr>
                <w:rFonts w:ascii="Arial Narrow" w:hAnsi="Arial Narrow"/>
                <w:sz w:val="20"/>
                <w:szCs w:val="20"/>
              </w:rPr>
              <w:t xml:space="preserve"> (Białystok, 15 de dezembro de 1859 — Varsóvia, 14 de abril de 1917) foi um oftalmologista e filólogo judeu polonês. Criador do esperanto, a língua artificial mais falada e bem sucedida no mundo. Seus idiomas nativos eram o russo, iídiche e polonês, mas ele também era fluente em alemão. Posteriormente aprendeu francês, latim, grego, hebraico e inglês além de se interessar por italiano, espanhol e lituano.</w:t>
            </w:r>
          </w:p>
        </w:tc>
      </w:tr>
      <w:tr w:rsidR="007D4AC7" w:rsidRPr="00CF45EE" w14:paraId="5DAA2799"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F3D4C70"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 xml:space="preserve">O ESPERANTO É REALMENTE FÁCIL? </w:t>
            </w:r>
          </w:p>
        </w:tc>
      </w:tr>
      <w:tr w:rsidR="007D4AC7" w:rsidRPr="00CF45EE" w14:paraId="0A37BD55"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3BDFA49"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 xml:space="preserve">Sim!... </w:t>
            </w:r>
            <w:proofErr w:type="gramStart"/>
            <w:r w:rsidRPr="00CF45EE">
              <w:rPr>
                <w:rFonts w:ascii="Arial Narrow" w:hAnsi="Arial Narrow"/>
                <w:sz w:val="20"/>
                <w:szCs w:val="20"/>
              </w:rPr>
              <w:t>principalmente</w:t>
            </w:r>
            <w:proofErr w:type="gramEnd"/>
            <w:r w:rsidRPr="00CF45EE">
              <w:rPr>
                <w:rFonts w:ascii="Arial Narrow" w:hAnsi="Arial Narrow"/>
                <w:sz w:val="20"/>
                <w:szCs w:val="20"/>
              </w:rPr>
              <w:t xml:space="preserve"> e comparação com as línguas nacionais, como Inglês,, Francês, Espanhol, etc.</w:t>
            </w:r>
          </w:p>
        </w:tc>
      </w:tr>
      <w:tr w:rsidR="007D4AC7" w:rsidRPr="00CF45EE" w14:paraId="67983CFF"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7670E31"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O QUE É</w:t>
            </w:r>
          </w:p>
        </w:tc>
      </w:tr>
      <w:tr w:rsidR="007D4AC7" w:rsidRPr="00CF45EE" w14:paraId="1596242B"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9029D"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Língua internacional planejada, de fácil aprendizado, que tem por finalidade servir de meio de comunicação entre pessoas que falam idiomas diferente</w:t>
            </w:r>
          </w:p>
        </w:tc>
      </w:tr>
      <w:tr w:rsidR="007D4AC7" w:rsidRPr="00CF45EE" w14:paraId="71C25130"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BF64503"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COMO É</w:t>
            </w:r>
          </w:p>
        </w:tc>
      </w:tr>
      <w:tr w:rsidR="007D4AC7" w:rsidRPr="00CF45EE" w14:paraId="1D234440"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6B19B1E" w14:textId="77777777" w:rsidR="007D4AC7" w:rsidRPr="00CF45EE" w:rsidRDefault="007D4AC7" w:rsidP="007D4AC7">
            <w:pPr>
              <w:numPr>
                <w:ilvl w:val="0"/>
                <w:numId w:val="4"/>
              </w:numPr>
              <w:spacing w:before="100" w:beforeAutospacing="1" w:after="100" w:afterAutospacing="1"/>
              <w:rPr>
                <w:rFonts w:ascii="Arial Narrow" w:hAnsi="Arial Narrow"/>
                <w:sz w:val="20"/>
                <w:szCs w:val="20"/>
              </w:rPr>
            </w:pPr>
            <w:r w:rsidRPr="00CF45EE">
              <w:rPr>
                <w:rFonts w:ascii="Arial Narrow" w:hAnsi="Arial Narrow"/>
                <w:sz w:val="20"/>
                <w:szCs w:val="20"/>
              </w:rPr>
              <w:t>Alfabeto fonético (cada letra = um som)</w:t>
            </w:r>
          </w:p>
          <w:p w14:paraId="2698B155" w14:textId="77777777" w:rsidR="007D4AC7" w:rsidRPr="00CF45EE" w:rsidRDefault="007D4AC7" w:rsidP="007D4AC7">
            <w:pPr>
              <w:numPr>
                <w:ilvl w:val="0"/>
                <w:numId w:val="4"/>
              </w:numPr>
              <w:spacing w:before="100" w:beforeAutospacing="1" w:after="100" w:afterAutospacing="1"/>
              <w:rPr>
                <w:rFonts w:ascii="Arial Narrow" w:hAnsi="Arial Narrow"/>
                <w:sz w:val="20"/>
                <w:szCs w:val="20"/>
              </w:rPr>
            </w:pPr>
            <w:r w:rsidRPr="00CF45EE">
              <w:rPr>
                <w:rFonts w:ascii="Arial Narrow" w:hAnsi="Arial Narrow"/>
                <w:sz w:val="20"/>
                <w:szCs w:val="20"/>
              </w:rPr>
              <w:t>Gramática simples e regular (não há exceções)</w:t>
            </w:r>
          </w:p>
          <w:p w14:paraId="4AD7BEC7" w14:textId="77777777" w:rsidR="007D4AC7" w:rsidRPr="00CF45EE" w:rsidRDefault="007D4AC7" w:rsidP="007D4AC7">
            <w:pPr>
              <w:numPr>
                <w:ilvl w:val="0"/>
                <w:numId w:val="4"/>
              </w:numPr>
              <w:spacing w:before="100" w:beforeAutospacing="1" w:after="100" w:afterAutospacing="1"/>
              <w:rPr>
                <w:rFonts w:ascii="Arial Narrow" w:hAnsi="Arial Narrow"/>
                <w:sz w:val="20"/>
                <w:szCs w:val="20"/>
              </w:rPr>
            </w:pPr>
            <w:r w:rsidRPr="00CF45EE">
              <w:rPr>
                <w:rFonts w:ascii="Arial Narrow" w:hAnsi="Arial Narrow"/>
                <w:sz w:val="20"/>
                <w:szCs w:val="20"/>
              </w:rPr>
              <w:t>Vocabulário internacional baseado nos principais idiomas modernos</w:t>
            </w:r>
          </w:p>
          <w:p w14:paraId="51BEBB46" w14:textId="77777777" w:rsidR="007D4AC7" w:rsidRPr="00CF45EE" w:rsidRDefault="007D4AC7" w:rsidP="007D4AC7">
            <w:pPr>
              <w:numPr>
                <w:ilvl w:val="0"/>
                <w:numId w:val="4"/>
              </w:numPr>
              <w:spacing w:before="100" w:beforeAutospacing="1" w:after="100" w:afterAutospacing="1"/>
              <w:rPr>
                <w:rFonts w:ascii="Arial Narrow" w:hAnsi="Arial Narrow"/>
                <w:sz w:val="20"/>
                <w:szCs w:val="20"/>
              </w:rPr>
            </w:pPr>
            <w:r w:rsidRPr="00CF45EE">
              <w:rPr>
                <w:rFonts w:ascii="Arial Narrow" w:hAnsi="Arial Narrow"/>
                <w:sz w:val="20"/>
                <w:szCs w:val="20"/>
              </w:rPr>
              <w:t>Sistema regular de formação de palavras pelo acréscimo de prefixos e sufixos</w:t>
            </w:r>
          </w:p>
        </w:tc>
      </w:tr>
      <w:tr w:rsidR="007D4AC7" w:rsidRPr="00CF45EE" w14:paraId="66757F00"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CFDFA3A"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COMO USAR</w:t>
            </w:r>
          </w:p>
        </w:tc>
      </w:tr>
      <w:tr w:rsidR="007D4AC7" w:rsidRPr="00CF45EE" w14:paraId="1DC28BFE"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4960D9F" w14:textId="77777777" w:rsidR="007D4AC7" w:rsidRPr="00CF45EE" w:rsidRDefault="007D4AC7" w:rsidP="007D4AC7">
            <w:pPr>
              <w:numPr>
                <w:ilvl w:val="0"/>
                <w:numId w:val="5"/>
              </w:numPr>
              <w:spacing w:before="100" w:beforeAutospacing="1" w:after="100" w:afterAutospacing="1"/>
              <w:rPr>
                <w:rFonts w:ascii="Arial Narrow" w:hAnsi="Arial Narrow"/>
                <w:sz w:val="20"/>
                <w:szCs w:val="20"/>
              </w:rPr>
            </w:pPr>
            <w:r w:rsidRPr="00CF45EE">
              <w:rPr>
                <w:rFonts w:ascii="Arial Narrow" w:hAnsi="Arial Narrow"/>
                <w:sz w:val="20"/>
                <w:szCs w:val="20"/>
              </w:rPr>
              <w:t>Possibilidade de contato pessoal com esperantistas em mais de 1.000 cidades de mais de 100 diferentes países</w:t>
            </w:r>
          </w:p>
          <w:p w14:paraId="4B9578CF" w14:textId="77777777" w:rsidR="007D4AC7" w:rsidRPr="00CF45EE" w:rsidRDefault="007D4AC7" w:rsidP="007D4AC7">
            <w:pPr>
              <w:numPr>
                <w:ilvl w:val="0"/>
                <w:numId w:val="5"/>
              </w:numPr>
              <w:spacing w:before="100" w:beforeAutospacing="1" w:after="100" w:afterAutospacing="1"/>
              <w:rPr>
                <w:rFonts w:ascii="Arial Narrow" w:hAnsi="Arial Narrow"/>
                <w:sz w:val="20"/>
                <w:szCs w:val="20"/>
              </w:rPr>
            </w:pPr>
            <w:r w:rsidRPr="00CF45EE">
              <w:rPr>
                <w:rFonts w:ascii="Arial Narrow" w:hAnsi="Arial Narrow"/>
                <w:sz w:val="20"/>
                <w:szCs w:val="20"/>
              </w:rPr>
              <w:t>Correspondência internacional</w:t>
            </w:r>
          </w:p>
          <w:p w14:paraId="40487431" w14:textId="77777777" w:rsidR="007D4AC7" w:rsidRPr="00CF45EE" w:rsidRDefault="007D4AC7" w:rsidP="007D4AC7">
            <w:pPr>
              <w:numPr>
                <w:ilvl w:val="0"/>
                <w:numId w:val="5"/>
              </w:numPr>
              <w:spacing w:before="100" w:beforeAutospacing="1" w:after="100" w:afterAutospacing="1"/>
              <w:rPr>
                <w:rFonts w:ascii="Arial Narrow" w:hAnsi="Arial Narrow"/>
                <w:sz w:val="20"/>
                <w:szCs w:val="20"/>
              </w:rPr>
            </w:pPr>
            <w:r w:rsidRPr="00CF45EE">
              <w:rPr>
                <w:rFonts w:ascii="Arial Narrow" w:hAnsi="Arial Narrow"/>
                <w:sz w:val="20"/>
                <w:szCs w:val="20"/>
              </w:rPr>
              <w:t>Leitura da vasta literatura existente (milhares de obras, originais ou traduzidas)</w:t>
            </w:r>
          </w:p>
          <w:p w14:paraId="369E5138" w14:textId="77777777" w:rsidR="007D4AC7" w:rsidRPr="00CF45EE" w:rsidRDefault="007D4AC7" w:rsidP="007D4AC7">
            <w:pPr>
              <w:numPr>
                <w:ilvl w:val="0"/>
                <w:numId w:val="5"/>
              </w:numPr>
              <w:spacing w:before="100" w:beforeAutospacing="1" w:after="100" w:afterAutospacing="1"/>
              <w:rPr>
                <w:rFonts w:ascii="Arial Narrow" w:hAnsi="Arial Narrow"/>
                <w:sz w:val="20"/>
                <w:szCs w:val="20"/>
              </w:rPr>
            </w:pPr>
            <w:r w:rsidRPr="00CF45EE">
              <w:rPr>
                <w:rFonts w:ascii="Arial Narrow" w:hAnsi="Arial Narrow"/>
                <w:sz w:val="20"/>
                <w:szCs w:val="20"/>
              </w:rPr>
              <w:t>Participação em congressos ou encontros internacionais (mais de 100 por ano)</w:t>
            </w:r>
          </w:p>
          <w:p w14:paraId="729EADE1" w14:textId="77777777" w:rsidR="007D4AC7" w:rsidRPr="00CF45EE" w:rsidRDefault="007D4AC7" w:rsidP="007D4AC7">
            <w:pPr>
              <w:numPr>
                <w:ilvl w:val="0"/>
                <w:numId w:val="5"/>
              </w:numPr>
              <w:spacing w:before="100" w:beforeAutospacing="1" w:after="100" w:afterAutospacing="1"/>
              <w:rPr>
                <w:rFonts w:ascii="Arial Narrow" w:hAnsi="Arial Narrow"/>
                <w:sz w:val="20"/>
                <w:szCs w:val="20"/>
              </w:rPr>
            </w:pPr>
            <w:r w:rsidRPr="00CF45EE">
              <w:rPr>
                <w:rFonts w:ascii="Arial Narrow" w:hAnsi="Arial Narrow"/>
                <w:sz w:val="20"/>
                <w:szCs w:val="20"/>
              </w:rPr>
              <w:t>Audição diária de programas de rádio de vários países</w:t>
            </w:r>
          </w:p>
          <w:p w14:paraId="4C817717" w14:textId="77777777" w:rsidR="007D4AC7" w:rsidRPr="00CF45EE" w:rsidRDefault="007D4AC7" w:rsidP="007D4AC7">
            <w:pPr>
              <w:numPr>
                <w:ilvl w:val="0"/>
                <w:numId w:val="5"/>
              </w:numPr>
              <w:spacing w:before="100" w:beforeAutospacing="1" w:after="100" w:afterAutospacing="1"/>
              <w:rPr>
                <w:rFonts w:ascii="Arial Narrow" w:hAnsi="Arial Narrow"/>
                <w:sz w:val="20"/>
                <w:szCs w:val="20"/>
              </w:rPr>
            </w:pPr>
            <w:r w:rsidRPr="00CF45EE">
              <w:rPr>
                <w:rFonts w:ascii="Arial Narrow" w:hAnsi="Arial Narrow"/>
                <w:sz w:val="20"/>
                <w:szCs w:val="20"/>
              </w:rPr>
              <w:t>Intercâmbio de mensagens orais e escritas, através da Internet</w:t>
            </w:r>
          </w:p>
        </w:tc>
      </w:tr>
    </w:tbl>
    <w:p w14:paraId="4B81528F" w14:textId="77777777" w:rsidR="007D4AC7" w:rsidRPr="00CF45EE" w:rsidRDefault="007D4AC7" w:rsidP="007D4AC7">
      <w:pPr>
        <w:rPr>
          <w:rFonts w:ascii="Arial Narrow" w:hAnsi="Arial Narrow"/>
          <w:sz w:val="20"/>
          <w:szCs w:val="20"/>
        </w:rPr>
      </w:pPr>
    </w:p>
    <w:p w14:paraId="221E41CD" w14:textId="77777777" w:rsidR="00DD3923" w:rsidRDefault="00DD3923" w:rsidP="002B31CA">
      <w:pPr>
        <w:pStyle w:val="Ttulo3"/>
        <w:keepLines w:val="0"/>
        <w:widowControl w:val="0"/>
        <w:numPr>
          <w:ilvl w:val="2"/>
          <w:numId w:val="11"/>
        </w:numPr>
        <w:shd w:val="clear" w:color="auto" w:fill="B2B2B2"/>
        <w:suppressAutoHyphens/>
        <w:spacing w:before="140" w:after="120"/>
        <w:jc w:val="center"/>
        <w:rPr>
          <w:rFonts w:ascii="Arial Narrow" w:hAnsi="Arial Narrow"/>
          <w:sz w:val="20"/>
          <w:szCs w:val="20"/>
        </w:rPr>
        <w:sectPr w:rsidR="00DD3923" w:rsidSect="00DD3923">
          <w:type w:val="continuous"/>
          <w:pgSz w:w="12240" w:h="15840"/>
          <w:pgMar w:top="720" w:right="720" w:bottom="720" w:left="720" w:header="708" w:footer="708" w:gutter="0"/>
          <w:cols w:num="2" w:space="708"/>
          <w:docGrid w:linePitch="360"/>
        </w:sect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2B31CA" w14:paraId="790AB63D" w14:textId="77777777" w:rsidTr="00DF5FC7">
        <w:tc>
          <w:tcPr>
            <w:tcW w:w="9638" w:type="dxa"/>
            <w:shd w:val="clear" w:color="auto" w:fill="auto"/>
          </w:tcPr>
          <w:p w14:paraId="1F59F46A" w14:textId="36778461" w:rsidR="002B31CA" w:rsidRPr="00CF45EE" w:rsidRDefault="002B31CA" w:rsidP="002B31CA">
            <w:pPr>
              <w:pStyle w:val="Ttulo3"/>
              <w:keepLines w:val="0"/>
              <w:widowControl w:val="0"/>
              <w:numPr>
                <w:ilvl w:val="2"/>
                <w:numId w:val="11"/>
              </w:numPr>
              <w:shd w:val="clear" w:color="auto" w:fill="B2B2B2"/>
              <w:suppressAutoHyphens/>
              <w:spacing w:before="140" w:after="120"/>
              <w:jc w:val="center"/>
              <w:rPr>
                <w:rFonts w:ascii="Arial Narrow" w:hAnsi="Arial Narrow"/>
                <w:sz w:val="20"/>
                <w:szCs w:val="20"/>
              </w:rPr>
            </w:pPr>
            <w:r w:rsidRPr="00CF45EE">
              <w:rPr>
                <w:rFonts w:ascii="Arial Narrow" w:hAnsi="Arial Narrow"/>
                <w:sz w:val="20"/>
                <w:szCs w:val="20"/>
              </w:rPr>
              <w:lastRenderedPageBreak/>
              <w:t>ESPERANTO / ESPERANTOSKRIPT</w:t>
            </w:r>
          </w:p>
          <w:p w14:paraId="59023D34" w14:textId="77777777" w:rsidR="002B31CA" w:rsidRPr="00CF45EE" w:rsidRDefault="002B31CA" w:rsidP="00DF5FC7">
            <w:pPr>
              <w:pStyle w:val="Corpodetexto"/>
              <w:shd w:val="clear" w:color="auto" w:fill="B2B2B2"/>
              <w:rPr>
                <w:rFonts w:ascii="Arial Narrow" w:hAnsi="Arial Narrow" w:cs="Times New Roman"/>
                <w:sz w:val="20"/>
                <w:szCs w:val="20"/>
              </w:rPr>
            </w:pPr>
            <w:r w:rsidRPr="00CF45EE">
              <w:rPr>
                <w:rFonts w:ascii="Arial Narrow" w:hAnsi="Arial Narrow" w:cs="Times New Roman"/>
                <w:sz w:val="20"/>
                <w:szCs w:val="20"/>
              </w:rPr>
              <w:t>1) O Esperantoskript é uma nova regra para adaptar o Esperanto em páginas da Internet, Exemplo:</w:t>
            </w:r>
            <w:r w:rsidRPr="00CF45EE">
              <w:rPr>
                <w:rFonts w:ascii="Arial Narrow" w:hAnsi="Arial Narrow" w:cs="Times New Roman"/>
                <w:sz w:val="20"/>
                <w:szCs w:val="20"/>
              </w:rPr>
              <w:br/>
              <w:t xml:space="preserve">Em Esperanto: </w:t>
            </w:r>
            <w:r w:rsidRPr="00CF45EE">
              <w:rPr>
                <w:rFonts w:ascii="Arial Narrow" w:hAnsi="Arial Narrow" w:cs="Times New Roman"/>
                <w:b/>
                <w:bCs/>
                <w:color w:val="0000FF"/>
                <w:sz w:val="20"/>
                <w:szCs w:val="20"/>
              </w:rPr>
              <w:t>bona frato</w:t>
            </w:r>
            <w:r w:rsidRPr="00CF45EE">
              <w:rPr>
                <w:rFonts w:ascii="Arial Narrow" w:hAnsi="Arial Narrow" w:cs="Times New Roman"/>
                <w:sz w:val="20"/>
                <w:szCs w:val="20"/>
              </w:rPr>
              <w:t xml:space="preserve"> – bom irmão</w:t>
            </w:r>
            <w:r w:rsidRPr="00CF45EE">
              <w:rPr>
                <w:rFonts w:ascii="Arial Narrow" w:hAnsi="Arial Narrow" w:cs="Times New Roman"/>
                <w:sz w:val="20"/>
                <w:szCs w:val="20"/>
              </w:rPr>
              <w:br/>
              <w:t xml:space="preserve">Em Esperantoskript: </w:t>
            </w:r>
            <w:r w:rsidRPr="00CF45EE">
              <w:rPr>
                <w:rFonts w:ascii="Arial Narrow" w:hAnsi="Arial Narrow" w:cs="Times New Roman"/>
                <w:b/>
                <w:bCs/>
                <w:color w:val="0000FF"/>
                <w:sz w:val="20"/>
                <w:szCs w:val="20"/>
              </w:rPr>
              <w:t xml:space="preserve">[bona;] [frato;] </w:t>
            </w:r>
            <w:r w:rsidRPr="00CF45EE">
              <w:rPr>
                <w:rFonts w:ascii="Arial Narrow" w:hAnsi="Arial Narrow" w:cs="Times New Roman"/>
                <w:sz w:val="20"/>
                <w:szCs w:val="20"/>
              </w:rPr>
              <w:br/>
              <w:t xml:space="preserve">O Esperantoskript usa a E-TAG </w:t>
            </w:r>
            <w:r w:rsidRPr="00CF45EE">
              <w:rPr>
                <w:rFonts w:ascii="Arial Narrow" w:hAnsi="Arial Narrow" w:cs="Times New Roman"/>
                <w:i/>
                <w:iCs/>
                <w:color w:val="FF0000"/>
                <w:sz w:val="20"/>
                <w:szCs w:val="20"/>
              </w:rPr>
              <w:t>[PALAVRA;]</w:t>
            </w:r>
            <w:r w:rsidRPr="00CF45EE">
              <w:rPr>
                <w:rFonts w:ascii="Arial Narrow" w:hAnsi="Arial Narrow" w:cs="Times New Roman"/>
                <w:sz w:val="20"/>
                <w:szCs w:val="20"/>
              </w:rPr>
              <w:t xml:space="preserve"> para separar uma palavra num idioma qualquer, de uma palavra em Esperanto.</w:t>
            </w:r>
          </w:p>
          <w:p w14:paraId="45F2E4A8" w14:textId="77777777" w:rsidR="002B31CA" w:rsidRPr="00CF45EE" w:rsidRDefault="002B31CA" w:rsidP="00DF5FC7">
            <w:pPr>
              <w:pStyle w:val="Corpodetexto"/>
              <w:shd w:val="clear" w:color="auto" w:fill="B2B2B2"/>
              <w:rPr>
                <w:rFonts w:ascii="Arial Narrow" w:hAnsi="Arial Narrow" w:cs="Times New Roman"/>
                <w:sz w:val="20"/>
                <w:szCs w:val="20"/>
              </w:rPr>
            </w:pPr>
            <w:r w:rsidRPr="00CF45EE">
              <w:rPr>
                <w:rFonts w:ascii="Arial Narrow" w:hAnsi="Arial Narrow" w:cs="Times New Roman"/>
                <w:sz w:val="20"/>
                <w:szCs w:val="20"/>
              </w:rPr>
              <w:t xml:space="preserve">2) Quando uma palavra não segue as regras do Esperanto tem outro artifício - as letras </w:t>
            </w:r>
            <w:r w:rsidRPr="00CF45EE">
              <w:rPr>
                <w:rFonts w:ascii="Arial Narrow" w:hAnsi="Arial Narrow" w:cs="Times New Roman"/>
                <w:b/>
                <w:bCs/>
                <w:color w:val="FF0000"/>
                <w:sz w:val="20"/>
                <w:szCs w:val="20"/>
              </w:rPr>
              <w:t>NN</w:t>
            </w:r>
            <w:r w:rsidRPr="00CF45EE">
              <w:rPr>
                <w:rFonts w:ascii="Arial Narrow" w:hAnsi="Arial Narrow" w:cs="Times New Roman"/>
                <w:sz w:val="20"/>
                <w:szCs w:val="20"/>
              </w:rPr>
              <w:t xml:space="preserve">, exemplo: [PALAVRA </w:t>
            </w:r>
            <w:r w:rsidRPr="00CF45EE">
              <w:rPr>
                <w:rFonts w:ascii="Arial Narrow" w:hAnsi="Arial Narrow" w:cs="Times New Roman"/>
                <w:b/>
                <w:bCs/>
                <w:color w:val="FF0000"/>
                <w:sz w:val="20"/>
                <w:szCs w:val="20"/>
              </w:rPr>
              <w:t>NN</w:t>
            </w:r>
            <w:r w:rsidRPr="00CF45EE">
              <w:rPr>
                <w:rFonts w:ascii="Arial Narrow" w:hAnsi="Arial Narrow" w:cs="Times New Roman"/>
                <w:sz w:val="20"/>
                <w:szCs w:val="20"/>
              </w:rPr>
              <w:t xml:space="preserve"> </w:t>
            </w:r>
            <w:r w:rsidRPr="00CF45EE">
              <w:rPr>
                <w:rFonts w:ascii="Arial Narrow" w:hAnsi="Arial Narrow" w:cs="Times New Roman"/>
                <w:i/>
                <w:iCs/>
                <w:color w:val="0000FF"/>
                <w:sz w:val="20"/>
                <w:szCs w:val="20"/>
              </w:rPr>
              <w:t>SUFIXO</w:t>
            </w:r>
            <w:r w:rsidRPr="00CF45EE">
              <w:rPr>
                <w:rFonts w:ascii="Arial Narrow" w:hAnsi="Arial Narrow" w:cs="Times New Roman"/>
                <w:sz w:val="20"/>
                <w:szCs w:val="20"/>
              </w:rPr>
              <w:t xml:space="preserve">;] </w:t>
            </w:r>
          </w:p>
          <w:p w14:paraId="123AE909" w14:textId="77777777" w:rsidR="002B31CA" w:rsidRPr="00CF45EE" w:rsidRDefault="002B31CA" w:rsidP="00DF5FC7">
            <w:pPr>
              <w:pStyle w:val="Corpodetexto"/>
              <w:shd w:val="clear" w:color="auto" w:fill="B2B2B2"/>
              <w:rPr>
                <w:rFonts w:ascii="Arial Narrow" w:hAnsi="Arial Narrow" w:cs="Times New Roman"/>
                <w:sz w:val="20"/>
                <w:szCs w:val="20"/>
              </w:rPr>
            </w:pPr>
            <w:r w:rsidRPr="00CF45EE">
              <w:rPr>
                <w:rFonts w:ascii="Arial Narrow" w:hAnsi="Arial Narrow" w:cs="Times New Roman"/>
                <w:sz w:val="20"/>
                <w:szCs w:val="20"/>
              </w:rPr>
              <w:t>3) Nesta apostila, para diferenciar do ESPERANTO, todas as vezes que aparecer o ESPERANTOSKRIPT virá com uma tabela cinza. Igual a esta.</w:t>
            </w:r>
          </w:p>
        </w:tc>
      </w:tr>
    </w:tbl>
    <w:p w14:paraId="2AFE364D" w14:textId="77777777" w:rsidR="002B31CA" w:rsidRDefault="002B31CA" w:rsidP="002B31CA">
      <w:pPr>
        <w:jc w:val="center"/>
        <w:rPr>
          <w:rFonts w:ascii="Arial Narrow" w:hAnsi="Arial Narrow"/>
          <w:b/>
          <w:sz w:val="20"/>
          <w:szCs w:val="20"/>
        </w:rPr>
        <w:sectPr w:rsidR="002B31CA" w:rsidSect="0063420D">
          <w:type w:val="continuous"/>
          <w:pgSz w:w="12240" w:h="15840"/>
          <w:pgMar w:top="720" w:right="720" w:bottom="720" w:left="720" w:header="708" w:footer="708" w:gutter="0"/>
          <w:cols w:space="708"/>
          <w:docGrid w:linePitch="360"/>
        </w:sectPr>
      </w:pPr>
    </w:p>
    <w:p w14:paraId="445FE049" w14:textId="77777777" w:rsidR="002B31CA" w:rsidRDefault="002B31CA" w:rsidP="007D4AC7">
      <w:pPr>
        <w:jc w:val="center"/>
        <w:rPr>
          <w:rFonts w:ascii="Arial Narrow" w:hAnsi="Arial Narrow"/>
          <w:b/>
          <w:sz w:val="20"/>
          <w:szCs w:val="20"/>
        </w:rPr>
      </w:pPr>
    </w:p>
    <w:p w14:paraId="02897F42" w14:textId="77777777" w:rsidR="00361BD1" w:rsidRDefault="00361BD1" w:rsidP="007D4AC7">
      <w:pPr>
        <w:jc w:val="center"/>
        <w:rPr>
          <w:rFonts w:ascii="Arial Narrow" w:hAnsi="Arial Narrow"/>
          <w:b/>
          <w:sz w:val="20"/>
          <w:szCs w:val="20"/>
        </w:rPr>
        <w:sectPr w:rsidR="00361BD1" w:rsidSect="002B31CA">
          <w:pgSz w:w="12240" w:h="15840"/>
          <w:pgMar w:top="720" w:right="720" w:bottom="720" w:left="720" w:header="708" w:footer="708" w:gutter="0"/>
          <w:cols w:space="708"/>
          <w:docGrid w:linePitch="360"/>
        </w:sectPr>
      </w:pPr>
    </w:p>
    <w:p w14:paraId="3B491622" w14:textId="4D34ED89" w:rsidR="007D4AC7" w:rsidRPr="00CF45EE" w:rsidRDefault="007D4AC7" w:rsidP="007D4AC7">
      <w:pPr>
        <w:jc w:val="center"/>
        <w:rPr>
          <w:rFonts w:ascii="Arial Narrow" w:hAnsi="Arial Narrow"/>
          <w:sz w:val="20"/>
          <w:szCs w:val="20"/>
        </w:rPr>
      </w:pPr>
      <w:r w:rsidRPr="00CF45EE">
        <w:rPr>
          <w:rFonts w:ascii="Arial Narrow" w:hAnsi="Arial Narrow"/>
          <w:b/>
          <w:sz w:val="20"/>
          <w:szCs w:val="20"/>
        </w:rPr>
        <w:lastRenderedPageBreak/>
        <w:t>Alfabeto</w:t>
      </w:r>
    </w:p>
    <w:p w14:paraId="7DE2FC8D"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São </w:t>
      </w:r>
      <w:r w:rsidRPr="00CF45EE">
        <w:rPr>
          <w:rFonts w:ascii="Arial Narrow" w:hAnsi="Arial Narrow"/>
          <w:b/>
          <w:sz w:val="20"/>
          <w:szCs w:val="20"/>
        </w:rPr>
        <w:t>28 letras</w:t>
      </w:r>
      <w:r w:rsidRPr="00CF45EE">
        <w:rPr>
          <w:rFonts w:ascii="Arial Narrow" w:hAnsi="Arial Narrow"/>
          <w:sz w:val="20"/>
          <w:szCs w:val="20"/>
        </w:rPr>
        <w:t xml:space="preserve"> no alfabeto do Esperanto, sendo que todas tem um único som.</w:t>
      </w:r>
    </w:p>
    <w:p w14:paraId="07FFA423" w14:textId="77777777" w:rsidR="007D4AC7" w:rsidRPr="00CF45EE" w:rsidRDefault="007D4AC7" w:rsidP="007D4AC7">
      <w:pPr>
        <w:rPr>
          <w:rFonts w:ascii="Arial Narrow" w:hAnsi="Arial Narrow"/>
          <w:sz w:val="20"/>
          <w:szCs w:val="20"/>
        </w:rPr>
      </w:pPr>
    </w:p>
    <w:p w14:paraId="75489061"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A (a), B (bô),C (tsô), Ĉ (tchô), D (dô), E (ê), F (fô), G (go), Ĝ (djô), H (rrô), Ĥ (h fortemente aspirado), I (i), J (iô → i ditongo), Ĵ (jô), K (kô), L (lô), M (mô), N (nô), O (ô), P (pô), R (rô), S (sô), Ŝ (chô), T (tô), U (u), Ŭ (uô → u ditongo), V (vô), Z (zô).</w:t>
      </w:r>
    </w:p>
    <w:p w14:paraId="7BD7C5E2" w14:textId="77777777" w:rsidR="007D4AC7" w:rsidRPr="00CF45EE" w:rsidRDefault="007D4AC7" w:rsidP="007D4AC7">
      <w:pPr>
        <w:rPr>
          <w:rFonts w:ascii="Arial Narrow" w:hAnsi="Arial Narrow"/>
          <w:sz w:val="20"/>
          <w:szCs w:val="20"/>
        </w:rPr>
      </w:pPr>
    </w:p>
    <w:p w14:paraId="1FCF57A1"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Alfabeto maiúsculo:</w:t>
      </w:r>
    </w:p>
    <w:p w14:paraId="70617DF2"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A, </w:t>
      </w:r>
      <w:proofErr w:type="gramStart"/>
      <w:r w:rsidRPr="00CF45EE">
        <w:rPr>
          <w:rFonts w:ascii="Arial Narrow" w:hAnsi="Arial Narrow"/>
          <w:sz w:val="20"/>
          <w:szCs w:val="20"/>
        </w:rPr>
        <w:t>B,</w:t>
      </w:r>
      <w:proofErr w:type="gramEnd"/>
      <w:r w:rsidRPr="00CF45EE">
        <w:rPr>
          <w:rFonts w:ascii="Arial Narrow" w:hAnsi="Arial Narrow"/>
          <w:sz w:val="20"/>
          <w:szCs w:val="20"/>
        </w:rPr>
        <w:t>C, Ĉ, D, E, F, G, Ĝ, H, Ĥ, I, J, Ĵ, K, L, M, N, O, P, R, S, Ŝ, T, U, Ŭ, V, Z.</w:t>
      </w:r>
    </w:p>
    <w:p w14:paraId="6729B189"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Alfabeto minúsculo:</w:t>
      </w:r>
    </w:p>
    <w:p w14:paraId="458CC217"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a, b, c, ĉ, d, e, f, g, ĝ, h, ĥ, i, j, ĵ, k, l, m, n, o, p, r, s, ŝ, t, u, ŭ, v, z.</w:t>
      </w:r>
    </w:p>
    <w:p w14:paraId="43FEC6B8" w14:textId="77777777" w:rsidR="007D4AC7" w:rsidRPr="00CF45EE" w:rsidRDefault="007D4AC7" w:rsidP="007D4AC7">
      <w:pPr>
        <w:rPr>
          <w:rFonts w:ascii="Arial Narrow" w:hAnsi="Arial Narrow"/>
          <w:sz w:val="20"/>
          <w:szCs w:val="20"/>
        </w:rPr>
      </w:pPr>
    </w:p>
    <w:p w14:paraId="201A5CEF" w14:textId="77777777" w:rsidR="007D4AC7" w:rsidRPr="00CF45EE" w:rsidRDefault="007D4AC7" w:rsidP="007D4AC7">
      <w:pPr>
        <w:jc w:val="center"/>
        <w:rPr>
          <w:rFonts w:ascii="Arial Narrow" w:hAnsi="Arial Narrow"/>
          <w:sz w:val="20"/>
          <w:szCs w:val="20"/>
        </w:rPr>
      </w:pPr>
      <w:r w:rsidRPr="00CF45EE">
        <w:rPr>
          <w:rFonts w:ascii="Arial Narrow" w:hAnsi="Arial Narrow"/>
          <w:b/>
          <w:sz w:val="20"/>
          <w:szCs w:val="20"/>
        </w:rPr>
        <w:t>Chave da Pronúncia</w:t>
      </w:r>
    </w:p>
    <w:p w14:paraId="2E6BF95E" w14:textId="77777777" w:rsidR="007D4AC7" w:rsidRPr="00CF45EE" w:rsidRDefault="007D4AC7" w:rsidP="007D4AC7">
      <w:pPr>
        <w:rPr>
          <w:rFonts w:ascii="Arial Narrow" w:hAnsi="Arial Narrow"/>
          <w:sz w:val="20"/>
          <w:szCs w:val="20"/>
        </w:rPr>
      </w:pPr>
    </w:p>
    <w:p w14:paraId="7F4A5BFE"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1 – A, B, D, F, I, K, L, M, N, P, T, U, V, Z – soam como em português.</w:t>
      </w:r>
    </w:p>
    <w:p w14:paraId="62B81F19"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C – “ts”: LECIONO [letsiôno] – lição.</w:t>
      </w:r>
    </w:p>
    <w:p w14:paraId="4C8DFDCA"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Ĉ – “tch” (de </w:t>
      </w:r>
      <w:r w:rsidRPr="00CF45EE">
        <w:rPr>
          <w:rFonts w:ascii="Arial Narrow" w:hAnsi="Arial Narrow"/>
          <w:b/>
          <w:sz w:val="20"/>
          <w:szCs w:val="20"/>
          <w:u w:val="single"/>
        </w:rPr>
        <w:t>Tch</w:t>
      </w:r>
      <w:r w:rsidRPr="00CF45EE">
        <w:rPr>
          <w:rFonts w:ascii="Arial Narrow" w:hAnsi="Arial Narrow"/>
          <w:sz w:val="20"/>
          <w:szCs w:val="20"/>
        </w:rPr>
        <w:t>e Guevara): ĈEVALO [tcheválo] – cavalo.</w:t>
      </w:r>
    </w:p>
    <w:p w14:paraId="7E4E03F3"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E = “ê” (sempre “fechado”): BETO [beto] – beterraba</w:t>
      </w:r>
    </w:p>
    <w:p w14:paraId="11FA6BC1"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G = “g” sempre “duro” (como “guê”): GEOLOGO [gueolôgo] – geólogo.</w:t>
      </w:r>
    </w:p>
    <w:p w14:paraId="4F0482EF"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Ĝ = “dj” (de a</w:t>
      </w:r>
      <w:r w:rsidRPr="00CF45EE">
        <w:rPr>
          <w:rFonts w:ascii="Arial Narrow" w:hAnsi="Arial Narrow"/>
          <w:b/>
          <w:sz w:val="20"/>
          <w:szCs w:val="20"/>
          <w:u w:val="single"/>
        </w:rPr>
        <w:t>dj</w:t>
      </w:r>
      <w:r w:rsidRPr="00CF45EE">
        <w:rPr>
          <w:rFonts w:ascii="Arial Narrow" w:hAnsi="Arial Narrow"/>
          <w:sz w:val="20"/>
          <w:szCs w:val="20"/>
        </w:rPr>
        <w:t>etivo): ĜENTILA [djentila] – gentil.</w:t>
      </w:r>
    </w:p>
    <w:p w14:paraId="7B1FF106"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H = “rr”: HELPI [rrêlpi] – ajudar, socorrer.</w:t>
      </w:r>
    </w:p>
    <w:p w14:paraId="136E6A18"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J = “i”: (em ditongos): PAJLO [pai-lo] – palha.</w:t>
      </w:r>
    </w:p>
    <w:p w14:paraId="0DE8D863"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Ĵ = “j” protuguês: ĴURNALO [jurnálo] – jornal.</w:t>
      </w:r>
    </w:p>
    <w:p w14:paraId="38C21440"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O = “ô” (sempre “fechado”): LOKO [lôko] – lugar.</w:t>
      </w:r>
    </w:p>
    <w:p w14:paraId="088F9D44"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R = “r” (sempre “fraco”): RIVERO [rivêro] – rio.</w:t>
      </w:r>
    </w:p>
    <w:p w14:paraId="0890EE28"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S = “s” (sempre como “ss”): SESA [sêssa] – sexto.</w:t>
      </w:r>
    </w:p>
    <w:p w14:paraId="3B0D2DB4"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Ŝ = “ch” ŜIPO [chipo] – navio.</w:t>
      </w:r>
    </w:p>
    <w:p w14:paraId="039F1C93"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Ŭ = “u” (em ditongos): FRAŬLO [frau-lo] – solteiro.</w:t>
      </w:r>
    </w:p>
    <w:p w14:paraId="0A17E023" w14:textId="77777777" w:rsidR="007D4AC7" w:rsidRPr="00CF45EE" w:rsidRDefault="007D4AC7" w:rsidP="007D4AC7">
      <w:pPr>
        <w:rPr>
          <w:rFonts w:ascii="Arial Narrow" w:hAnsi="Arial Narrow"/>
          <w:sz w:val="20"/>
          <w:szCs w:val="20"/>
        </w:rPr>
      </w:pPr>
    </w:p>
    <w:p w14:paraId="50FE630C"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OBS – M, N – não devem nasalizar demasiado a vogal precedente.</w:t>
      </w:r>
    </w:p>
    <w:p w14:paraId="4A2AB660"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Exs: AMO [á-mo] – amor; KANTO [kánto] – canto, canção.</w:t>
      </w:r>
    </w:p>
    <w:p w14:paraId="63A353BE" w14:textId="77777777" w:rsidR="007D4AC7" w:rsidRPr="00CF45EE" w:rsidRDefault="007D4AC7" w:rsidP="007D4AC7">
      <w:pPr>
        <w:rPr>
          <w:rFonts w:ascii="Arial Narrow" w:hAnsi="Arial Narrow"/>
          <w:sz w:val="20"/>
          <w:szCs w:val="20"/>
        </w:rPr>
      </w:pPr>
    </w:p>
    <w:p w14:paraId="0BD09C2F"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NASALIZAÇÃO – Em Esperanto, não há sons nasalizados. Portanto, muito cuidado para não pronunciar o “a” como em elefante = elefãte, </w:t>
      </w:r>
      <w:r w:rsidRPr="00CF45EE">
        <w:rPr>
          <w:rFonts w:ascii="Arial Narrow" w:hAnsi="Arial Narrow"/>
          <w:sz w:val="20"/>
          <w:szCs w:val="20"/>
        </w:rPr>
        <w:lastRenderedPageBreak/>
        <w:t>logo, a palavra “ELEFANTO” em esperanto, pronuncia-se elefá-nn-to.</w:t>
      </w:r>
    </w:p>
    <w:p w14:paraId="61B96FF9" w14:textId="77777777" w:rsidR="002708B9" w:rsidRPr="00CF45EE" w:rsidRDefault="002708B9" w:rsidP="002708B9">
      <w:pPr>
        <w:jc w:val="center"/>
        <w:rPr>
          <w:rFonts w:ascii="Arial Narrow" w:hAnsi="Arial Narrow"/>
          <w:b/>
          <w:sz w:val="20"/>
          <w:szCs w:val="20"/>
        </w:rPr>
      </w:pPr>
      <w:r w:rsidRPr="00CF45EE">
        <w:rPr>
          <w:rFonts w:ascii="Arial Narrow" w:hAnsi="Arial Narrow"/>
          <w:b/>
          <w:sz w:val="20"/>
          <w:szCs w:val="20"/>
        </w:rPr>
        <w:t>Esperanto x Esperantoskribo</w:t>
      </w:r>
    </w:p>
    <w:p w14:paraId="220983E4" w14:textId="77777777" w:rsidR="002708B9" w:rsidRPr="00CF45EE" w:rsidRDefault="002708B9" w:rsidP="002708B9">
      <w:pPr>
        <w:rPr>
          <w:rFonts w:ascii="Arial Narrow" w:hAnsi="Arial Narrow"/>
          <w:sz w:val="20"/>
          <w:szCs w:val="20"/>
        </w:rPr>
      </w:pPr>
      <w:r w:rsidRPr="00CF45EE">
        <w:rPr>
          <w:rFonts w:ascii="Arial Narrow" w:hAnsi="Arial Narrow"/>
          <w:sz w:val="20"/>
          <w:szCs w:val="20"/>
        </w:rPr>
        <w:t xml:space="preserve">O </w:t>
      </w:r>
      <w:r w:rsidRPr="00CF45EE">
        <w:rPr>
          <w:rFonts w:ascii="Arial Narrow" w:hAnsi="Arial Narrow" w:cs="Calibri"/>
          <w:sz w:val="20"/>
          <w:szCs w:val="20"/>
        </w:rPr>
        <w:t>Ĥ</w:t>
      </w:r>
      <w:r w:rsidRPr="00CF45EE">
        <w:rPr>
          <w:rFonts w:ascii="Arial Narrow" w:hAnsi="Arial Narrow"/>
          <w:sz w:val="20"/>
          <w:szCs w:val="20"/>
        </w:rPr>
        <w:t xml:space="preserve"> não será mais usado em Esperantoskribo.</w:t>
      </w:r>
    </w:p>
    <w:p w14:paraId="70B16FEC" w14:textId="77777777" w:rsidR="002708B9" w:rsidRPr="00CF45EE" w:rsidRDefault="002708B9" w:rsidP="002708B9">
      <w:pPr>
        <w:pStyle w:val="NormalWeb"/>
        <w:rPr>
          <w:rFonts w:ascii="Arial Narrow" w:hAnsi="Arial Narrow"/>
          <w:sz w:val="20"/>
          <w:szCs w:val="20"/>
        </w:rPr>
      </w:pPr>
      <w:r w:rsidRPr="00CF45EE">
        <w:rPr>
          <w:rFonts w:ascii="Arial Narrow" w:hAnsi="Arial Narrow"/>
          <w:sz w:val="20"/>
          <w:szCs w:val="20"/>
        </w:rPr>
        <w:t>A Fonética do Esperanto não irá sofrer modificações, porém, o uso do Ĥ irá sofrer modificação. O Ĥ (ou HX) no Esperantoskribo terá o som de R, IGUAL ao H do Esperanto.</w:t>
      </w:r>
    </w:p>
    <w:p w14:paraId="5D0469B9" w14:textId="77777777" w:rsidR="007D4AC7" w:rsidRPr="00CF45EE" w:rsidRDefault="007D4AC7" w:rsidP="007D4AC7">
      <w:pPr>
        <w:rPr>
          <w:rFonts w:ascii="Arial Narrow" w:hAnsi="Arial Narrow"/>
          <w:sz w:val="20"/>
          <w:szCs w:val="20"/>
        </w:rPr>
      </w:pPr>
    </w:p>
    <w:p w14:paraId="0D58D652"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Escrita = Fonética</w:t>
      </w:r>
    </w:p>
    <w:p w14:paraId="2422C1C9" w14:textId="77777777" w:rsidR="007D4AC7" w:rsidRPr="00CF45EE" w:rsidRDefault="007D4AC7" w:rsidP="007D4AC7">
      <w:pPr>
        <w:rPr>
          <w:rFonts w:ascii="Arial Narrow" w:hAnsi="Arial Narrow"/>
          <w:sz w:val="20"/>
          <w:szCs w:val="20"/>
        </w:rPr>
      </w:pPr>
    </w:p>
    <w:p w14:paraId="6471061F"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ACENTO TÔNICO – Sempre na penúltima sílaba. Ex: </w:t>
      </w:r>
      <w:r w:rsidRPr="00CF45EE">
        <w:rPr>
          <w:rFonts w:ascii="Arial Narrow" w:hAnsi="Arial Narrow"/>
          <w:sz w:val="20"/>
          <w:szCs w:val="20"/>
        </w:rPr>
        <w:tab/>
        <w:t>MATEMATIKO [matema</w:t>
      </w:r>
      <w:r w:rsidRPr="00CF45EE">
        <w:rPr>
          <w:rFonts w:ascii="Arial Narrow" w:hAnsi="Arial Narrow"/>
          <w:b/>
          <w:sz w:val="20"/>
          <w:szCs w:val="20"/>
          <w:u w:val="single"/>
        </w:rPr>
        <w:t>t</w:t>
      </w:r>
      <w:r w:rsidRPr="00CF45EE">
        <w:rPr>
          <w:rFonts w:ascii="Arial Narrow" w:hAnsi="Arial Narrow" w:cs="Courier New"/>
          <w:b/>
          <w:sz w:val="20"/>
          <w:szCs w:val="20"/>
          <w:u w:val="single"/>
        </w:rPr>
        <w:t>í</w:t>
      </w:r>
      <w:r w:rsidRPr="00CF45EE">
        <w:rPr>
          <w:rFonts w:ascii="Arial Narrow" w:hAnsi="Arial Narrow"/>
          <w:sz w:val="20"/>
          <w:szCs w:val="20"/>
        </w:rPr>
        <w:t>ko] – matemática.</w:t>
      </w:r>
    </w:p>
    <w:p w14:paraId="5F04C5C0" w14:textId="77777777" w:rsidR="007D4AC7" w:rsidRPr="00CF45EE" w:rsidRDefault="007D4AC7" w:rsidP="007D4AC7">
      <w:pPr>
        <w:rPr>
          <w:rFonts w:ascii="Arial Narrow" w:hAnsi="Arial Narrow"/>
          <w:sz w:val="20"/>
          <w:szCs w:val="20"/>
        </w:rPr>
      </w:pPr>
    </w:p>
    <w:p w14:paraId="55234591"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SEMIVOGAIS (ditongos e hiatos) – Como em Esperanto as vogais (A, E, I, O, U), usa-se nos </w:t>
      </w:r>
      <w:r w:rsidRPr="00CF45EE">
        <w:rPr>
          <w:rFonts w:ascii="Arial Narrow" w:hAnsi="Arial Narrow"/>
          <w:b/>
          <w:sz w:val="20"/>
          <w:szCs w:val="20"/>
          <w:u w:val="single"/>
        </w:rPr>
        <w:t>ditongos</w:t>
      </w:r>
      <w:r w:rsidRPr="00CF45EE">
        <w:rPr>
          <w:rFonts w:ascii="Arial Narrow" w:hAnsi="Arial Narrow"/>
          <w:sz w:val="20"/>
          <w:szCs w:val="20"/>
        </w:rPr>
        <w:t xml:space="preserve"> as semivogais “J” e “Ŭ” (u com braquia), que soam respectivamente, como “i” e “u”. Exs: PAJLO (pai-lo) – palha; FRAŬLO (frau-lo) – solteiro, Assim se essas palavras fossem escritas (erradamente) com “i” e “u” comuns, teríamos </w:t>
      </w:r>
      <w:r w:rsidRPr="00CF45EE">
        <w:rPr>
          <w:rFonts w:ascii="Arial Narrow" w:hAnsi="Arial Narrow"/>
          <w:b/>
          <w:sz w:val="20"/>
          <w:szCs w:val="20"/>
          <w:u w:val="single"/>
        </w:rPr>
        <w:t>hiatos</w:t>
      </w:r>
      <w:r w:rsidRPr="00CF45EE">
        <w:rPr>
          <w:rFonts w:ascii="Arial Narrow" w:hAnsi="Arial Narrow"/>
          <w:sz w:val="20"/>
          <w:szCs w:val="20"/>
        </w:rPr>
        <w:t>, e não ditongos, ou seja: “PAILO” (</w:t>
      </w:r>
      <w:proofErr w:type="gramStart"/>
      <w:r w:rsidRPr="00CF45EE">
        <w:rPr>
          <w:rFonts w:ascii="Arial Narrow" w:hAnsi="Arial Narrow"/>
          <w:sz w:val="20"/>
          <w:szCs w:val="20"/>
        </w:rPr>
        <w:t>pa</w:t>
      </w:r>
      <w:proofErr w:type="gramEnd"/>
      <w:r w:rsidRPr="00CF45EE">
        <w:rPr>
          <w:rFonts w:ascii="Arial Narrow" w:hAnsi="Arial Narrow"/>
          <w:sz w:val="20"/>
          <w:szCs w:val="20"/>
        </w:rPr>
        <w:t>-í-lo) e “FRAULO” (fra-ú-lo).</w:t>
      </w:r>
    </w:p>
    <w:p w14:paraId="4530BE51" w14:textId="77777777" w:rsidR="007D4AC7" w:rsidRPr="00CF45EE" w:rsidRDefault="007D4AC7" w:rsidP="007D4AC7">
      <w:pPr>
        <w:rPr>
          <w:rFonts w:ascii="Arial Narrow" w:hAnsi="Arial Narrow"/>
          <w:sz w:val="20"/>
          <w:szCs w:val="20"/>
        </w:rPr>
      </w:pPr>
    </w:p>
    <w:p w14:paraId="7A01FFD1" w14:textId="77777777" w:rsidR="007D4AC7" w:rsidRPr="00CF45EE" w:rsidRDefault="007D4AC7" w:rsidP="007D4AC7">
      <w:pPr>
        <w:rPr>
          <w:rFonts w:ascii="Arial Narrow" w:hAnsi="Arial Narrow"/>
          <w:b/>
          <w:sz w:val="20"/>
          <w:szCs w:val="20"/>
          <w:u w:val="single"/>
        </w:rPr>
      </w:pPr>
      <w:r w:rsidRPr="00CF45EE">
        <w:rPr>
          <w:rFonts w:ascii="Arial Narrow" w:hAnsi="Arial Narrow"/>
          <w:b/>
          <w:sz w:val="20"/>
          <w:szCs w:val="20"/>
          <w:u w:val="single"/>
        </w:rPr>
        <w:t>Exemplos de ditongos:</w:t>
      </w:r>
      <w:r w:rsidRPr="00CF45EE">
        <w:rPr>
          <w:rFonts w:ascii="Arial Narrow" w:hAnsi="Arial Narrow"/>
          <w:sz w:val="20"/>
          <w:szCs w:val="20"/>
        </w:rPr>
        <w:t xml:space="preserve"> PAJLO (pai-lo) – palha; FRAŬLO (frau-lo) – solteiro. Obs: o J e o Ŭ o som é mais fraco.</w:t>
      </w:r>
    </w:p>
    <w:p w14:paraId="39BFDF53" w14:textId="77777777" w:rsidR="007D4AC7" w:rsidRPr="00CF45EE" w:rsidRDefault="007D4AC7" w:rsidP="007D4AC7">
      <w:pPr>
        <w:rPr>
          <w:rFonts w:ascii="Arial Narrow" w:hAnsi="Arial Narrow"/>
          <w:sz w:val="20"/>
          <w:szCs w:val="20"/>
        </w:rPr>
      </w:pPr>
      <w:r w:rsidRPr="00CF45EE">
        <w:rPr>
          <w:rFonts w:ascii="Arial Narrow" w:hAnsi="Arial Narrow"/>
          <w:b/>
          <w:sz w:val="20"/>
          <w:szCs w:val="20"/>
          <w:u w:val="single"/>
        </w:rPr>
        <w:t>Exemplos de hiatos:</w:t>
      </w:r>
      <w:r w:rsidRPr="00CF45EE">
        <w:rPr>
          <w:rFonts w:ascii="Arial Narrow" w:hAnsi="Arial Narrow"/>
          <w:sz w:val="20"/>
          <w:szCs w:val="20"/>
        </w:rPr>
        <w:t xml:space="preserve"> ALIAJ (a-lí-ai) – outros/as; PREMIO (pre-mí-o) – prêmio. Obs: o I e o U o som é mais forte.</w:t>
      </w:r>
    </w:p>
    <w:p w14:paraId="10E74A4C" w14:textId="77777777" w:rsidR="007D4AC7" w:rsidRPr="00CF45EE" w:rsidRDefault="007D4AC7" w:rsidP="007D4AC7">
      <w:pPr>
        <w:rPr>
          <w:rFonts w:ascii="Arial Narrow" w:hAnsi="Arial Narrow"/>
          <w:sz w:val="20"/>
          <w:szCs w:val="20"/>
        </w:rPr>
      </w:pPr>
    </w:p>
    <w:p w14:paraId="141A029B"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ACENTOS GRÁFICOS NA INTERNET – No computador, usa-se uma “fonte” apropriada para as letras do Esperanto. Mas, no envio de mensagens pela Internet, muitos preferem substituir o acento gráfico por um “H” ou um “X”. Assim, por exemplo, “ĈEVALO” (= cavalo), nesse caso, pode-se escrever: “CHEVALO” ou “CXEVALO”. No caso do “Ŭ” (u com braquia), pode-se simplesmente omitir a braquia ou substituí-la pelo “X” Assim, por exemplo a palavra “ANKAŬ” (= também), neste caso, pode-se escrever: “ANKAU” ou “ANKAUX”. Mas na escrita manual, a braquia é uma espécie de “meia-lua” sobre o “U”, (ou seja – “Ŭ”).</w:t>
      </w:r>
    </w:p>
    <w:p w14:paraId="44E2A23D" w14:textId="77777777" w:rsidR="007D4AC7" w:rsidRPr="00CF45EE" w:rsidRDefault="007D4AC7" w:rsidP="007D4AC7">
      <w:pPr>
        <w:rPr>
          <w:rFonts w:ascii="Arial Narrow" w:hAnsi="Arial Narrow"/>
          <w:sz w:val="20"/>
          <w:szCs w:val="20"/>
        </w:rPr>
      </w:pPr>
    </w:p>
    <w:p w14:paraId="4576E543"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xml:space="preserve">SEPARAÇÃO DE SÍLABAS – Em Esperanto, a divisão de palavras, em fim de linha </w:t>
      </w:r>
      <w:r w:rsidRPr="00CF45EE">
        <w:rPr>
          <w:rFonts w:ascii="Arial Narrow" w:hAnsi="Arial Narrow"/>
          <w:b/>
          <w:sz w:val="20"/>
          <w:szCs w:val="20"/>
          <w:u w:val="single"/>
        </w:rPr>
        <w:t>é livre</w:t>
      </w:r>
      <w:r w:rsidRPr="00CF45EE">
        <w:rPr>
          <w:rFonts w:ascii="Arial Narrow" w:hAnsi="Arial Narrow"/>
          <w:sz w:val="20"/>
          <w:szCs w:val="20"/>
        </w:rPr>
        <w:t xml:space="preserve">. Mas para facilitar a leitura, pode-se dividir a palavra respeitando-se as sílabas como em Português. </w:t>
      </w:r>
    </w:p>
    <w:p w14:paraId="7D4612C7" w14:textId="79574DFB" w:rsidR="007D4AC7" w:rsidRDefault="007D4AC7" w:rsidP="007D4AC7">
      <w:pPr>
        <w:rPr>
          <w:rFonts w:ascii="Arial Narrow" w:hAnsi="Arial Narrow"/>
          <w:sz w:val="20"/>
          <w:szCs w:val="20"/>
        </w:rPr>
      </w:pPr>
      <w:r w:rsidRPr="00CF45EE">
        <w:rPr>
          <w:rFonts w:ascii="Arial Narrow" w:hAnsi="Arial Narrow"/>
          <w:sz w:val="20"/>
          <w:szCs w:val="20"/>
        </w:rPr>
        <w:t>Ex: LERNANTO (= ler-nan-to) – aluno.</w:t>
      </w:r>
    </w:p>
    <w:p w14:paraId="0EBCA296" w14:textId="77777777" w:rsidR="00361BD1" w:rsidRDefault="00361BD1" w:rsidP="002B31CA">
      <w:pPr>
        <w:rPr>
          <w:rFonts w:ascii="Arial Narrow" w:hAnsi="Arial Narrow"/>
          <w:sz w:val="20"/>
          <w:szCs w:val="20"/>
        </w:rPr>
        <w:sectPr w:rsidR="00361BD1" w:rsidSect="00361BD1">
          <w:type w:val="continuous"/>
          <w:pgSz w:w="12240" w:h="15840"/>
          <w:pgMar w:top="720" w:right="720" w:bottom="720" w:left="720" w:header="708" w:footer="708" w:gutter="0"/>
          <w:cols w:num="2" w:space="708"/>
          <w:docGrid w:linePitch="360"/>
        </w:sectPr>
      </w:pPr>
    </w:p>
    <w:p w14:paraId="01416398" w14:textId="6FE3BC53" w:rsidR="002B31CA" w:rsidRPr="00CF45EE" w:rsidRDefault="002B31CA" w:rsidP="002B31CA">
      <w:pPr>
        <w:rPr>
          <w:rFonts w:ascii="Arial Narrow" w:hAnsi="Arial Narrow"/>
          <w:sz w:val="20"/>
          <w:szCs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2B31CA" w14:paraId="237D5FBD" w14:textId="77777777" w:rsidTr="00DF5FC7">
        <w:tc>
          <w:tcPr>
            <w:tcW w:w="9638" w:type="dxa"/>
            <w:shd w:val="clear" w:color="auto" w:fill="auto"/>
          </w:tcPr>
          <w:p w14:paraId="44966D46" w14:textId="77777777" w:rsidR="002B31CA" w:rsidRPr="00CF45EE" w:rsidRDefault="002B31CA" w:rsidP="00DF5FC7">
            <w:pPr>
              <w:pStyle w:val="Contedodatabela"/>
              <w:shd w:val="clear" w:color="auto" w:fill="B2B2B2"/>
              <w:rPr>
                <w:rFonts w:ascii="Arial Narrow" w:hAnsi="Arial Narrow" w:cs="Times New Roman"/>
                <w:sz w:val="20"/>
                <w:szCs w:val="20"/>
              </w:rPr>
            </w:pPr>
          </w:p>
          <w:p w14:paraId="59EAF2F7"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 xml:space="preserve">As Semivogais de </w:t>
            </w:r>
            <w:r w:rsidRPr="00CF45EE">
              <w:rPr>
                <w:rFonts w:ascii="Arial Narrow" w:hAnsi="Arial Narrow" w:cs="Times New Roman"/>
                <w:b/>
                <w:bCs/>
                <w:color w:val="0000FF"/>
                <w:sz w:val="20"/>
                <w:szCs w:val="20"/>
              </w:rPr>
              <w:t>Esperanto</w:t>
            </w:r>
            <w:r w:rsidRPr="00CF45EE">
              <w:rPr>
                <w:rFonts w:ascii="Arial Narrow" w:hAnsi="Arial Narrow" w:cs="Times New Roman"/>
                <w:sz w:val="20"/>
                <w:szCs w:val="20"/>
              </w:rPr>
              <w:t xml:space="preserve"> para </w:t>
            </w:r>
            <w:r w:rsidRPr="00CF45EE">
              <w:rPr>
                <w:rFonts w:ascii="Arial Narrow" w:hAnsi="Arial Narrow" w:cs="Times New Roman"/>
                <w:b/>
                <w:bCs/>
                <w:color w:val="FF0000"/>
                <w:sz w:val="20"/>
                <w:szCs w:val="20"/>
              </w:rPr>
              <w:t>Esperantoskribo</w:t>
            </w:r>
            <w:r w:rsidRPr="00CF45EE">
              <w:rPr>
                <w:rFonts w:ascii="Arial Narrow" w:hAnsi="Arial Narrow" w:cs="Times New Roman"/>
                <w:sz w:val="20"/>
                <w:szCs w:val="20"/>
              </w:rPr>
              <w:t>:</w:t>
            </w:r>
          </w:p>
          <w:p w14:paraId="2577DF8C" w14:textId="77777777" w:rsidR="002B31CA" w:rsidRPr="00CF45EE" w:rsidRDefault="002B31CA" w:rsidP="00DF5FC7">
            <w:pPr>
              <w:pStyle w:val="Contedodatabela"/>
              <w:shd w:val="clear" w:color="auto" w:fill="B2B2B2"/>
              <w:rPr>
                <w:rFonts w:ascii="Arial Narrow" w:hAnsi="Arial Narrow" w:cs="Times New Roman"/>
                <w:sz w:val="20"/>
                <w:szCs w:val="20"/>
              </w:rPr>
            </w:pPr>
          </w:p>
          <w:p w14:paraId="02C7D455"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J para Y</w:t>
            </w:r>
          </w:p>
          <w:p w14:paraId="47296585"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Ŭ para W</w:t>
            </w:r>
          </w:p>
          <w:p w14:paraId="1A287258" w14:textId="77777777" w:rsidR="002B31CA" w:rsidRPr="00CF45EE" w:rsidRDefault="002B31CA" w:rsidP="00DF5FC7">
            <w:pPr>
              <w:pStyle w:val="Contedodatabela"/>
              <w:shd w:val="clear" w:color="auto" w:fill="B2B2B2"/>
              <w:rPr>
                <w:rFonts w:ascii="Arial Narrow" w:hAnsi="Arial Narrow" w:cs="Times New Roman"/>
                <w:sz w:val="20"/>
                <w:szCs w:val="20"/>
              </w:rPr>
            </w:pPr>
          </w:p>
          <w:p w14:paraId="1CB747FA"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Mudança:</w:t>
            </w:r>
          </w:p>
          <w:p w14:paraId="3E510987"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Ĵ para J</w:t>
            </w:r>
          </w:p>
          <w:p w14:paraId="45E7535D" w14:textId="77777777" w:rsidR="002B31CA" w:rsidRPr="00CF45EE" w:rsidRDefault="002B31CA" w:rsidP="00DF5FC7">
            <w:pPr>
              <w:pStyle w:val="Contedodatabela"/>
              <w:shd w:val="clear" w:color="auto" w:fill="B2B2B2"/>
              <w:rPr>
                <w:rFonts w:ascii="Arial Narrow" w:hAnsi="Arial Narrow" w:cs="Times New Roman"/>
                <w:sz w:val="20"/>
                <w:szCs w:val="20"/>
              </w:rPr>
            </w:pPr>
          </w:p>
          <w:p w14:paraId="5675F006"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 xml:space="preserve">O </w:t>
            </w:r>
            <w:r w:rsidRPr="00CF45EE">
              <w:rPr>
                <w:rFonts w:ascii="Arial Narrow" w:hAnsi="Arial Narrow" w:cs="Times New Roman"/>
                <w:b/>
                <w:bCs/>
                <w:color w:val="FF0000"/>
                <w:sz w:val="20"/>
                <w:szCs w:val="20"/>
              </w:rPr>
              <w:t>Esperantoskribo</w:t>
            </w:r>
            <w:r w:rsidRPr="00CF45EE">
              <w:rPr>
                <w:rFonts w:ascii="Arial Narrow" w:hAnsi="Arial Narrow" w:cs="Times New Roman"/>
                <w:sz w:val="20"/>
                <w:szCs w:val="20"/>
              </w:rPr>
              <w:t xml:space="preserve"> terá Digrafos:</w:t>
            </w:r>
          </w:p>
          <w:p w14:paraId="0585FCD6" w14:textId="77777777" w:rsidR="002B31CA" w:rsidRPr="00CF45EE" w:rsidRDefault="002B31CA" w:rsidP="00DF5FC7">
            <w:pPr>
              <w:pStyle w:val="Contedodatabela"/>
              <w:shd w:val="clear" w:color="auto" w:fill="B2B2B2"/>
              <w:rPr>
                <w:rFonts w:ascii="Arial Narrow" w:hAnsi="Arial Narrow" w:cs="Times New Roman"/>
                <w:sz w:val="20"/>
                <w:szCs w:val="20"/>
              </w:rPr>
            </w:pPr>
          </w:p>
          <w:p w14:paraId="00414B61"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Ĉ para CX</w:t>
            </w:r>
          </w:p>
          <w:p w14:paraId="63F56D1A"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Ĝ para GX</w:t>
            </w:r>
          </w:p>
          <w:p w14:paraId="5967665F"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Ĥ para HX</w:t>
            </w:r>
          </w:p>
          <w:p w14:paraId="6ECF3043"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De Ŝ para SX</w:t>
            </w:r>
          </w:p>
          <w:p w14:paraId="1D7B6DCF" w14:textId="77777777" w:rsidR="002B31CA" w:rsidRPr="00CF45EE" w:rsidRDefault="002B31CA" w:rsidP="00DF5FC7">
            <w:pPr>
              <w:pStyle w:val="Contedodatabela"/>
              <w:shd w:val="clear" w:color="auto" w:fill="B2B2B2"/>
              <w:rPr>
                <w:rFonts w:ascii="Arial Narrow" w:hAnsi="Arial Narrow" w:cs="Times New Roman"/>
                <w:sz w:val="20"/>
                <w:szCs w:val="20"/>
              </w:rPr>
            </w:pPr>
          </w:p>
          <w:p w14:paraId="23304E3B" w14:textId="77777777" w:rsidR="002B31CA" w:rsidRPr="00CF45EE" w:rsidRDefault="002B31CA" w:rsidP="00DF5FC7">
            <w:pPr>
              <w:pStyle w:val="Contedodatabela"/>
              <w:shd w:val="clear" w:color="auto" w:fill="B2B2B2"/>
              <w:rPr>
                <w:rFonts w:ascii="Arial Narrow" w:hAnsi="Arial Narrow" w:cs="Times New Roman"/>
                <w:sz w:val="20"/>
                <w:szCs w:val="20"/>
              </w:rPr>
            </w:pPr>
            <w:r w:rsidRPr="00CF45EE">
              <w:rPr>
                <w:rFonts w:ascii="Arial Narrow" w:hAnsi="Arial Narrow" w:cs="Times New Roman"/>
                <w:sz w:val="20"/>
                <w:szCs w:val="20"/>
              </w:rPr>
              <w:t xml:space="preserve">O Ĥ (ou HX) no Esperantoskribo terá o som de R, IGUAL ao H do Esperanto. </w:t>
            </w:r>
          </w:p>
          <w:p w14:paraId="0F35F179" w14:textId="77777777" w:rsidR="002B31CA" w:rsidRPr="00CF45EE" w:rsidRDefault="002B31CA" w:rsidP="00DF5FC7">
            <w:pPr>
              <w:pStyle w:val="Contedodatabela"/>
              <w:shd w:val="clear" w:color="auto" w:fill="B2B2B2"/>
              <w:rPr>
                <w:rFonts w:ascii="Arial Narrow" w:hAnsi="Arial Narrow" w:cs="Times New Roman"/>
                <w:sz w:val="20"/>
                <w:szCs w:val="20"/>
              </w:rPr>
            </w:pPr>
          </w:p>
        </w:tc>
      </w:tr>
    </w:tbl>
    <w:p w14:paraId="1BCE92A8" w14:textId="77777777" w:rsidR="002B31CA" w:rsidRDefault="002B31CA" w:rsidP="002B31CA">
      <w:pPr>
        <w:rPr>
          <w:rFonts w:ascii="Arial Narrow" w:hAnsi="Arial Narrow"/>
          <w:sz w:val="20"/>
          <w:szCs w:val="20"/>
        </w:rPr>
        <w:sectPr w:rsidR="002B31CA" w:rsidSect="00361BD1">
          <w:type w:val="continuous"/>
          <w:pgSz w:w="12240" w:h="15840"/>
          <w:pgMar w:top="720" w:right="720" w:bottom="720" w:left="720" w:header="708" w:footer="708" w:gutter="0"/>
          <w:cols w:space="708"/>
          <w:docGrid w:linePitch="360"/>
        </w:sectPr>
      </w:pPr>
    </w:p>
    <w:p w14:paraId="5EDCE4F6" w14:textId="77777777" w:rsidR="002B31CA" w:rsidRPr="00CF45EE" w:rsidRDefault="002B31CA" w:rsidP="002B31CA">
      <w:pPr>
        <w:rPr>
          <w:rFonts w:ascii="Arial Narrow" w:hAnsi="Arial Narrow"/>
          <w:sz w:val="20"/>
          <w:szCs w:val="20"/>
        </w:rPr>
      </w:pPr>
    </w:p>
    <w:p w14:paraId="255786BA" w14:textId="77777777" w:rsidR="002B31CA" w:rsidRPr="00CF45EE" w:rsidRDefault="002B31CA" w:rsidP="007D4AC7">
      <w:pPr>
        <w:rPr>
          <w:rFonts w:ascii="Arial Narrow" w:hAnsi="Arial Narrow"/>
          <w:sz w:val="20"/>
          <w:szCs w:val="20"/>
        </w:rPr>
      </w:pPr>
    </w:p>
    <w:p w14:paraId="044B5B86" w14:textId="77777777" w:rsidR="007D4AC7" w:rsidRPr="00CF45EE" w:rsidRDefault="007D4AC7" w:rsidP="007D4AC7">
      <w:pPr>
        <w:jc w:val="center"/>
        <w:rPr>
          <w:rFonts w:ascii="Arial Narrow" w:hAnsi="Arial Narrow"/>
          <w:sz w:val="20"/>
          <w:szCs w:val="20"/>
        </w:rPr>
      </w:pPr>
      <w:r w:rsidRPr="00CF45EE">
        <w:rPr>
          <w:rFonts w:ascii="Arial Narrow" w:hAnsi="Arial Narrow"/>
          <w:b/>
          <w:bCs/>
          <w:sz w:val="20"/>
          <w:szCs w:val="20"/>
          <w:u w:val="single"/>
        </w:rPr>
        <w:t>As 15 regras fundamentais do Esperanto</w:t>
      </w:r>
    </w:p>
    <w:p w14:paraId="5A02E7A3" w14:textId="77777777" w:rsidR="007D4AC7" w:rsidRPr="00CF45EE" w:rsidRDefault="007D4AC7" w:rsidP="007D4AC7">
      <w:pPr>
        <w:rPr>
          <w:rFonts w:ascii="Arial Narrow" w:hAnsi="Arial Narrow"/>
          <w:sz w:val="20"/>
          <w:szCs w:val="20"/>
        </w:rPr>
      </w:pPr>
    </w:p>
    <w:p w14:paraId="3C7D4EC0" w14:textId="77777777" w:rsidR="007D4AC7" w:rsidRPr="00CF45EE" w:rsidRDefault="007D4AC7" w:rsidP="007D4AC7">
      <w:pPr>
        <w:widowControl w:val="0"/>
        <w:numPr>
          <w:ilvl w:val="0"/>
          <w:numId w:val="1"/>
        </w:numPr>
        <w:suppressAutoHyphens/>
        <w:spacing w:after="0"/>
        <w:rPr>
          <w:rFonts w:ascii="Arial Narrow" w:hAnsi="Arial Narrow"/>
          <w:b/>
          <w:bCs/>
          <w:sz w:val="20"/>
          <w:szCs w:val="20"/>
          <w:u w:val="single"/>
        </w:rPr>
      </w:pPr>
      <w:r w:rsidRPr="00CF45EE">
        <w:rPr>
          <w:rFonts w:ascii="Arial Narrow" w:hAnsi="Arial Narrow"/>
          <w:b/>
          <w:bCs/>
          <w:sz w:val="20"/>
          <w:szCs w:val="20"/>
          <w:u w:val="single"/>
        </w:rPr>
        <w:t>Artigo</w:t>
      </w:r>
      <w:r w:rsidRPr="00CF45EE">
        <w:rPr>
          <w:rFonts w:ascii="Arial Narrow" w:hAnsi="Arial Narrow"/>
          <w:sz w:val="20"/>
          <w:szCs w:val="20"/>
        </w:rPr>
        <w:t xml:space="preserve"> – Definido: LA (=</w:t>
      </w:r>
      <w:proofErr w:type="gramStart"/>
      <w:r w:rsidRPr="00CF45EE">
        <w:rPr>
          <w:rFonts w:ascii="Arial Narrow" w:hAnsi="Arial Narrow"/>
          <w:sz w:val="20"/>
          <w:szCs w:val="20"/>
        </w:rPr>
        <w:t xml:space="preserve">  </w:t>
      </w:r>
      <w:proofErr w:type="gramEnd"/>
      <w:r w:rsidRPr="00CF45EE">
        <w:rPr>
          <w:rFonts w:ascii="Arial Narrow" w:hAnsi="Arial Narrow"/>
          <w:sz w:val="20"/>
          <w:szCs w:val="20"/>
        </w:rPr>
        <w:t>o, a, os, as); Indefinido: não há.</w:t>
      </w:r>
    </w:p>
    <w:p w14:paraId="2E43033A" w14:textId="77777777" w:rsidR="007D4AC7" w:rsidRPr="00CF45EE" w:rsidRDefault="007D4AC7" w:rsidP="007D4AC7">
      <w:pPr>
        <w:widowControl w:val="0"/>
        <w:numPr>
          <w:ilvl w:val="0"/>
          <w:numId w:val="1"/>
        </w:numPr>
        <w:suppressAutoHyphens/>
        <w:spacing w:after="0"/>
        <w:rPr>
          <w:rFonts w:ascii="Arial Narrow" w:hAnsi="Arial Narrow"/>
          <w:sz w:val="20"/>
          <w:szCs w:val="20"/>
        </w:rPr>
      </w:pPr>
      <w:r w:rsidRPr="00CF45EE">
        <w:rPr>
          <w:rFonts w:ascii="Arial Narrow" w:hAnsi="Arial Narrow"/>
          <w:b/>
          <w:bCs/>
          <w:sz w:val="20"/>
          <w:szCs w:val="20"/>
          <w:u w:val="single"/>
        </w:rPr>
        <w:t>Substantivo</w:t>
      </w:r>
      <w:r w:rsidRPr="00CF45EE">
        <w:rPr>
          <w:rFonts w:ascii="Arial Narrow" w:hAnsi="Arial Narrow"/>
          <w:sz w:val="20"/>
          <w:szCs w:val="20"/>
        </w:rPr>
        <w:t xml:space="preserve"> – Terminação:</w:t>
      </w:r>
    </w:p>
    <w:p w14:paraId="0709BEBE" w14:textId="77777777" w:rsidR="00CB64E4" w:rsidRPr="00CF45EE" w:rsidRDefault="00CB64E4" w:rsidP="00CB64E4">
      <w:pPr>
        <w:rPr>
          <w:rFonts w:ascii="Arial Narrow" w:hAnsi="Arial Narrow"/>
          <w:sz w:val="20"/>
          <w:szCs w:val="20"/>
        </w:rPr>
      </w:pPr>
    </w:p>
    <w:p w14:paraId="26A60CA7" w14:textId="77777777" w:rsidR="00CB64E4" w:rsidRDefault="00CB64E4" w:rsidP="00CB64E4">
      <w:pPr>
        <w:widowControl w:val="0"/>
        <w:suppressAutoHyphens/>
        <w:spacing w:after="0"/>
        <w:rPr>
          <w:rFonts w:ascii="Arial Narrow" w:hAnsi="Arial Narrow"/>
          <w:b/>
          <w:bCs/>
          <w:sz w:val="20"/>
          <w:szCs w:val="20"/>
          <w:u w:val="single"/>
        </w:rPr>
      </w:pPr>
    </w:p>
    <w:tbl>
      <w:tblPr>
        <w:tblpPr w:leftFromText="141" w:rightFromText="141" w:vertAnchor="page" w:horzAnchor="margin" w:tblpY="3166"/>
        <w:tblOverlap w:val="never"/>
        <w:tblW w:w="10312" w:type="dxa"/>
        <w:tblCellMar>
          <w:top w:w="55" w:type="dxa"/>
          <w:left w:w="55" w:type="dxa"/>
          <w:bottom w:w="55" w:type="dxa"/>
          <w:right w:w="55" w:type="dxa"/>
        </w:tblCellMar>
        <w:tblLook w:val="0000" w:firstRow="0" w:lastRow="0" w:firstColumn="0" w:lastColumn="0" w:noHBand="0" w:noVBand="0"/>
      </w:tblPr>
      <w:tblGrid>
        <w:gridCol w:w="2127"/>
        <w:gridCol w:w="2268"/>
        <w:gridCol w:w="2409"/>
        <w:gridCol w:w="3508"/>
      </w:tblGrid>
      <w:tr w:rsidR="009B461B" w14:paraId="496B618D" w14:textId="77777777" w:rsidTr="009B461B">
        <w:trPr>
          <w:trHeight w:val="343"/>
        </w:trPr>
        <w:tc>
          <w:tcPr>
            <w:tcW w:w="2127" w:type="dxa"/>
            <w:shd w:val="clear" w:color="auto" w:fill="auto"/>
          </w:tcPr>
          <w:p w14:paraId="1E060253" w14:textId="77777777" w:rsidR="009B461B" w:rsidRPr="00CF45EE" w:rsidRDefault="009B461B" w:rsidP="009B461B">
            <w:pPr>
              <w:rPr>
                <w:rFonts w:ascii="Arial Narrow" w:hAnsi="Arial Narrow"/>
                <w:sz w:val="20"/>
                <w:szCs w:val="20"/>
              </w:rPr>
            </w:pPr>
            <w:r w:rsidRPr="00CF45EE">
              <w:rPr>
                <w:rFonts w:ascii="Arial Narrow" w:hAnsi="Arial Narrow"/>
                <w:sz w:val="20"/>
                <w:szCs w:val="20"/>
              </w:rPr>
              <w:t>Masculino: O</w:t>
            </w:r>
          </w:p>
        </w:tc>
        <w:tc>
          <w:tcPr>
            <w:tcW w:w="2268" w:type="dxa"/>
            <w:shd w:val="clear" w:color="auto" w:fill="auto"/>
          </w:tcPr>
          <w:p w14:paraId="6793F8E6" w14:textId="77777777" w:rsidR="009B461B" w:rsidRPr="00CF45EE" w:rsidRDefault="009B461B" w:rsidP="009B461B">
            <w:pPr>
              <w:rPr>
                <w:rFonts w:ascii="Arial Narrow" w:hAnsi="Arial Narrow"/>
                <w:sz w:val="20"/>
                <w:szCs w:val="20"/>
              </w:rPr>
            </w:pPr>
            <w:r w:rsidRPr="00CF45EE">
              <w:rPr>
                <w:rFonts w:ascii="Arial Narrow" w:hAnsi="Arial Narrow"/>
                <w:sz w:val="20"/>
                <w:szCs w:val="20"/>
              </w:rPr>
              <w:t>Feminino: INO</w:t>
            </w:r>
          </w:p>
        </w:tc>
        <w:tc>
          <w:tcPr>
            <w:tcW w:w="2409" w:type="dxa"/>
            <w:shd w:val="clear" w:color="auto" w:fill="BFBFBF" w:themeFill="background1" w:themeFillShade="BF"/>
          </w:tcPr>
          <w:p w14:paraId="32C08C16" w14:textId="77777777" w:rsidR="009B461B" w:rsidRPr="00CF45EE" w:rsidRDefault="009B461B" w:rsidP="009B461B">
            <w:pPr>
              <w:rPr>
                <w:rFonts w:ascii="Arial Narrow" w:hAnsi="Arial Narrow"/>
                <w:sz w:val="20"/>
                <w:szCs w:val="20"/>
              </w:rPr>
            </w:pPr>
            <w:r>
              <w:rPr>
                <w:rFonts w:ascii="Arial Narrow" w:hAnsi="Arial Narrow"/>
                <w:sz w:val="20"/>
                <w:szCs w:val="20"/>
              </w:rPr>
              <w:t>Coisas ou objeto: ENO</w:t>
            </w:r>
          </w:p>
        </w:tc>
        <w:tc>
          <w:tcPr>
            <w:tcW w:w="3508" w:type="dxa"/>
            <w:shd w:val="clear" w:color="auto" w:fill="auto"/>
          </w:tcPr>
          <w:p w14:paraId="1FCAFD7D" w14:textId="77777777" w:rsidR="009B461B" w:rsidRPr="00CF45EE" w:rsidRDefault="009B461B" w:rsidP="009B461B">
            <w:pPr>
              <w:rPr>
                <w:rFonts w:ascii="Arial Narrow" w:hAnsi="Arial Narrow"/>
                <w:sz w:val="20"/>
                <w:szCs w:val="20"/>
              </w:rPr>
            </w:pPr>
            <w:r w:rsidRPr="00CF45EE">
              <w:rPr>
                <w:rFonts w:ascii="Arial Narrow" w:hAnsi="Arial Narrow"/>
                <w:sz w:val="20"/>
                <w:szCs w:val="20"/>
              </w:rPr>
              <w:t>Plural: J</w:t>
            </w:r>
          </w:p>
        </w:tc>
      </w:tr>
      <w:tr w:rsidR="009B461B" w14:paraId="4DD78100" w14:textId="77777777" w:rsidTr="009B461B">
        <w:trPr>
          <w:trHeight w:val="357"/>
        </w:trPr>
        <w:tc>
          <w:tcPr>
            <w:tcW w:w="10312" w:type="dxa"/>
            <w:gridSpan w:val="4"/>
          </w:tcPr>
          <w:p w14:paraId="378A4074"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Em Esperantoskribo o Plural do Substantivo será terminado por: Y</w:t>
            </w:r>
          </w:p>
        </w:tc>
      </w:tr>
      <w:tr w:rsidR="009B461B" w14:paraId="4E3FEA9F" w14:textId="77777777" w:rsidTr="009B461B">
        <w:trPr>
          <w:trHeight w:val="568"/>
        </w:trPr>
        <w:tc>
          <w:tcPr>
            <w:tcW w:w="10312" w:type="dxa"/>
            <w:gridSpan w:val="4"/>
          </w:tcPr>
          <w:p w14:paraId="5F7CB530"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OBJETOS – em Esperantoskribo: podemos classificar os objetos, exemplo: LIBRO - livro, que não é nem masculino e nem feminino, para classificar um objeto colocamos o sufixo ENO no substantivo, exemplo: LIBRO - [LIBRO NN EN;]</w:t>
            </w:r>
          </w:p>
        </w:tc>
      </w:tr>
      <w:tr w:rsidR="009B461B" w14:paraId="211AE157" w14:textId="77777777" w:rsidTr="009B461B">
        <w:trPr>
          <w:trHeight w:val="568"/>
        </w:trPr>
        <w:tc>
          <w:tcPr>
            <w:tcW w:w="10312" w:type="dxa"/>
            <w:gridSpan w:val="4"/>
          </w:tcPr>
          <w:p w14:paraId="0518BD17"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APELIDOS - em Esperantoskribo: para simplificar os apelidos no Esperantoskribo usa-se o sufixo TO no masculino e TINO para o feminino, exemplo: [JOÃOZINHO NN TO;] para masculino, [MARIAZINHA NN TINO;]</w:t>
            </w:r>
          </w:p>
        </w:tc>
      </w:tr>
      <w:tr w:rsidR="009B461B" w14:paraId="378549F5" w14:textId="77777777" w:rsidTr="009B461B">
        <w:trPr>
          <w:trHeight w:val="1428"/>
        </w:trPr>
        <w:tc>
          <w:tcPr>
            <w:tcW w:w="10312" w:type="dxa"/>
            <w:gridSpan w:val="4"/>
          </w:tcPr>
          <w:p w14:paraId="1F43931C"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NOMES PRÓPRIOS – Os nomes próprios de pessoas podem ser mantidos nas línguas originais. Ex.:</w:t>
            </w:r>
          </w:p>
          <w:p w14:paraId="7E6F5E1A"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Masculinos: [João nn o;]</w:t>
            </w:r>
          </w:p>
          <w:p w14:paraId="117A0FD9"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Femininos: [Maria nn ino;]</w:t>
            </w:r>
          </w:p>
          <w:p w14:paraId="12BEA9D0" w14:textId="77777777" w:rsidR="009B461B" w:rsidRPr="00CF45EE" w:rsidRDefault="009B461B" w:rsidP="009B461B">
            <w:pPr>
              <w:shd w:val="clear" w:color="auto" w:fill="B2B2B2"/>
              <w:rPr>
                <w:rFonts w:ascii="Arial Narrow" w:hAnsi="Arial Narrow"/>
                <w:sz w:val="20"/>
                <w:szCs w:val="20"/>
              </w:rPr>
            </w:pPr>
            <w:r w:rsidRPr="00CF45EE">
              <w:rPr>
                <w:rFonts w:ascii="Arial Narrow" w:hAnsi="Arial Narrow"/>
                <w:sz w:val="20"/>
                <w:szCs w:val="20"/>
              </w:rPr>
              <w:t>Nomes completos: [Pedro Álvares Cabral nn o;]</w:t>
            </w:r>
          </w:p>
        </w:tc>
      </w:tr>
    </w:tbl>
    <w:p w14:paraId="1A09C6C6" w14:textId="32D814E3" w:rsidR="007D4AC7" w:rsidRPr="00CF45EE" w:rsidRDefault="007D4AC7" w:rsidP="007D4AC7">
      <w:pPr>
        <w:widowControl w:val="0"/>
        <w:numPr>
          <w:ilvl w:val="0"/>
          <w:numId w:val="1"/>
        </w:numPr>
        <w:suppressAutoHyphens/>
        <w:spacing w:after="0"/>
        <w:rPr>
          <w:rFonts w:ascii="Arial Narrow" w:hAnsi="Arial Narrow"/>
          <w:b/>
          <w:bCs/>
          <w:sz w:val="20"/>
          <w:szCs w:val="20"/>
          <w:u w:val="single"/>
        </w:rPr>
      </w:pPr>
      <w:r w:rsidRPr="00CF45EE">
        <w:rPr>
          <w:rFonts w:ascii="Arial Narrow" w:hAnsi="Arial Narrow"/>
          <w:b/>
          <w:bCs/>
          <w:sz w:val="20"/>
          <w:szCs w:val="20"/>
          <w:u w:val="single"/>
        </w:rPr>
        <w:t>Adjetivo</w:t>
      </w:r>
      <w:r w:rsidRPr="00CF45EE">
        <w:rPr>
          <w:rFonts w:ascii="Arial Narrow" w:hAnsi="Arial Narrow"/>
          <w:sz w:val="20"/>
          <w:szCs w:val="20"/>
        </w:rPr>
        <w:t xml:space="preserve"> – Terminação A;</w:t>
      </w:r>
    </w:p>
    <w:p w14:paraId="041B501B" w14:textId="77777777" w:rsidR="007D4AC7" w:rsidRPr="00CF45EE" w:rsidRDefault="007D4AC7" w:rsidP="007D4AC7">
      <w:pPr>
        <w:widowControl w:val="0"/>
        <w:numPr>
          <w:ilvl w:val="0"/>
          <w:numId w:val="1"/>
        </w:numPr>
        <w:suppressAutoHyphens/>
        <w:spacing w:after="0"/>
        <w:rPr>
          <w:rFonts w:ascii="Arial Narrow" w:hAnsi="Arial Narrow"/>
          <w:b/>
          <w:bCs/>
          <w:sz w:val="20"/>
          <w:szCs w:val="20"/>
          <w:u w:val="single"/>
        </w:rPr>
      </w:pPr>
      <w:r w:rsidRPr="00CF45EE">
        <w:rPr>
          <w:rFonts w:ascii="Arial Narrow" w:hAnsi="Arial Narrow"/>
          <w:b/>
          <w:bCs/>
          <w:sz w:val="20"/>
          <w:szCs w:val="20"/>
          <w:u w:val="single"/>
        </w:rPr>
        <w:t>Advérbios Derivados</w:t>
      </w:r>
      <w:r w:rsidRPr="00CF45EE">
        <w:rPr>
          <w:rFonts w:ascii="Arial Narrow" w:hAnsi="Arial Narrow"/>
          <w:sz w:val="20"/>
          <w:szCs w:val="20"/>
        </w:rPr>
        <w:t xml:space="preserve"> – Terminação E.</w:t>
      </w:r>
    </w:p>
    <w:p w14:paraId="26DCDBCD" w14:textId="097BF395" w:rsidR="007D4AC7" w:rsidRDefault="007D4AC7" w:rsidP="007D4AC7">
      <w:pPr>
        <w:widowControl w:val="0"/>
        <w:numPr>
          <w:ilvl w:val="0"/>
          <w:numId w:val="1"/>
        </w:numPr>
        <w:suppressAutoHyphens/>
        <w:spacing w:after="0"/>
        <w:rPr>
          <w:rFonts w:ascii="Arial Narrow" w:hAnsi="Arial Narrow"/>
          <w:sz w:val="20"/>
          <w:szCs w:val="20"/>
        </w:rPr>
      </w:pPr>
      <w:r w:rsidRPr="00CF45EE">
        <w:rPr>
          <w:rFonts w:ascii="Arial Narrow" w:hAnsi="Arial Narrow"/>
          <w:b/>
          <w:bCs/>
          <w:sz w:val="20"/>
          <w:szCs w:val="20"/>
          <w:u w:val="single"/>
        </w:rPr>
        <w:t>Numerais</w:t>
      </w:r>
      <w:r w:rsidR="00BF20FB" w:rsidRPr="00BF20FB">
        <w:rPr>
          <w:rFonts w:ascii="Arial Narrow" w:hAnsi="Arial Narrow"/>
          <w:sz w:val="20"/>
          <w:szCs w:val="20"/>
        </w:rPr>
        <w:t xml:space="preserve"> -</w:t>
      </w:r>
      <w:r w:rsidRPr="00BF20FB">
        <w:rPr>
          <w:rFonts w:ascii="Arial Narrow" w:hAnsi="Arial Narrow"/>
          <w:sz w:val="20"/>
          <w:szCs w:val="20"/>
        </w:rPr>
        <w:t xml:space="preserve"> </w:t>
      </w:r>
      <w:r w:rsidR="00BF20FB" w:rsidRPr="00BF20FB">
        <w:rPr>
          <w:rFonts w:ascii="Arial Narrow" w:hAnsi="Arial Narrow"/>
          <w:sz w:val="20"/>
          <w:szCs w:val="20"/>
        </w:rPr>
        <w:t xml:space="preserve">em Esperantoskribo vide o próximo </w:t>
      </w:r>
      <w:proofErr w:type="gramStart"/>
      <w:r w:rsidR="00BF20FB" w:rsidRPr="00BF20FB">
        <w:rPr>
          <w:rFonts w:ascii="Arial Narrow" w:hAnsi="Arial Narrow"/>
          <w:sz w:val="20"/>
          <w:szCs w:val="20"/>
        </w:rPr>
        <w:t>menu</w:t>
      </w:r>
      <w:proofErr w:type="gramEnd"/>
      <w:r w:rsidR="00BF20FB" w:rsidRPr="00BF20FB">
        <w:rPr>
          <w:rFonts w:ascii="Arial Narrow" w:hAnsi="Arial Narrow"/>
          <w:sz w:val="20"/>
          <w:szCs w:val="20"/>
        </w:rPr>
        <w:t>:</w:t>
      </w:r>
    </w:p>
    <w:p w14:paraId="3CCA044E" w14:textId="77777777" w:rsidR="009E4038" w:rsidRDefault="009E4038" w:rsidP="009E4038">
      <w:pPr>
        <w:widowControl w:val="0"/>
        <w:suppressAutoHyphens/>
        <w:spacing w:after="0"/>
        <w:rPr>
          <w:rFonts w:ascii="Arial Narrow" w:hAnsi="Arial Narrow"/>
          <w:sz w:val="20"/>
          <w:szCs w:val="20"/>
        </w:rPr>
      </w:pPr>
    </w:p>
    <w:p w14:paraId="77CED97B" w14:textId="77777777" w:rsidR="009E4038" w:rsidRPr="00CF45EE" w:rsidRDefault="009E4038" w:rsidP="009E4038">
      <w:pPr>
        <w:widowControl w:val="0"/>
        <w:numPr>
          <w:ilvl w:val="0"/>
          <w:numId w:val="1"/>
        </w:numPr>
        <w:suppressAutoHyphens/>
        <w:spacing w:after="0"/>
        <w:rPr>
          <w:rFonts w:ascii="Arial Narrow" w:hAnsi="Arial Narrow"/>
          <w:b/>
          <w:bCs/>
          <w:sz w:val="20"/>
          <w:szCs w:val="20"/>
          <w:u w:val="single"/>
        </w:rPr>
      </w:pPr>
      <w:r w:rsidRPr="00CF45EE">
        <w:rPr>
          <w:rFonts w:ascii="Arial Narrow" w:hAnsi="Arial Narrow"/>
          <w:b/>
          <w:bCs/>
          <w:sz w:val="20"/>
          <w:szCs w:val="20"/>
          <w:u w:val="single"/>
        </w:rPr>
        <w:t>Adjetivo</w:t>
      </w:r>
      <w:r w:rsidRPr="00CF45EE">
        <w:rPr>
          <w:rFonts w:ascii="Arial Narrow" w:hAnsi="Arial Narrow"/>
          <w:sz w:val="20"/>
          <w:szCs w:val="20"/>
        </w:rPr>
        <w:t xml:space="preserve"> – Terminação A;</w:t>
      </w:r>
    </w:p>
    <w:p w14:paraId="557A4A8E" w14:textId="77777777" w:rsidR="009E4038" w:rsidRPr="00CF45EE" w:rsidRDefault="009E4038" w:rsidP="009E4038">
      <w:pPr>
        <w:widowControl w:val="0"/>
        <w:numPr>
          <w:ilvl w:val="0"/>
          <w:numId w:val="1"/>
        </w:numPr>
        <w:suppressAutoHyphens/>
        <w:spacing w:after="0"/>
        <w:rPr>
          <w:rFonts w:ascii="Arial Narrow" w:hAnsi="Arial Narrow"/>
          <w:b/>
          <w:bCs/>
          <w:sz w:val="20"/>
          <w:szCs w:val="20"/>
          <w:u w:val="single"/>
        </w:rPr>
      </w:pPr>
      <w:r w:rsidRPr="00CF45EE">
        <w:rPr>
          <w:rFonts w:ascii="Arial Narrow" w:hAnsi="Arial Narrow"/>
          <w:b/>
          <w:bCs/>
          <w:sz w:val="20"/>
          <w:szCs w:val="20"/>
          <w:u w:val="single"/>
        </w:rPr>
        <w:t>Advérbios Derivados</w:t>
      </w:r>
      <w:r w:rsidRPr="00CF45EE">
        <w:rPr>
          <w:rFonts w:ascii="Arial Narrow" w:hAnsi="Arial Narrow"/>
          <w:sz w:val="20"/>
          <w:szCs w:val="20"/>
        </w:rPr>
        <w:t xml:space="preserve"> – Terminação E.</w:t>
      </w:r>
    </w:p>
    <w:p w14:paraId="4F8B01A0" w14:textId="77777777" w:rsidR="009E4038" w:rsidRDefault="009E4038" w:rsidP="009E4038">
      <w:pPr>
        <w:widowControl w:val="0"/>
        <w:numPr>
          <w:ilvl w:val="0"/>
          <w:numId w:val="1"/>
        </w:numPr>
        <w:suppressAutoHyphens/>
        <w:spacing w:after="0"/>
        <w:rPr>
          <w:rFonts w:ascii="Arial Narrow" w:hAnsi="Arial Narrow"/>
          <w:sz w:val="20"/>
          <w:szCs w:val="20"/>
        </w:rPr>
      </w:pPr>
      <w:r w:rsidRPr="00CF45EE">
        <w:rPr>
          <w:rFonts w:ascii="Arial Narrow" w:hAnsi="Arial Narrow"/>
          <w:b/>
          <w:bCs/>
          <w:sz w:val="20"/>
          <w:szCs w:val="20"/>
          <w:u w:val="single"/>
        </w:rPr>
        <w:t>Numerais</w:t>
      </w:r>
      <w:r w:rsidRPr="00BF20FB">
        <w:rPr>
          <w:rFonts w:ascii="Arial Narrow" w:hAnsi="Arial Narrow"/>
          <w:sz w:val="20"/>
          <w:szCs w:val="20"/>
        </w:rPr>
        <w:t xml:space="preserve"> - em Esperantoskribo vide o próximo </w:t>
      </w:r>
      <w:proofErr w:type="gramStart"/>
      <w:r w:rsidRPr="00BF20FB">
        <w:rPr>
          <w:rFonts w:ascii="Arial Narrow" w:hAnsi="Arial Narrow"/>
          <w:sz w:val="20"/>
          <w:szCs w:val="20"/>
        </w:rPr>
        <w:t>menu</w:t>
      </w:r>
      <w:proofErr w:type="gramEnd"/>
      <w:r w:rsidRPr="00BF20FB">
        <w:rPr>
          <w:rFonts w:ascii="Arial Narrow" w:hAnsi="Arial Narrow"/>
          <w:sz w:val="20"/>
          <w:szCs w:val="20"/>
        </w:rPr>
        <w:t>:</w:t>
      </w:r>
    </w:p>
    <w:p w14:paraId="2D140525" w14:textId="77777777" w:rsidR="009E4038" w:rsidRDefault="009E4038" w:rsidP="009E4038">
      <w:pPr>
        <w:widowControl w:val="0"/>
        <w:suppressAutoHyphens/>
        <w:spacing w:after="0"/>
        <w:rPr>
          <w:rFonts w:ascii="Arial Narrow" w:hAnsi="Arial Narrow"/>
          <w:sz w:val="20"/>
          <w:szCs w:val="20"/>
        </w:rPr>
      </w:pPr>
    </w:p>
    <w:p w14:paraId="741629FD" w14:textId="77777777" w:rsidR="009E4038" w:rsidRPr="00BF20FB" w:rsidRDefault="009E4038" w:rsidP="009E4038">
      <w:pPr>
        <w:widowControl w:val="0"/>
        <w:suppressAutoHyphens/>
        <w:spacing w:after="0"/>
        <w:rPr>
          <w:rFonts w:ascii="Arial Narrow" w:hAnsi="Arial Narrow"/>
          <w:sz w:val="20"/>
          <w:szCs w:val="20"/>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8"/>
        <w:gridCol w:w="3296"/>
        <w:gridCol w:w="2483"/>
        <w:gridCol w:w="2903"/>
      </w:tblGrid>
      <w:tr w:rsidR="007D4AC7" w:rsidRPr="00CF45EE" w14:paraId="2AC79543"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8FF99" w14:textId="77777777" w:rsidR="007D4AC7" w:rsidRPr="00CF45EE" w:rsidRDefault="007D4AC7" w:rsidP="00FA10FB">
            <w:pPr>
              <w:rPr>
                <w:rFonts w:ascii="Arial Narrow" w:hAnsi="Arial Narrow"/>
                <w:sz w:val="20"/>
                <w:szCs w:val="20"/>
              </w:rPr>
            </w:pPr>
            <w:proofErr w:type="gramStart"/>
            <w:r w:rsidRPr="00CF45EE">
              <w:rPr>
                <w:rFonts w:ascii="Arial Narrow" w:hAnsi="Arial Narrow"/>
                <w:sz w:val="20"/>
                <w:szCs w:val="20"/>
              </w:rPr>
              <w:t>0</w:t>
            </w:r>
            <w:proofErr w:type="gramEnd"/>
            <w:r w:rsidRPr="00CF45EE">
              <w:rPr>
                <w:rFonts w:ascii="Arial Narrow" w:hAnsi="Arial Narrow"/>
                <w:sz w:val="20"/>
                <w:szCs w:val="20"/>
              </w:rPr>
              <w:t xml:space="preserve"> - NULO</w:t>
            </w:r>
            <w:r w:rsidRPr="00CF45EE">
              <w:rPr>
                <w:rFonts w:ascii="Arial Narrow" w:hAnsi="Arial Narrow"/>
                <w:sz w:val="20"/>
                <w:szCs w:val="20"/>
              </w:rPr>
              <w:br/>
              <w:t>1 – UNU</w:t>
            </w:r>
            <w:r w:rsidRPr="00CF45EE">
              <w:rPr>
                <w:rFonts w:ascii="Arial Narrow" w:hAnsi="Arial Narrow"/>
                <w:sz w:val="20"/>
                <w:szCs w:val="20"/>
              </w:rPr>
              <w:br/>
              <w:t>2 – DU</w:t>
            </w:r>
            <w:r w:rsidRPr="00CF45EE">
              <w:rPr>
                <w:rFonts w:ascii="Arial Narrow" w:hAnsi="Arial Narrow"/>
                <w:sz w:val="20"/>
                <w:szCs w:val="20"/>
              </w:rPr>
              <w:br/>
              <w:t>3 – TRI</w:t>
            </w:r>
            <w:r w:rsidRPr="00CF45EE">
              <w:rPr>
                <w:rFonts w:ascii="Arial Narrow" w:hAnsi="Arial Narrow"/>
                <w:sz w:val="20"/>
                <w:szCs w:val="20"/>
              </w:rPr>
              <w:br/>
              <w:t>4 – KVAR</w:t>
            </w:r>
            <w:r w:rsidRPr="00CF45EE">
              <w:rPr>
                <w:rFonts w:ascii="Arial Narrow" w:hAnsi="Arial Narrow"/>
                <w:sz w:val="20"/>
                <w:szCs w:val="20"/>
              </w:rPr>
              <w:br/>
              <w:t>5 – KVIN</w:t>
            </w:r>
            <w:r w:rsidRPr="00CF45EE">
              <w:rPr>
                <w:rFonts w:ascii="Arial Narrow" w:hAnsi="Arial Narrow"/>
                <w:sz w:val="20"/>
                <w:szCs w:val="20"/>
              </w:rPr>
              <w:br/>
              <w:t>6 – SES</w:t>
            </w:r>
            <w:r w:rsidRPr="00CF45EE">
              <w:rPr>
                <w:rFonts w:ascii="Arial Narrow" w:hAnsi="Arial Narrow"/>
                <w:sz w:val="20"/>
                <w:szCs w:val="20"/>
              </w:rPr>
              <w:br/>
              <w:t>7 – SEP</w:t>
            </w:r>
            <w:r w:rsidRPr="00CF45EE">
              <w:rPr>
                <w:rFonts w:ascii="Arial Narrow" w:hAnsi="Arial Narrow"/>
                <w:sz w:val="20"/>
                <w:szCs w:val="20"/>
              </w:rPr>
              <w:br/>
              <w:t>8 – OK</w:t>
            </w:r>
            <w:r w:rsidRPr="00CF45EE">
              <w:rPr>
                <w:rFonts w:ascii="Arial Narrow" w:hAnsi="Arial Narrow"/>
                <w:sz w:val="20"/>
                <w:szCs w:val="20"/>
              </w:rPr>
              <w:br/>
              <w:t>9 – NAŬ</w:t>
            </w:r>
            <w:r w:rsidRPr="00CF45EE">
              <w:rPr>
                <w:rFonts w:ascii="Arial Narrow" w:hAnsi="Arial Narrow"/>
                <w:sz w:val="20"/>
                <w:szCs w:val="20"/>
              </w:rPr>
              <w:br/>
              <w:t>10 - UNUDEK</w:t>
            </w:r>
          </w:p>
        </w:tc>
        <w:tc>
          <w:tcPr>
            <w:tcW w:w="0" w:type="auto"/>
            <w:tcBorders>
              <w:top w:val="outset" w:sz="6" w:space="0" w:color="auto"/>
              <w:left w:val="outset" w:sz="6" w:space="0" w:color="auto"/>
              <w:bottom w:val="outset" w:sz="6" w:space="0" w:color="auto"/>
              <w:right w:val="outset" w:sz="6" w:space="0" w:color="auto"/>
            </w:tcBorders>
            <w:hideMark/>
          </w:tcPr>
          <w:p w14:paraId="62A245EE"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11 – UNUDEK UNU</w:t>
            </w:r>
            <w:r w:rsidRPr="00CF45EE">
              <w:rPr>
                <w:rFonts w:ascii="Arial Narrow" w:hAnsi="Arial Narrow"/>
                <w:sz w:val="20"/>
                <w:szCs w:val="20"/>
              </w:rPr>
              <w:br/>
              <w:t>12 – UNUDEK DU</w:t>
            </w:r>
            <w:r w:rsidRPr="00CF45EE">
              <w:rPr>
                <w:rFonts w:ascii="Arial Narrow" w:hAnsi="Arial Narrow"/>
                <w:sz w:val="20"/>
                <w:szCs w:val="20"/>
              </w:rPr>
              <w:br/>
              <w:t>13 – UNUDEK TRI</w:t>
            </w:r>
            <w:r w:rsidRPr="00CF45EE">
              <w:rPr>
                <w:rFonts w:ascii="Arial Narrow" w:hAnsi="Arial Narrow"/>
                <w:sz w:val="20"/>
                <w:szCs w:val="20"/>
              </w:rPr>
              <w:br/>
              <w:t>14 – UNUDEK KVAR</w:t>
            </w:r>
            <w:r w:rsidRPr="00CF45EE">
              <w:rPr>
                <w:rFonts w:ascii="Arial Narrow" w:hAnsi="Arial Narrow"/>
                <w:sz w:val="20"/>
                <w:szCs w:val="20"/>
              </w:rPr>
              <w:br/>
              <w:t>15 – UNUDEK KVIN</w:t>
            </w:r>
            <w:r w:rsidRPr="00CF45EE">
              <w:rPr>
                <w:rFonts w:ascii="Arial Narrow" w:hAnsi="Arial Narrow"/>
                <w:sz w:val="20"/>
                <w:szCs w:val="20"/>
              </w:rPr>
              <w:br/>
              <w:t>16 – UNUDEK SES</w:t>
            </w:r>
            <w:r w:rsidRPr="00CF45EE">
              <w:rPr>
                <w:rFonts w:ascii="Arial Narrow" w:hAnsi="Arial Narrow"/>
                <w:sz w:val="20"/>
                <w:szCs w:val="20"/>
              </w:rPr>
              <w:br/>
              <w:t>17 – UNUDEK SEP</w:t>
            </w:r>
            <w:r w:rsidRPr="00CF45EE">
              <w:rPr>
                <w:rFonts w:ascii="Arial Narrow" w:hAnsi="Arial Narrow"/>
                <w:sz w:val="20"/>
                <w:szCs w:val="20"/>
              </w:rPr>
              <w:br/>
              <w:t>18 – UNUDEK OK</w:t>
            </w:r>
            <w:r w:rsidRPr="00CF45EE">
              <w:rPr>
                <w:rFonts w:ascii="Arial Narrow" w:hAnsi="Arial Narrow"/>
                <w:sz w:val="20"/>
                <w:szCs w:val="20"/>
              </w:rPr>
              <w:br/>
              <w:t>19 – UNUDEK NAŬ</w:t>
            </w:r>
          </w:p>
        </w:tc>
        <w:tc>
          <w:tcPr>
            <w:tcW w:w="0" w:type="auto"/>
            <w:tcBorders>
              <w:top w:val="outset" w:sz="6" w:space="0" w:color="auto"/>
              <w:left w:val="outset" w:sz="6" w:space="0" w:color="auto"/>
              <w:bottom w:val="outset" w:sz="6" w:space="0" w:color="auto"/>
              <w:right w:val="outset" w:sz="6" w:space="0" w:color="auto"/>
            </w:tcBorders>
            <w:hideMark/>
          </w:tcPr>
          <w:p w14:paraId="0661A1E5"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10 – UNUDEK</w:t>
            </w:r>
            <w:r w:rsidRPr="00CF45EE">
              <w:rPr>
                <w:rFonts w:ascii="Arial Narrow" w:hAnsi="Arial Narrow"/>
                <w:sz w:val="20"/>
                <w:szCs w:val="20"/>
              </w:rPr>
              <w:br/>
              <w:t>20 – DUDEK</w:t>
            </w:r>
            <w:r w:rsidRPr="00CF45EE">
              <w:rPr>
                <w:rFonts w:ascii="Arial Narrow" w:hAnsi="Arial Narrow"/>
                <w:sz w:val="20"/>
                <w:szCs w:val="20"/>
              </w:rPr>
              <w:br/>
              <w:t>30 – TRIDEK</w:t>
            </w:r>
            <w:r w:rsidRPr="00CF45EE">
              <w:rPr>
                <w:rFonts w:ascii="Arial Narrow" w:hAnsi="Arial Narrow"/>
                <w:sz w:val="20"/>
                <w:szCs w:val="20"/>
              </w:rPr>
              <w:br/>
              <w:t xml:space="preserve">40 – KVARDEK </w:t>
            </w:r>
            <w:r w:rsidRPr="00CF45EE">
              <w:rPr>
                <w:rFonts w:ascii="Arial Narrow" w:hAnsi="Arial Narrow"/>
                <w:sz w:val="20"/>
                <w:szCs w:val="20"/>
              </w:rPr>
              <w:br/>
              <w:t>50 – KVINDEK</w:t>
            </w:r>
            <w:r w:rsidRPr="00CF45EE">
              <w:rPr>
                <w:rFonts w:ascii="Arial Narrow" w:hAnsi="Arial Narrow"/>
                <w:sz w:val="20"/>
                <w:szCs w:val="20"/>
              </w:rPr>
              <w:br/>
              <w:t>60 – SESDEK</w:t>
            </w:r>
            <w:r w:rsidRPr="00CF45EE">
              <w:rPr>
                <w:rFonts w:ascii="Arial Narrow" w:hAnsi="Arial Narrow"/>
                <w:sz w:val="20"/>
                <w:szCs w:val="20"/>
              </w:rPr>
              <w:br/>
              <w:t>70 – SEPDEK</w:t>
            </w:r>
            <w:r w:rsidRPr="00CF45EE">
              <w:rPr>
                <w:rFonts w:ascii="Arial Narrow" w:hAnsi="Arial Narrow"/>
                <w:sz w:val="20"/>
                <w:szCs w:val="20"/>
              </w:rPr>
              <w:br/>
              <w:t>80 – OKDEK</w:t>
            </w:r>
            <w:r w:rsidRPr="00CF45EE">
              <w:rPr>
                <w:rFonts w:ascii="Arial Narrow" w:hAnsi="Arial Narrow"/>
                <w:sz w:val="20"/>
                <w:szCs w:val="20"/>
              </w:rPr>
              <w:br/>
              <w:t>90 – NAŬDEK</w:t>
            </w:r>
          </w:p>
        </w:tc>
        <w:tc>
          <w:tcPr>
            <w:tcW w:w="0" w:type="auto"/>
            <w:tcBorders>
              <w:top w:val="outset" w:sz="6" w:space="0" w:color="auto"/>
              <w:left w:val="outset" w:sz="6" w:space="0" w:color="auto"/>
              <w:bottom w:val="outset" w:sz="6" w:space="0" w:color="auto"/>
              <w:right w:val="outset" w:sz="6" w:space="0" w:color="auto"/>
            </w:tcBorders>
            <w:hideMark/>
          </w:tcPr>
          <w:p w14:paraId="6A8C7DEB"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100 – UNUCENT</w:t>
            </w:r>
            <w:r w:rsidRPr="00CF45EE">
              <w:rPr>
                <w:rFonts w:ascii="Arial Narrow" w:hAnsi="Arial Narrow"/>
                <w:sz w:val="20"/>
                <w:szCs w:val="20"/>
              </w:rPr>
              <w:br/>
              <w:t>200 – DUCENT</w:t>
            </w:r>
            <w:r w:rsidRPr="00CF45EE">
              <w:rPr>
                <w:rFonts w:ascii="Arial Narrow" w:hAnsi="Arial Narrow"/>
                <w:sz w:val="20"/>
                <w:szCs w:val="20"/>
              </w:rPr>
              <w:br/>
              <w:t>300 – TRICENT</w:t>
            </w:r>
            <w:r w:rsidRPr="00CF45EE">
              <w:rPr>
                <w:rFonts w:ascii="Arial Narrow" w:hAnsi="Arial Narrow"/>
                <w:sz w:val="20"/>
                <w:szCs w:val="20"/>
              </w:rPr>
              <w:br/>
              <w:t xml:space="preserve">400 – KVARCENT </w:t>
            </w:r>
            <w:r w:rsidRPr="00CF45EE">
              <w:rPr>
                <w:rFonts w:ascii="Arial Narrow" w:hAnsi="Arial Narrow"/>
                <w:sz w:val="20"/>
                <w:szCs w:val="20"/>
              </w:rPr>
              <w:br/>
              <w:t>500 – KVINCENT</w:t>
            </w:r>
            <w:r w:rsidRPr="00CF45EE">
              <w:rPr>
                <w:rFonts w:ascii="Arial Narrow" w:hAnsi="Arial Narrow"/>
                <w:sz w:val="20"/>
                <w:szCs w:val="20"/>
              </w:rPr>
              <w:br/>
              <w:t>600 – SESCENT</w:t>
            </w:r>
            <w:r w:rsidRPr="00CF45EE">
              <w:rPr>
                <w:rFonts w:ascii="Arial Narrow" w:hAnsi="Arial Narrow"/>
                <w:sz w:val="20"/>
                <w:szCs w:val="20"/>
              </w:rPr>
              <w:br/>
              <w:t>700 – SEPCENT</w:t>
            </w:r>
            <w:r w:rsidRPr="00CF45EE">
              <w:rPr>
                <w:rFonts w:ascii="Arial Narrow" w:hAnsi="Arial Narrow"/>
                <w:sz w:val="20"/>
                <w:szCs w:val="20"/>
              </w:rPr>
              <w:br/>
              <w:t>800 – OKCENT</w:t>
            </w:r>
            <w:r w:rsidRPr="00CF45EE">
              <w:rPr>
                <w:rFonts w:ascii="Arial Narrow" w:hAnsi="Arial Narrow"/>
                <w:sz w:val="20"/>
                <w:szCs w:val="20"/>
              </w:rPr>
              <w:br/>
              <w:t>900 – NAŬCENT</w:t>
            </w:r>
          </w:p>
        </w:tc>
      </w:tr>
    </w:tbl>
    <w:p w14:paraId="45B5EC9A" w14:textId="77777777" w:rsidR="007D4AC7" w:rsidRPr="00CF45EE" w:rsidRDefault="007D4AC7" w:rsidP="007D4AC7">
      <w:pPr>
        <w:widowControl w:val="0"/>
        <w:suppressAutoHyphens/>
        <w:ind w:left="360"/>
        <w:rPr>
          <w:rFonts w:ascii="Arial Narrow" w:hAnsi="Arial Narrow"/>
          <w:b/>
          <w:bCs/>
          <w:sz w:val="20"/>
          <w:szCs w:val="20"/>
        </w:rPr>
      </w:pPr>
    </w:p>
    <w:p w14:paraId="6F42B1CD" w14:textId="77777777" w:rsidR="007D4AC7" w:rsidRPr="00CF45EE" w:rsidRDefault="007D4AC7" w:rsidP="007D4AC7">
      <w:pPr>
        <w:widowControl w:val="0"/>
        <w:numPr>
          <w:ilvl w:val="0"/>
          <w:numId w:val="6"/>
        </w:numPr>
        <w:suppressAutoHyphens/>
        <w:spacing w:after="0"/>
        <w:rPr>
          <w:rFonts w:ascii="Arial Narrow" w:hAnsi="Arial Narrow"/>
          <w:b/>
          <w:bCs/>
          <w:sz w:val="20"/>
          <w:szCs w:val="20"/>
        </w:rPr>
      </w:pPr>
      <w:r w:rsidRPr="00CF45EE">
        <w:rPr>
          <w:rFonts w:ascii="Arial Narrow" w:hAnsi="Arial Narrow"/>
          <w:b/>
          <w:bCs/>
          <w:sz w:val="20"/>
          <w:szCs w:val="20"/>
          <w:u w:val="single"/>
        </w:rPr>
        <w:t>Pronomes</w:t>
      </w:r>
    </w:p>
    <w:p w14:paraId="2D8E3CD6" w14:textId="77777777" w:rsidR="007D4AC7" w:rsidRDefault="007D4AC7" w:rsidP="007D4AC7">
      <w:pPr>
        <w:widowControl w:val="0"/>
        <w:suppressAutoHyphens/>
        <w:ind w:left="360"/>
        <w:rPr>
          <w:rFonts w:ascii="Arial Narrow" w:hAnsi="Arial Narrow"/>
          <w:b/>
          <w:bCs/>
          <w:sz w:val="20"/>
          <w:szCs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BF20FB" w14:paraId="7DB5878C" w14:textId="77777777" w:rsidTr="00FA10FB">
        <w:tc>
          <w:tcPr>
            <w:tcW w:w="4818" w:type="dxa"/>
            <w:shd w:val="clear" w:color="auto" w:fill="B2B2B2"/>
          </w:tcPr>
          <w:p w14:paraId="312A9278" w14:textId="28A9096F" w:rsidR="00BF20FB" w:rsidRPr="00CF45EE" w:rsidRDefault="00BF20FB" w:rsidP="00BF20FB">
            <w:pPr>
              <w:pStyle w:val="Contedodatabela"/>
              <w:jc w:val="center"/>
              <w:rPr>
                <w:rFonts w:ascii="Arial Narrow" w:hAnsi="Arial Narrow"/>
                <w:b/>
                <w:bCs/>
                <w:sz w:val="20"/>
                <w:szCs w:val="20"/>
              </w:rPr>
            </w:pPr>
            <w:r w:rsidRPr="00CF45EE">
              <w:rPr>
                <w:rFonts w:ascii="Arial Narrow" w:hAnsi="Arial Narrow" w:cs="Times New Roman"/>
                <w:b/>
                <w:bCs/>
                <w:sz w:val="20"/>
                <w:szCs w:val="20"/>
              </w:rPr>
              <w:t>Pronomes Pessoais</w:t>
            </w:r>
          </w:p>
        </w:tc>
        <w:tc>
          <w:tcPr>
            <w:tcW w:w="4820" w:type="dxa"/>
            <w:shd w:val="clear" w:color="auto" w:fill="B2B2B2"/>
          </w:tcPr>
          <w:p w14:paraId="4941D5D7" w14:textId="43AE0404" w:rsidR="00BF20FB" w:rsidRPr="00CF45EE" w:rsidRDefault="00BF20FB" w:rsidP="00BF20FB">
            <w:pPr>
              <w:pStyle w:val="Contedodatabela"/>
              <w:jc w:val="center"/>
              <w:rPr>
                <w:rFonts w:ascii="Arial Narrow" w:hAnsi="Arial Narrow"/>
                <w:sz w:val="20"/>
                <w:szCs w:val="20"/>
              </w:rPr>
            </w:pPr>
            <w:r w:rsidRPr="00CF45EE">
              <w:rPr>
                <w:rFonts w:ascii="Arial Narrow" w:hAnsi="Arial Narrow" w:cs="Times New Roman"/>
                <w:b/>
                <w:bCs/>
                <w:sz w:val="20"/>
                <w:szCs w:val="20"/>
              </w:rPr>
              <w:t>Pronomes Possessivos</w:t>
            </w:r>
          </w:p>
        </w:tc>
      </w:tr>
      <w:tr w:rsidR="00BF20FB" w14:paraId="7D8722BA" w14:textId="77777777" w:rsidTr="00FA10FB">
        <w:tc>
          <w:tcPr>
            <w:tcW w:w="4818" w:type="dxa"/>
            <w:shd w:val="clear" w:color="auto" w:fill="auto"/>
          </w:tcPr>
          <w:p w14:paraId="08BE619C"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MI – eu</w:t>
            </w:r>
          </w:p>
          <w:p w14:paraId="0AB34935"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VI – você ou vocês</w:t>
            </w:r>
          </w:p>
          <w:p w14:paraId="1B0C3E30"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LI – ele</w:t>
            </w:r>
          </w:p>
          <w:p w14:paraId="3FBA794D"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 xml:space="preserve">ŜI – </w:t>
            </w:r>
            <w:r w:rsidRPr="00CF45EE">
              <w:rPr>
                <w:rFonts w:ascii="Arial Narrow" w:hAnsi="Arial Narrow"/>
                <w:sz w:val="20"/>
                <w:szCs w:val="20"/>
                <w:shd w:val="clear" w:color="auto" w:fill="B2B2B2"/>
              </w:rPr>
              <w:t>[SXI;]</w:t>
            </w:r>
            <w:r w:rsidRPr="00CF45EE">
              <w:rPr>
                <w:rFonts w:ascii="Arial Narrow" w:hAnsi="Arial Narrow"/>
                <w:sz w:val="20"/>
                <w:szCs w:val="20"/>
              </w:rPr>
              <w:t xml:space="preserve"> – ela</w:t>
            </w:r>
          </w:p>
          <w:p w14:paraId="6FCC4BD9"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 xml:space="preserve">ĜI – </w:t>
            </w:r>
            <w:r w:rsidRPr="00CF45EE">
              <w:rPr>
                <w:rFonts w:ascii="Arial Narrow" w:hAnsi="Arial Narrow"/>
                <w:sz w:val="20"/>
                <w:szCs w:val="20"/>
                <w:shd w:val="clear" w:color="auto" w:fill="B2B2B2"/>
              </w:rPr>
              <w:t>[GXI;]</w:t>
            </w:r>
            <w:r w:rsidRPr="00CF45EE">
              <w:rPr>
                <w:rFonts w:ascii="Arial Narrow" w:hAnsi="Arial Narrow"/>
                <w:sz w:val="20"/>
                <w:szCs w:val="20"/>
              </w:rPr>
              <w:t xml:space="preserve"> – ele / ela (Neutro)</w:t>
            </w:r>
          </w:p>
          <w:p w14:paraId="0B86AB9C"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NI – nós</w:t>
            </w:r>
          </w:p>
          <w:p w14:paraId="4872492D"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VI – vocês ou você</w:t>
            </w:r>
          </w:p>
          <w:p w14:paraId="0125D92E" w14:textId="636E2474" w:rsidR="00BF20FB" w:rsidRPr="00CF45EE" w:rsidRDefault="00BF20FB" w:rsidP="00BF20FB">
            <w:pPr>
              <w:rPr>
                <w:rFonts w:ascii="Arial Narrow" w:hAnsi="Arial Narrow"/>
                <w:sz w:val="20"/>
                <w:szCs w:val="20"/>
              </w:rPr>
            </w:pPr>
            <w:r w:rsidRPr="00CF45EE">
              <w:rPr>
                <w:rFonts w:ascii="Arial Narrow" w:hAnsi="Arial Narrow"/>
                <w:sz w:val="20"/>
                <w:szCs w:val="20"/>
              </w:rPr>
              <w:t>ILI – eles ou elas</w:t>
            </w:r>
          </w:p>
        </w:tc>
        <w:tc>
          <w:tcPr>
            <w:tcW w:w="4820" w:type="dxa"/>
            <w:shd w:val="clear" w:color="auto" w:fill="auto"/>
          </w:tcPr>
          <w:p w14:paraId="325406F5"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MIA – meu / minha</w:t>
            </w:r>
          </w:p>
          <w:p w14:paraId="5C9BB134"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VIA – seu / sua (= de você ou de vocês)</w:t>
            </w:r>
          </w:p>
          <w:p w14:paraId="5BEA0DAD"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LIA – seu / sua (= dele)</w:t>
            </w:r>
          </w:p>
          <w:p w14:paraId="3D1B945E"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 xml:space="preserve">ŜIA – </w:t>
            </w:r>
            <w:r w:rsidRPr="00CF45EE">
              <w:rPr>
                <w:rFonts w:ascii="Arial Narrow" w:hAnsi="Arial Narrow"/>
                <w:sz w:val="20"/>
                <w:szCs w:val="20"/>
                <w:shd w:val="clear" w:color="auto" w:fill="B2B2B2"/>
              </w:rPr>
              <w:t>[SXIA;]</w:t>
            </w:r>
            <w:r w:rsidRPr="00CF45EE">
              <w:rPr>
                <w:rFonts w:ascii="Arial Narrow" w:hAnsi="Arial Narrow"/>
                <w:sz w:val="20"/>
                <w:szCs w:val="20"/>
              </w:rPr>
              <w:t xml:space="preserve"> – seu / sua (= dela)</w:t>
            </w:r>
          </w:p>
          <w:p w14:paraId="6617B0EA"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 xml:space="preserve">ĜI – </w:t>
            </w:r>
            <w:r w:rsidRPr="00CF45EE">
              <w:rPr>
                <w:rFonts w:ascii="Arial Narrow" w:hAnsi="Arial Narrow"/>
                <w:sz w:val="20"/>
                <w:szCs w:val="20"/>
                <w:shd w:val="clear" w:color="auto" w:fill="B2B2B2"/>
              </w:rPr>
              <w:t>[GXIA;]</w:t>
            </w:r>
            <w:r w:rsidRPr="00CF45EE">
              <w:rPr>
                <w:rFonts w:ascii="Arial Narrow" w:hAnsi="Arial Narrow"/>
                <w:sz w:val="20"/>
                <w:szCs w:val="20"/>
              </w:rPr>
              <w:t xml:space="preserve"> – ele / ela (Neutro)</w:t>
            </w:r>
          </w:p>
          <w:p w14:paraId="35EAE7E3" w14:textId="77777777" w:rsidR="00BF20FB" w:rsidRPr="00CF45EE" w:rsidRDefault="00BF20FB" w:rsidP="00BF20FB">
            <w:pPr>
              <w:rPr>
                <w:rFonts w:ascii="Arial Narrow" w:hAnsi="Arial Narrow"/>
                <w:sz w:val="20"/>
                <w:szCs w:val="20"/>
              </w:rPr>
            </w:pPr>
            <w:r w:rsidRPr="00CF45EE">
              <w:rPr>
                <w:rFonts w:ascii="Arial Narrow" w:hAnsi="Arial Narrow"/>
                <w:sz w:val="20"/>
                <w:szCs w:val="20"/>
              </w:rPr>
              <w:t>NIA – nosso / nossa</w:t>
            </w:r>
          </w:p>
          <w:p w14:paraId="0FCEB201" w14:textId="77777777" w:rsidR="00BF20FB" w:rsidRPr="00CF45EE" w:rsidRDefault="00BF20FB" w:rsidP="00BF20FB">
            <w:pPr>
              <w:pStyle w:val="Contedodatabela"/>
              <w:rPr>
                <w:rFonts w:ascii="Arial Narrow" w:hAnsi="Arial Narrow" w:cs="Times New Roman"/>
                <w:sz w:val="20"/>
                <w:szCs w:val="20"/>
              </w:rPr>
            </w:pPr>
            <w:r w:rsidRPr="00CF45EE">
              <w:rPr>
                <w:rFonts w:ascii="Arial Narrow" w:hAnsi="Arial Narrow" w:cs="Times New Roman"/>
                <w:sz w:val="20"/>
                <w:szCs w:val="20"/>
              </w:rPr>
              <w:t>VIA – seu / sua (= de você ou de vocês)</w:t>
            </w:r>
          </w:p>
          <w:p w14:paraId="2EF80FE9" w14:textId="078F8F3B" w:rsidR="00BF20FB" w:rsidRPr="00CF45EE" w:rsidRDefault="00BF20FB" w:rsidP="00BF20FB">
            <w:pPr>
              <w:pStyle w:val="Contedodatabela"/>
              <w:rPr>
                <w:rFonts w:ascii="Arial Narrow" w:hAnsi="Arial Narrow"/>
                <w:sz w:val="20"/>
                <w:szCs w:val="20"/>
              </w:rPr>
            </w:pPr>
            <w:r w:rsidRPr="00CF45EE">
              <w:rPr>
                <w:rFonts w:ascii="Arial Narrow" w:hAnsi="Arial Narrow" w:cs="Times New Roman"/>
                <w:sz w:val="20"/>
                <w:szCs w:val="20"/>
              </w:rPr>
              <w:t>ILIA – seu / sua (= deles ou delas)</w:t>
            </w:r>
          </w:p>
        </w:tc>
      </w:tr>
    </w:tbl>
    <w:p w14:paraId="444C258B" w14:textId="77777777" w:rsidR="007D4AC7" w:rsidRPr="00CF45EE" w:rsidRDefault="007D4AC7" w:rsidP="007D4AC7">
      <w:pPr>
        <w:widowControl w:val="0"/>
        <w:suppressAutoHyphens/>
        <w:rPr>
          <w:rFonts w:ascii="Arial Narrow" w:hAnsi="Arial Narrow"/>
          <w:b/>
          <w:bCs/>
          <w:sz w:val="20"/>
          <w:szCs w:val="20"/>
          <w:u w:val="single"/>
        </w:rPr>
      </w:pPr>
    </w:p>
    <w:p w14:paraId="38491598" w14:textId="77777777" w:rsidR="007D4AC7" w:rsidRDefault="007D4AC7" w:rsidP="007D4AC7">
      <w:pPr>
        <w:widowControl w:val="0"/>
        <w:numPr>
          <w:ilvl w:val="0"/>
          <w:numId w:val="7"/>
        </w:numPr>
        <w:suppressAutoHyphens/>
        <w:spacing w:after="0"/>
        <w:rPr>
          <w:rFonts w:ascii="Arial Narrow" w:hAnsi="Arial Narrow"/>
          <w:b/>
          <w:bCs/>
          <w:sz w:val="20"/>
          <w:szCs w:val="20"/>
          <w:u w:val="single"/>
        </w:rPr>
        <w:sectPr w:rsidR="007D4AC7" w:rsidSect="007D4AC7">
          <w:pgSz w:w="12240" w:h="15840"/>
          <w:pgMar w:top="720" w:right="720" w:bottom="720" w:left="720" w:header="708" w:footer="708" w:gutter="0"/>
          <w:cols w:space="708"/>
          <w:docGrid w:linePitch="360"/>
        </w:sectPr>
      </w:pPr>
    </w:p>
    <w:p w14:paraId="66CE48B9" w14:textId="77777777" w:rsidR="007D4AC7" w:rsidRPr="00CF45EE" w:rsidRDefault="007D4AC7" w:rsidP="007D4AC7">
      <w:pPr>
        <w:widowControl w:val="0"/>
        <w:numPr>
          <w:ilvl w:val="0"/>
          <w:numId w:val="7"/>
        </w:numPr>
        <w:suppressAutoHyphens/>
        <w:spacing w:after="0"/>
        <w:rPr>
          <w:rFonts w:ascii="Arial Narrow" w:hAnsi="Arial Narrow"/>
          <w:b/>
          <w:bCs/>
          <w:sz w:val="20"/>
          <w:szCs w:val="20"/>
          <w:u w:val="single"/>
        </w:rPr>
      </w:pPr>
      <w:r w:rsidRPr="00CF45EE">
        <w:rPr>
          <w:rFonts w:ascii="Arial Narrow" w:hAnsi="Arial Narrow"/>
          <w:b/>
          <w:bCs/>
          <w:sz w:val="20"/>
          <w:szCs w:val="20"/>
          <w:u w:val="single"/>
        </w:rPr>
        <w:lastRenderedPageBreak/>
        <w:t>Preposições</w:t>
      </w:r>
      <w:r w:rsidRPr="00CF45EE">
        <w:rPr>
          <w:rFonts w:ascii="Arial Narrow" w:hAnsi="Arial Narrow"/>
          <w:sz w:val="20"/>
          <w:szCs w:val="20"/>
        </w:rPr>
        <w:t xml:space="preserve"> – é a palavra invariável que liga duas outras palavras estabelecendo relações de sentido de dependência. Não tem sufixo, ex: </w:t>
      </w:r>
      <w:r w:rsidRPr="00CF45EE">
        <w:rPr>
          <w:rFonts w:ascii="Arial Narrow" w:hAnsi="Arial Narrow"/>
          <w:b/>
          <w:bCs/>
          <w:color w:val="FF0000"/>
          <w:sz w:val="20"/>
          <w:szCs w:val="20"/>
        </w:rPr>
        <w:t>EN</w:t>
      </w:r>
      <w:r w:rsidRPr="00CF45EE">
        <w:rPr>
          <w:rFonts w:ascii="Arial Narrow" w:hAnsi="Arial Narrow"/>
          <w:sz w:val="20"/>
          <w:szCs w:val="20"/>
        </w:rPr>
        <w:t xml:space="preserve"> LA ĈAMBRO</w:t>
      </w:r>
    </w:p>
    <w:p w14:paraId="12C8DF9D" w14:textId="77777777" w:rsidR="007D4AC7" w:rsidRPr="00CF45EE" w:rsidRDefault="007D4AC7" w:rsidP="007D4AC7">
      <w:pPr>
        <w:widowControl w:val="0"/>
        <w:numPr>
          <w:ilvl w:val="0"/>
          <w:numId w:val="7"/>
        </w:numPr>
        <w:suppressAutoHyphens/>
        <w:spacing w:after="0"/>
        <w:rPr>
          <w:rFonts w:ascii="Arial Narrow" w:hAnsi="Arial Narrow"/>
          <w:b/>
          <w:bCs/>
          <w:sz w:val="20"/>
          <w:szCs w:val="20"/>
          <w:u w:val="single"/>
        </w:rPr>
      </w:pPr>
      <w:r w:rsidRPr="00CF45EE">
        <w:rPr>
          <w:rFonts w:ascii="Arial Narrow" w:hAnsi="Arial Narrow"/>
          <w:b/>
          <w:bCs/>
          <w:sz w:val="20"/>
          <w:szCs w:val="20"/>
          <w:u w:val="single"/>
        </w:rPr>
        <w:t>Escrita</w:t>
      </w:r>
      <w:r w:rsidRPr="00CF45EE">
        <w:rPr>
          <w:rFonts w:ascii="Arial Narrow" w:hAnsi="Arial Narrow"/>
          <w:sz w:val="20"/>
          <w:szCs w:val="20"/>
        </w:rPr>
        <w:t xml:space="preserve"> – É fonética</w:t>
      </w:r>
    </w:p>
    <w:p w14:paraId="3F374DEC" w14:textId="77777777" w:rsidR="007D4AC7" w:rsidRPr="00CF45EE" w:rsidRDefault="007D4AC7" w:rsidP="007D4AC7">
      <w:pPr>
        <w:widowControl w:val="0"/>
        <w:numPr>
          <w:ilvl w:val="0"/>
          <w:numId w:val="7"/>
        </w:numPr>
        <w:suppressAutoHyphens/>
        <w:spacing w:after="0"/>
        <w:ind w:left="397" w:hanging="57"/>
        <w:rPr>
          <w:rFonts w:ascii="Arial Narrow" w:hAnsi="Arial Narrow"/>
          <w:b/>
          <w:bCs/>
          <w:sz w:val="20"/>
          <w:szCs w:val="20"/>
          <w:u w:val="single"/>
        </w:rPr>
      </w:pPr>
      <w:r w:rsidRPr="00CF45EE">
        <w:rPr>
          <w:rFonts w:ascii="Arial Narrow" w:hAnsi="Arial Narrow"/>
          <w:b/>
          <w:bCs/>
          <w:sz w:val="20"/>
          <w:szCs w:val="20"/>
          <w:u w:val="single"/>
        </w:rPr>
        <w:t>Acento Tônico</w:t>
      </w:r>
      <w:r w:rsidRPr="00CF45EE">
        <w:rPr>
          <w:rFonts w:ascii="Arial Narrow" w:hAnsi="Arial Narrow"/>
          <w:sz w:val="20"/>
          <w:szCs w:val="20"/>
        </w:rPr>
        <w:t xml:space="preserve"> – Sempre na PENÚLTIMA SÍLABA.</w:t>
      </w:r>
    </w:p>
    <w:p w14:paraId="47B51FF0" w14:textId="77777777" w:rsidR="007D4AC7" w:rsidRPr="00CF45EE" w:rsidRDefault="007D4AC7" w:rsidP="007D4AC7">
      <w:pPr>
        <w:widowControl w:val="0"/>
        <w:numPr>
          <w:ilvl w:val="0"/>
          <w:numId w:val="7"/>
        </w:numPr>
        <w:suppressAutoHyphens/>
        <w:spacing w:after="0"/>
        <w:ind w:left="397" w:hanging="57"/>
        <w:rPr>
          <w:rFonts w:ascii="Arial Narrow" w:hAnsi="Arial Narrow"/>
          <w:sz w:val="20"/>
          <w:szCs w:val="20"/>
        </w:rPr>
      </w:pPr>
      <w:r w:rsidRPr="00CF45EE">
        <w:rPr>
          <w:rFonts w:ascii="Arial Narrow" w:hAnsi="Arial Narrow"/>
          <w:b/>
          <w:bCs/>
          <w:sz w:val="20"/>
          <w:szCs w:val="20"/>
          <w:u w:val="single"/>
        </w:rPr>
        <w:t>Palavras Compostas</w:t>
      </w:r>
      <w:r w:rsidRPr="00CF45EE">
        <w:rPr>
          <w:rFonts w:ascii="Arial Narrow" w:hAnsi="Arial Narrow"/>
          <w:sz w:val="20"/>
          <w:szCs w:val="20"/>
        </w:rPr>
        <w:t xml:space="preserve"> – Coloca-se a raiz principal no fim. Ex: VIZIT-KARTO (= cartão de visita)</w:t>
      </w:r>
    </w:p>
    <w:p w14:paraId="0A9725CA" w14:textId="77777777" w:rsidR="007D4AC7" w:rsidRPr="00CF45EE" w:rsidRDefault="007D4AC7" w:rsidP="007D4AC7">
      <w:pPr>
        <w:widowControl w:val="0"/>
        <w:numPr>
          <w:ilvl w:val="0"/>
          <w:numId w:val="7"/>
        </w:numPr>
        <w:suppressAutoHyphens/>
        <w:spacing w:after="0"/>
        <w:rPr>
          <w:rFonts w:ascii="Arial Narrow" w:hAnsi="Arial Narrow"/>
          <w:sz w:val="20"/>
          <w:szCs w:val="20"/>
        </w:rPr>
      </w:pPr>
      <w:r w:rsidRPr="00CF45EE">
        <w:rPr>
          <w:rFonts w:ascii="Arial Narrow" w:hAnsi="Arial Narrow"/>
          <w:b/>
          <w:bCs/>
          <w:sz w:val="20"/>
          <w:szCs w:val="20"/>
          <w:u w:val="single"/>
        </w:rPr>
        <w:t>Negação</w:t>
      </w:r>
      <w:r w:rsidRPr="00CF45EE">
        <w:rPr>
          <w:rFonts w:ascii="Arial Narrow" w:hAnsi="Arial Narrow"/>
          <w:sz w:val="20"/>
          <w:szCs w:val="20"/>
        </w:rPr>
        <w:t xml:space="preserve"> – Não se usa o “NE” (= não) com outra palavra negativa, como “NENIO” (= nada). Ex: “Mi vidis nenion” - Eu não vi nada (Lit.: Eu vi nada).</w:t>
      </w:r>
    </w:p>
    <w:p w14:paraId="63916390" w14:textId="77777777" w:rsidR="007D4AC7" w:rsidRPr="00CF45EE" w:rsidRDefault="007D4AC7" w:rsidP="007D4AC7">
      <w:pPr>
        <w:widowControl w:val="0"/>
        <w:numPr>
          <w:ilvl w:val="0"/>
          <w:numId w:val="7"/>
        </w:numPr>
        <w:suppressAutoHyphens/>
        <w:spacing w:after="0"/>
        <w:rPr>
          <w:rFonts w:ascii="Arial Narrow" w:hAnsi="Arial Narrow"/>
          <w:b/>
          <w:bCs/>
          <w:sz w:val="20"/>
          <w:szCs w:val="20"/>
          <w:u w:val="single"/>
        </w:rPr>
      </w:pPr>
      <w:r w:rsidRPr="00CF45EE">
        <w:rPr>
          <w:rFonts w:ascii="Arial Narrow" w:hAnsi="Arial Narrow"/>
          <w:sz w:val="20"/>
          <w:szCs w:val="20"/>
        </w:rPr>
        <w:t>Palavras “Internacionais” - São aceitas, também, em Esperanto. Ex: TELEFONO (= telefone);</w:t>
      </w:r>
      <w:proofErr w:type="gramStart"/>
      <w:r w:rsidRPr="00CF45EE">
        <w:rPr>
          <w:rFonts w:ascii="Arial Narrow" w:hAnsi="Arial Narrow"/>
          <w:sz w:val="20"/>
          <w:szCs w:val="20"/>
        </w:rPr>
        <w:t xml:space="preserve">  </w:t>
      </w:r>
      <w:proofErr w:type="gramEnd"/>
      <w:r w:rsidRPr="00CF45EE">
        <w:rPr>
          <w:rFonts w:ascii="Arial Narrow" w:hAnsi="Arial Narrow"/>
          <w:sz w:val="20"/>
          <w:szCs w:val="20"/>
        </w:rPr>
        <w:t>etc.</w:t>
      </w:r>
    </w:p>
    <w:p w14:paraId="5BA57975" w14:textId="77777777" w:rsidR="007D4AC7" w:rsidRPr="00CF45EE" w:rsidRDefault="007D4AC7" w:rsidP="007D4AC7">
      <w:pPr>
        <w:widowControl w:val="0"/>
        <w:numPr>
          <w:ilvl w:val="0"/>
          <w:numId w:val="7"/>
        </w:numPr>
        <w:suppressAutoHyphens/>
        <w:spacing w:after="0"/>
        <w:rPr>
          <w:rFonts w:ascii="Arial Narrow" w:hAnsi="Arial Narrow"/>
          <w:b/>
          <w:bCs/>
          <w:sz w:val="20"/>
          <w:szCs w:val="20"/>
          <w:u w:val="single"/>
        </w:rPr>
      </w:pPr>
      <w:r w:rsidRPr="00CF45EE">
        <w:rPr>
          <w:rFonts w:ascii="Arial Narrow" w:hAnsi="Arial Narrow"/>
          <w:b/>
          <w:bCs/>
          <w:sz w:val="20"/>
          <w:szCs w:val="20"/>
          <w:u w:val="single"/>
        </w:rPr>
        <w:t>Apóstrofo</w:t>
      </w:r>
      <w:r w:rsidRPr="00CF45EE">
        <w:rPr>
          <w:rFonts w:ascii="Arial Narrow" w:hAnsi="Arial Narrow"/>
          <w:sz w:val="20"/>
          <w:szCs w:val="20"/>
        </w:rPr>
        <w:t xml:space="preserve"> – É permitido, principalmente, em</w:t>
      </w:r>
      <w:proofErr w:type="gramStart"/>
      <w:r w:rsidRPr="00CF45EE">
        <w:rPr>
          <w:rFonts w:ascii="Arial Narrow" w:hAnsi="Arial Narrow"/>
          <w:sz w:val="20"/>
          <w:szCs w:val="20"/>
        </w:rPr>
        <w:t xml:space="preserve">  </w:t>
      </w:r>
      <w:proofErr w:type="gramEnd"/>
      <w:r w:rsidRPr="00CF45EE">
        <w:rPr>
          <w:rFonts w:ascii="Arial Narrow" w:hAnsi="Arial Narrow"/>
          <w:sz w:val="20"/>
          <w:szCs w:val="20"/>
        </w:rPr>
        <w:t>poesias e canções. Ex: DE L' KOR' (lê-se: del kor) – do coração.</w:t>
      </w:r>
    </w:p>
    <w:p w14:paraId="09F3855F" w14:textId="77777777" w:rsidR="006A71E3" w:rsidRDefault="006A71E3" w:rsidP="007D4AC7">
      <w:pPr>
        <w:pStyle w:val="Ttulo1"/>
        <w:jc w:val="center"/>
        <w:rPr>
          <w:rFonts w:ascii="Arial Narrow" w:hAnsi="Arial Narrow"/>
          <w:sz w:val="20"/>
          <w:szCs w:val="20"/>
        </w:rPr>
      </w:pPr>
    </w:p>
    <w:p w14:paraId="2A47DA35" w14:textId="77777777" w:rsidR="006A71E3" w:rsidRPr="00CF45EE" w:rsidRDefault="006A71E3" w:rsidP="006A71E3">
      <w:pPr>
        <w:pStyle w:val="Ttulo1"/>
        <w:jc w:val="center"/>
        <w:rPr>
          <w:rFonts w:ascii="Arial Narrow" w:hAnsi="Arial Narrow"/>
          <w:sz w:val="20"/>
          <w:szCs w:val="20"/>
        </w:rPr>
      </w:pPr>
      <w:r w:rsidRPr="00CF45EE">
        <w:rPr>
          <w:rFonts w:ascii="Arial Narrow" w:hAnsi="Arial Narrow"/>
          <w:sz w:val="20"/>
          <w:szCs w:val="20"/>
        </w:rPr>
        <w:t>SINAIS DE PONTUAÇÃO</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25"/>
        <w:gridCol w:w="1330"/>
        <w:gridCol w:w="3311"/>
      </w:tblGrid>
      <w:tr w:rsidR="006A71E3" w:rsidRPr="00CF45EE" w14:paraId="75B0E8EB"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218ADE00"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6773690F"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PUNKTO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51925417"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Ponto</w:t>
            </w:r>
          </w:p>
        </w:tc>
      </w:tr>
      <w:tr w:rsidR="006A71E3" w:rsidRPr="00CF45EE" w14:paraId="3408054A"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1EE47529"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3D6F6E0D"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KOMO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76DDBF7D"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Vírgula</w:t>
            </w:r>
          </w:p>
        </w:tc>
      </w:tr>
      <w:tr w:rsidR="006A71E3" w:rsidRPr="00CF45EE" w14:paraId="7C566D6D"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32BFAA7F"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7DFC8FF7"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PUNKTOKOMO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5D2C0205"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Ponto-e-vírgula</w:t>
            </w:r>
          </w:p>
        </w:tc>
      </w:tr>
      <w:tr w:rsidR="006A71E3" w:rsidRPr="00CF45EE" w14:paraId="2C256D92"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1AB0F938"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     ?</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12558E52"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DEMANDAJ SIGNOJ</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7741A35F"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Pontos de interrogação (Obs.: No Esperantoskribo, haverá o ponto de interrogação invertido)</w:t>
            </w:r>
          </w:p>
        </w:tc>
      </w:tr>
      <w:tr w:rsidR="006A71E3" w:rsidRPr="00CF45EE" w14:paraId="1A9DBC0C"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32E94FD5"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     !</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3BA87765"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EKKRIAJ SIGNOJ</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48F92F70"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Pontos de exclamação (Obs.: No Esperantoskribo, haverá o ponto de exclamação invertido)</w:t>
            </w:r>
          </w:p>
        </w:tc>
      </w:tr>
      <w:tr w:rsidR="006A71E3" w:rsidRPr="00CF45EE" w14:paraId="2C280404"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3043E277"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753BB5C"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KRAMPOJ</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24780E1"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Parênteses</w:t>
            </w:r>
          </w:p>
        </w:tc>
      </w:tr>
      <w:tr w:rsidR="006A71E3" w:rsidRPr="00CF45EE" w14:paraId="78E4EEBC"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162EE3D9"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E7BFDF"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 xml:space="preserve">CITILOJ UNU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B87ECB"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Aspas Simples</w:t>
            </w:r>
          </w:p>
        </w:tc>
      </w:tr>
      <w:tr w:rsidR="006A71E3" w:rsidRPr="00CF45EE" w14:paraId="3F1EAE7D"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01A79CF5"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3D23D2"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 xml:space="preserve">CITILOJ DU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293E756"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Aspas duplas</w:t>
            </w:r>
          </w:p>
        </w:tc>
      </w:tr>
      <w:tr w:rsidR="006A71E3" w:rsidRPr="00CF45EE" w14:paraId="7B7A10FD"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1718C449"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2C2ED3F3"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DUPUNKTO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1B85EA4B"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Dois-pontos</w:t>
            </w:r>
          </w:p>
        </w:tc>
      </w:tr>
      <w:tr w:rsidR="006A71E3" w:rsidRPr="00CF45EE" w14:paraId="5D8C9B96"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14EAC0A2"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0CECD11C"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DIVIDOSTREKO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741ED2DF"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Hífen</w:t>
            </w:r>
          </w:p>
        </w:tc>
      </w:tr>
      <w:tr w:rsidR="006A71E3" w:rsidRPr="00CF45EE" w14:paraId="2FE9F99C"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7639BCF4"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2012D953"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HALTOSTREKO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0E280239"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Travessão</w:t>
            </w:r>
          </w:p>
        </w:tc>
      </w:tr>
      <w:tr w:rsidR="006A71E3" w:rsidRPr="00CF45EE" w14:paraId="6482D227"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3E19924A"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760DF8B2"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ASTERISKO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110AC060"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Asterisco</w:t>
            </w:r>
          </w:p>
        </w:tc>
      </w:tr>
      <w:tr w:rsidR="006A71E3" w:rsidRPr="00CF45EE" w14:paraId="48746783" w14:textId="77777777" w:rsidTr="00DF5FC7">
        <w:trPr>
          <w:tblCellSpacing w:w="15" w:type="dxa"/>
        </w:trPr>
        <w:tc>
          <w:tcPr>
            <w:tcW w:w="450" w:type="pct"/>
            <w:tcBorders>
              <w:top w:val="outset" w:sz="6" w:space="0" w:color="auto"/>
              <w:left w:val="outset" w:sz="6" w:space="0" w:color="auto"/>
              <w:bottom w:val="outset" w:sz="6" w:space="0" w:color="auto"/>
              <w:right w:val="outset" w:sz="6" w:space="0" w:color="auto"/>
            </w:tcBorders>
            <w:shd w:val="clear" w:color="auto" w:fill="auto"/>
          </w:tcPr>
          <w:p w14:paraId="09C5139D"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850" w:type="pct"/>
            <w:tcBorders>
              <w:top w:val="outset" w:sz="6" w:space="0" w:color="auto"/>
              <w:left w:val="outset" w:sz="6" w:space="0" w:color="auto"/>
              <w:bottom w:val="outset" w:sz="6" w:space="0" w:color="auto"/>
              <w:right w:val="outset" w:sz="6" w:space="0" w:color="auto"/>
            </w:tcBorders>
            <w:shd w:val="clear" w:color="auto" w:fill="auto"/>
            <w:vAlign w:val="center"/>
          </w:tcPr>
          <w:p w14:paraId="688E21A9"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APOSTROFO</w:t>
            </w:r>
          </w:p>
        </w:tc>
        <w:tc>
          <w:tcPr>
            <w:tcW w:w="3700" w:type="pct"/>
            <w:tcBorders>
              <w:top w:val="outset" w:sz="6" w:space="0" w:color="auto"/>
              <w:left w:val="outset" w:sz="6" w:space="0" w:color="auto"/>
              <w:bottom w:val="outset" w:sz="6" w:space="0" w:color="auto"/>
              <w:right w:val="outset" w:sz="6" w:space="0" w:color="auto"/>
            </w:tcBorders>
            <w:shd w:val="clear" w:color="auto" w:fill="auto"/>
            <w:vAlign w:val="center"/>
          </w:tcPr>
          <w:p w14:paraId="2FAE3001"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Apóstrofo</w:t>
            </w:r>
          </w:p>
        </w:tc>
      </w:tr>
      <w:tr w:rsidR="006A71E3" w:rsidRPr="00CF45EE" w14:paraId="20273E5A"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34B3DB91"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FB0E62"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TRIPUNKTO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463B519"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Reticências</w:t>
            </w:r>
          </w:p>
        </w:tc>
      </w:tr>
      <w:tr w:rsidR="006A71E3" w:rsidRPr="00CF45EE" w14:paraId="01ED1495"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1C8FB400" w14:textId="77777777" w:rsidR="006A71E3" w:rsidRPr="00CF45EE" w:rsidRDefault="006A71E3" w:rsidP="00DF5FC7">
            <w:pPr>
              <w:rPr>
                <w:rFonts w:ascii="Arial Narrow" w:hAnsi="Arial Narrow"/>
                <w:sz w:val="20"/>
                <w:szCs w:val="20"/>
              </w:rPr>
            </w:pPr>
            <w:r w:rsidRPr="00CF45EE">
              <w:rPr>
                <w:rStyle w:val="style3"/>
                <w:rFonts w:ascii="Arial Narrow" w:hAnsi="Arial Narrow"/>
                <w:sz w:val="20"/>
                <w:szCs w:val="20"/>
              </w:rPr>
              <w:t>ktp.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FF92B68"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 kotopo) (= kaj tiel plu)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31298" w14:textId="77777777" w:rsidR="006A71E3" w:rsidRPr="00CF45EE" w:rsidRDefault="006A71E3" w:rsidP="00DF5FC7">
            <w:pPr>
              <w:rPr>
                <w:rFonts w:ascii="Arial Narrow" w:hAnsi="Arial Narrow"/>
                <w:sz w:val="20"/>
                <w:szCs w:val="20"/>
              </w:rPr>
            </w:pPr>
            <w:r w:rsidRPr="00CF45EE">
              <w:rPr>
                <w:rFonts w:ascii="Arial Narrow" w:hAnsi="Arial Narrow"/>
                <w:sz w:val="20"/>
                <w:szCs w:val="20"/>
              </w:rPr>
              <w:t>etc.</w:t>
            </w:r>
          </w:p>
        </w:tc>
      </w:tr>
    </w:tbl>
    <w:p w14:paraId="7F3B56EA"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t> </w:t>
      </w:r>
    </w:p>
    <w:p w14:paraId="22825775"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t>APÓSTROFO – É permitido, principalmente, em poesia e canções. Ex: DE L’ KOR’ (lê-se: “Del kor”) – do coração.</w:t>
      </w:r>
    </w:p>
    <w:p w14:paraId="7D61E510"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t>Exemplo de poesia:</w:t>
      </w:r>
    </w:p>
    <w:p w14:paraId="2F9D948B"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t>SANTA LUĈIO</w:t>
      </w:r>
    </w:p>
    <w:p w14:paraId="4B586A8B"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lastRenderedPageBreak/>
        <w:t xml:space="preserve">Sir la </w:t>
      </w:r>
      <w:r w:rsidRPr="00CF45EE">
        <w:rPr>
          <w:rFonts w:ascii="Arial Narrow" w:hAnsi="Arial Narrow"/>
          <w:sz w:val="20"/>
          <w:szCs w:val="20"/>
          <w:u w:val="single"/>
        </w:rPr>
        <w:t>mar’</w:t>
      </w:r>
      <w:r w:rsidRPr="00CF45EE">
        <w:rPr>
          <w:rFonts w:ascii="Arial Narrow" w:hAnsi="Arial Narrow"/>
          <w:sz w:val="20"/>
          <w:szCs w:val="20"/>
        </w:rPr>
        <w:t xml:space="preserve"> brilas</w:t>
      </w:r>
      <w:r w:rsidRPr="00CF45EE">
        <w:rPr>
          <w:rFonts w:ascii="Arial Narrow" w:hAnsi="Arial Narrow"/>
          <w:sz w:val="20"/>
          <w:szCs w:val="20"/>
        </w:rPr>
        <w:br/>
      </w:r>
      <w:r w:rsidRPr="00CF45EE">
        <w:rPr>
          <w:rFonts w:ascii="Arial Narrow" w:hAnsi="Arial Narrow"/>
          <w:sz w:val="20"/>
          <w:szCs w:val="20"/>
          <w:u w:val="single"/>
        </w:rPr>
        <w:t>Stel’</w:t>
      </w:r>
      <w:r w:rsidRPr="00CF45EE">
        <w:rPr>
          <w:rFonts w:ascii="Arial Narrow" w:hAnsi="Arial Narrow"/>
          <w:sz w:val="20"/>
          <w:szCs w:val="20"/>
        </w:rPr>
        <w:t xml:space="preserve"> de arĝento...</w:t>
      </w:r>
      <w:r w:rsidRPr="00CF45EE">
        <w:rPr>
          <w:rFonts w:ascii="Arial Narrow" w:hAnsi="Arial Narrow"/>
          <w:sz w:val="20"/>
          <w:szCs w:val="20"/>
        </w:rPr>
        <w:br/>
        <w:t>Dolĉe favoras</w:t>
      </w:r>
      <w:r w:rsidRPr="00CF45EE">
        <w:rPr>
          <w:rFonts w:ascii="Arial Narrow" w:hAnsi="Arial Narrow"/>
          <w:sz w:val="20"/>
          <w:szCs w:val="20"/>
        </w:rPr>
        <w:br/>
        <w:t>Ondoj kaj vento...</w:t>
      </w:r>
    </w:p>
    <w:p w14:paraId="19FC2C5E"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t> </w:t>
      </w:r>
    </w:p>
    <w:p w14:paraId="7A3ECBC4" w14:textId="77777777" w:rsidR="006A71E3" w:rsidRPr="00CF45EE" w:rsidRDefault="006A71E3" w:rsidP="006A71E3">
      <w:pPr>
        <w:pStyle w:val="NormalWeb"/>
        <w:rPr>
          <w:rFonts w:ascii="Arial Narrow" w:hAnsi="Arial Narrow"/>
          <w:sz w:val="20"/>
          <w:szCs w:val="20"/>
        </w:rPr>
      </w:pPr>
      <w:r w:rsidRPr="00CF45EE">
        <w:rPr>
          <w:rFonts w:ascii="Arial Narrow" w:hAnsi="Arial Narrow"/>
          <w:sz w:val="20"/>
          <w:szCs w:val="20"/>
        </w:rPr>
        <w:t xml:space="preserve">Dança </w:t>
      </w:r>
      <w:proofErr w:type="gramStart"/>
      <w:r w:rsidRPr="00CF45EE">
        <w:rPr>
          <w:rFonts w:ascii="Arial Narrow" w:hAnsi="Arial Narrow"/>
          <w:sz w:val="20"/>
          <w:szCs w:val="20"/>
        </w:rPr>
        <w:t>la</w:t>
      </w:r>
      <w:proofErr w:type="gramEnd"/>
      <w:r w:rsidRPr="00CF45EE">
        <w:rPr>
          <w:rFonts w:ascii="Arial Narrow" w:hAnsi="Arial Narrow"/>
          <w:sz w:val="20"/>
          <w:szCs w:val="20"/>
        </w:rPr>
        <w:t xml:space="preserve"> barko</w:t>
      </w:r>
      <w:r w:rsidRPr="00CF45EE">
        <w:rPr>
          <w:rFonts w:ascii="Arial Narrow" w:hAnsi="Arial Narrow"/>
          <w:sz w:val="20"/>
          <w:szCs w:val="20"/>
        </w:rPr>
        <w:br/>
        <w:t>Kiel folio:</w:t>
      </w:r>
      <w:r w:rsidRPr="00CF45EE">
        <w:rPr>
          <w:rFonts w:ascii="Arial Narrow" w:hAnsi="Arial Narrow"/>
          <w:sz w:val="20"/>
          <w:szCs w:val="20"/>
        </w:rPr>
        <w:br/>
        <w:t>“Sankta Luĉio”...</w:t>
      </w:r>
      <w:r w:rsidRPr="00CF45EE">
        <w:rPr>
          <w:rFonts w:ascii="Arial Narrow" w:hAnsi="Arial Narrow"/>
          <w:sz w:val="20"/>
          <w:szCs w:val="20"/>
        </w:rPr>
        <w:br/>
        <w:t xml:space="preserve">“Sankta Luĉio”... </w:t>
      </w:r>
    </w:p>
    <w:p w14:paraId="4744824F" w14:textId="77777777" w:rsidR="006A71E3" w:rsidRDefault="006A71E3" w:rsidP="007D4AC7">
      <w:pPr>
        <w:pStyle w:val="Ttulo1"/>
        <w:jc w:val="center"/>
        <w:rPr>
          <w:rFonts w:ascii="Arial Narrow" w:hAnsi="Arial Narrow"/>
          <w:sz w:val="20"/>
          <w:szCs w:val="20"/>
        </w:rPr>
      </w:pPr>
    </w:p>
    <w:p w14:paraId="763157CA" w14:textId="5E503D1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SAUDAÇÃO</w:t>
      </w:r>
    </w:p>
    <w:p w14:paraId="5E01DBDD"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 Saluton! Ĉu vi parolas en Esperanto? (Olá! Você fala em Esperanto:)</w:t>
      </w:r>
      <w:r w:rsidRPr="00CF45EE">
        <w:rPr>
          <w:rFonts w:ascii="Arial Narrow" w:hAnsi="Arial Narrow"/>
          <w:sz w:val="20"/>
          <w:szCs w:val="20"/>
        </w:rPr>
        <w:br/>
        <w:t>– Pli-malpli! Mi estas (lernanto / lernantino) de Esperanto. Kaj vi? (Mais ou menos! Eu sou aluno de Esperanto. E você?)</w:t>
      </w:r>
    </w:p>
    <w:p w14:paraId="085C9451"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 Mi estas eksterlanda (esperantisto / esperantistino). (Eu sou estrangeiro que falo esperanto.</w:t>
      </w:r>
      <w:proofErr w:type="gramStart"/>
      <w:r w:rsidRPr="00CF45EE">
        <w:rPr>
          <w:rFonts w:ascii="Arial Narrow" w:hAnsi="Arial Narrow"/>
          <w:sz w:val="20"/>
          <w:szCs w:val="20"/>
        </w:rPr>
        <w:t>)</w:t>
      </w:r>
      <w:proofErr w:type="gramEnd"/>
      <w:r w:rsidRPr="00CF45EE">
        <w:rPr>
          <w:rFonts w:ascii="Arial Narrow" w:hAnsi="Arial Narrow"/>
          <w:sz w:val="20"/>
          <w:szCs w:val="20"/>
        </w:rPr>
        <w:br/>
        <w:t xml:space="preserve">– Mi nomiĝas ............................ . Kaj vi? Kiel vi nomiĝas? (Meu nome </w:t>
      </w:r>
      <w:proofErr w:type="gramStart"/>
      <w:r w:rsidRPr="00CF45EE">
        <w:rPr>
          <w:rFonts w:ascii="Arial Narrow" w:hAnsi="Arial Narrow"/>
          <w:sz w:val="20"/>
          <w:szCs w:val="20"/>
        </w:rPr>
        <w:t>é ...</w:t>
      </w:r>
      <w:proofErr w:type="gramEnd"/>
      <w:r w:rsidRPr="00CF45EE">
        <w:rPr>
          <w:rFonts w:ascii="Arial Narrow" w:hAnsi="Arial Narrow"/>
          <w:sz w:val="20"/>
          <w:szCs w:val="20"/>
        </w:rPr>
        <w:t>......................... . E você? Como você chama?)</w:t>
      </w:r>
      <w:r w:rsidRPr="00CF45EE">
        <w:rPr>
          <w:rFonts w:ascii="Arial Narrow" w:hAnsi="Arial Narrow"/>
          <w:sz w:val="20"/>
          <w:szCs w:val="20"/>
        </w:rPr>
        <w:br/>
        <w:t xml:space="preserve">– Mi nomiĝas ............................. . Plezuron! (Meu nome </w:t>
      </w:r>
      <w:proofErr w:type="gramStart"/>
      <w:r w:rsidRPr="00CF45EE">
        <w:rPr>
          <w:rFonts w:ascii="Arial Narrow" w:hAnsi="Arial Narrow"/>
          <w:sz w:val="20"/>
          <w:szCs w:val="20"/>
        </w:rPr>
        <w:t>é ...</w:t>
      </w:r>
      <w:proofErr w:type="gramEnd"/>
      <w:r w:rsidRPr="00CF45EE">
        <w:rPr>
          <w:rFonts w:ascii="Arial Narrow" w:hAnsi="Arial Narrow"/>
          <w:sz w:val="20"/>
          <w:szCs w:val="20"/>
        </w:rPr>
        <w:t>......................... . Prazer!)</w:t>
      </w:r>
    </w:p>
    <w:p w14:paraId="62B29189"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 Same! Kiel vi fartas? (Como vai você?)</w:t>
      </w:r>
      <w:r w:rsidRPr="00CF45EE">
        <w:rPr>
          <w:rFonts w:ascii="Arial Narrow" w:hAnsi="Arial Narrow"/>
          <w:sz w:val="20"/>
          <w:szCs w:val="20"/>
        </w:rPr>
        <w:br/>
        <w:t>– (Bone, dankon / Pli-malpli / Malbone)! Kaj vi? (Bem, obrigado / Mais ou menos / Não estou bem)! E você?)</w:t>
      </w:r>
    </w:p>
    <w:p w14:paraId="778611C1" w14:textId="77777777" w:rsidR="007D4AC7" w:rsidRPr="00CF45EE" w:rsidRDefault="007D4AC7" w:rsidP="007D4AC7">
      <w:pPr>
        <w:rPr>
          <w:rFonts w:ascii="Arial Narrow" w:hAnsi="Arial Narrow"/>
          <w:sz w:val="20"/>
          <w:szCs w:val="20"/>
        </w:rPr>
      </w:pPr>
      <w:r w:rsidRPr="00CF45EE">
        <w:rPr>
          <w:rFonts w:ascii="Arial Narrow" w:hAnsi="Arial Narrow"/>
          <w:sz w:val="20"/>
          <w:szCs w:val="20"/>
        </w:rPr>
        <w:t>– (Bone, dankon / Pli-malpli / Malbone)! (Bem, obrigado / Mais ou menos / Não estou bem)!</w:t>
      </w:r>
      <w:r w:rsidRPr="00CF45EE">
        <w:rPr>
          <w:rFonts w:ascii="Arial Narrow" w:hAnsi="Arial Narrow"/>
          <w:sz w:val="20"/>
          <w:szCs w:val="20"/>
        </w:rPr>
        <w:br/>
        <w:t>– Nun mi devas foriri! Ĝis revido! (Agora devo ir embora! Até à vista!)</w:t>
      </w:r>
      <w:r w:rsidRPr="00CF45EE">
        <w:rPr>
          <w:rFonts w:ascii="Arial Narrow" w:hAnsi="Arial Narrow"/>
          <w:sz w:val="20"/>
          <w:szCs w:val="20"/>
        </w:rPr>
        <w:br/>
        <w:t xml:space="preserve">– Ĝis! (Tchau!) </w:t>
      </w:r>
    </w:p>
    <w:p w14:paraId="6D6402E9" w14:textId="77777777" w:rsidR="007D4AC7" w:rsidRPr="00CF45EE" w:rsidRDefault="007D4AC7" w:rsidP="007D4AC7">
      <w:pPr>
        <w:pStyle w:val="Ttulo3"/>
        <w:jc w:val="center"/>
        <w:rPr>
          <w:rFonts w:ascii="Arial Narrow" w:hAnsi="Arial Narrow"/>
          <w:sz w:val="20"/>
          <w:szCs w:val="20"/>
        </w:rPr>
      </w:pPr>
      <w:r w:rsidRPr="00CF45EE">
        <w:rPr>
          <w:rFonts w:ascii="Arial Narrow" w:hAnsi="Arial Narrow"/>
          <w:sz w:val="20"/>
          <w:szCs w:val="20"/>
        </w:rPr>
        <w:t>SALUTOJ - SAUDAÇÕES</w:t>
      </w:r>
    </w:p>
    <w:p w14:paraId="30D090C4"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SALUTON! - Olá! (ou: Oi!)</w:t>
      </w:r>
      <w:r w:rsidRPr="00CF45EE">
        <w:rPr>
          <w:rFonts w:ascii="Arial Narrow" w:hAnsi="Arial Narrow"/>
          <w:sz w:val="20"/>
          <w:szCs w:val="20"/>
        </w:rPr>
        <w:br/>
        <w:t>BONAN TAGON! - Bom dia! (ou: Boa tarde!)</w:t>
      </w:r>
      <w:r w:rsidRPr="00CF45EE">
        <w:rPr>
          <w:rFonts w:ascii="Arial Narrow" w:hAnsi="Arial Narrow"/>
          <w:sz w:val="20"/>
          <w:szCs w:val="20"/>
        </w:rPr>
        <w:br/>
        <w:t>BONAN VESPERON! - Boa noite! (ao chegar)</w:t>
      </w:r>
      <w:r w:rsidRPr="00CF45EE">
        <w:rPr>
          <w:rFonts w:ascii="Arial Narrow" w:hAnsi="Arial Narrow"/>
          <w:sz w:val="20"/>
          <w:szCs w:val="20"/>
        </w:rPr>
        <w:br/>
        <w:t>BONAN NOKTON! - Boa noite! (ao sair)</w:t>
      </w:r>
      <w:r w:rsidRPr="00CF45EE">
        <w:rPr>
          <w:rFonts w:ascii="Arial Narrow" w:hAnsi="Arial Narrow"/>
          <w:sz w:val="20"/>
          <w:szCs w:val="20"/>
        </w:rPr>
        <w:br/>
        <w:t>ĜIS REVIDO! - Até à vista!</w:t>
      </w:r>
      <w:r w:rsidRPr="00CF45EE">
        <w:rPr>
          <w:rFonts w:ascii="Arial Narrow" w:hAnsi="Arial Narrow"/>
          <w:sz w:val="20"/>
          <w:szCs w:val="20"/>
        </w:rPr>
        <w:br/>
        <w:t>ĜIS!... - Até!... (ou Tchau!)</w:t>
      </w:r>
    </w:p>
    <w:p w14:paraId="4C4E8D3D"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 </w:t>
      </w:r>
    </w:p>
    <w:p w14:paraId="7C8D356C" w14:textId="77777777" w:rsidR="007D4AC7" w:rsidRPr="00CF45EE" w:rsidRDefault="007D4AC7" w:rsidP="007D4AC7">
      <w:pPr>
        <w:pStyle w:val="NormalWeb"/>
        <w:rPr>
          <w:rFonts w:ascii="Arial Narrow" w:hAnsi="Arial Narrow"/>
          <w:sz w:val="20"/>
          <w:szCs w:val="20"/>
        </w:rPr>
      </w:pPr>
      <w:r w:rsidRPr="00CF45EE">
        <w:rPr>
          <w:rFonts w:ascii="Arial Narrow" w:hAnsi="Arial Narrow"/>
          <w:sz w:val="20"/>
          <w:szCs w:val="20"/>
        </w:rPr>
        <w:t xml:space="preserve">BONE, DANKON! - Bem, obrigado! </w:t>
      </w:r>
      <w:r w:rsidRPr="00CF45EE">
        <w:rPr>
          <w:rFonts w:ascii="Arial Narrow" w:hAnsi="Arial Narrow"/>
          <w:sz w:val="20"/>
          <w:szCs w:val="20"/>
        </w:rPr>
        <w:br/>
        <w:t xml:space="preserve">PLI-MALPLI! - Mais ou menos! </w:t>
      </w:r>
      <w:r w:rsidRPr="00CF45EE">
        <w:rPr>
          <w:rFonts w:ascii="Arial Narrow" w:hAnsi="Arial Narrow"/>
          <w:sz w:val="20"/>
          <w:szCs w:val="20"/>
        </w:rPr>
        <w:br/>
        <w:t xml:space="preserve">MALBONE! - (Estou) mal! (Não estou bem!) </w:t>
      </w:r>
    </w:p>
    <w:p w14:paraId="50476F63" w14:textId="77777777" w:rsidR="007D4AC7" w:rsidRPr="00CF45EE" w:rsidRDefault="007D4AC7" w:rsidP="007D4AC7">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PALAVRAS COMPOSTAS</w:t>
      </w:r>
    </w:p>
    <w:p w14:paraId="5F890C3E"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Nas palavras compostas:</w:t>
      </w:r>
    </w:p>
    <w:p w14:paraId="27A79A37"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A RAIZ PRINCIPAL É COLOCADO NO FIM.</w:t>
      </w:r>
    </w:p>
    <w:p w14:paraId="63D3F4D6"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De modo que a RAIZ ACESSÓRIO (acessória) serve para “qualificar” ou modificar a RAIZ PRINCIPAL.</w:t>
      </w:r>
    </w:p>
    <w:p w14:paraId="5564B32C"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lastRenderedPageBreak/>
        <w:t>Exemplo: FLOR-VAZO – vazo de flor (em vez de: FLORO-VAZO). O VAZO é a RAIZ PRINCIPAL e é colocado no fim.</w:t>
      </w:r>
    </w:p>
    <w:p w14:paraId="133A7B60"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Outros exemplos:</w:t>
      </w:r>
      <w:r w:rsidRPr="00CF45EE">
        <w:rPr>
          <w:rFonts w:ascii="Arial Narrow" w:hAnsi="Arial Narrow"/>
          <w:sz w:val="20"/>
          <w:szCs w:val="20"/>
        </w:rPr>
        <w:br/>
        <w:t>SALA DE AULA =&gt; KLAS-ĈAMBRO</w:t>
      </w:r>
      <w:r w:rsidRPr="00CF45EE">
        <w:rPr>
          <w:rFonts w:ascii="Arial Narrow" w:hAnsi="Arial Narrow"/>
          <w:sz w:val="20"/>
          <w:szCs w:val="20"/>
        </w:rPr>
        <w:br/>
        <w:t>SALA DE ESPERA =&gt; ATENDO-ĈAMBRO</w:t>
      </w:r>
      <w:r w:rsidRPr="00CF45EE">
        <w:rPr>
          <w:rFonts w:ascii="Arial Narrow" w:hAnsi="Arial Narrow"/>
          <w:sz w:val="20"/>
          <w:szCs w:val="20"/>
        </w:rPr>
        <w:br/>
        <w:t>SALA DE JANTAR =&gt; MAĜO-ĈAMBRO</w:t>
      </w:r>
      <w:r w:rsidRPr="00CF45EE">
        <w:rPr>
          <w:rFonts w:ascii="Arial Narrow" w:hAnsi="Arial Narrow"/>
          <w:sz w:val="20"/>
          <w:szCs w:val="20"/>
        </w:rPr>
        <w:br/>
        <w:t>SALA DE LEITURA =&gt; LEGO-ĈAMBRO</w:t>
      </w:r>
    </w:p>
    <w:p w14:paraId="459BC3ED"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Mas, às vezes, mantém-se a terminação para facilitar a pronúncia. Ex.: LIBRO-BRETO (= prateleira de livro), pois o acessório é mantido (como “subtônica) na palavra composta. Ex.: VESPER-MANĜO (= jantar) pronuncia-se: “vespêr-mándjo” (e não: “vêsper-mándjo”). O hífen, entre as raízes, é útil</w:t>
      </w:r>
      <w:proofErr w:type="gramStart"/>
      <w:r w:rsidRPr="00CF45EE">
        <w:rPr>
          <w:rFonts w:ascii="Arial Narrow" w:hAnsi="Arial Narrow"/>
          <w:sz w:val="20"/>
          <w:szCs w:val="20"/>
        </w:rPr>
        <w:t xml:space="preserve"> mas</w:t>
      </w:r>
      <w:proofErr w:type="gramEnd"/>
      <w:r w:rsidRPr="00CF45EE">
        <w:rPr>
          <w:rFonts w:ascii="Arial Narrow" w:hAnsi="Arial Narrow"/>
          <w:sz w:val="20"/>
          <w:szCs w:val="20"/>
        </w:rPr>
        <w:t xml:space="preserve"> não obrigatória.</w:t>
      </w:r>
    </w:p>
    <w:p w14:paraId="03B841D4" w14:textId="77777777" w:rsidR="007D4AC7" w:rsidRPr="00CF45EE" w:rsidRDefault="007D4AC7" w:rsidP="007D4AC7">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ACUSATIVO</w:t>
      </w:r>
    </w:p>
    <w:p w14:paraId="4EC2169D"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1 – OBJETO DIRETO – Na frase “O menino vê o leão” há três elementos importantes: o menino; o verbo (“vê”); e o leão. O “menino” é o Sujeito – Quem vê o leão? - (ou seja, é o elemento que faz a ação indicada pelo verbo; e o “leão” é o Objeto Direto – O menino vê o quê? – (ou seja, é o elemento que sofre a ação indicada pelo verbo). Em Português – em frases deste tipo – sabe-se que um elemento é o Sujeito porque ele é colocado antes do verbo; e sabe-se que o outro elemento é o Objeto Direto porque ele é colocado depois do verbo. Assim basta invertermos a ordem desses elementos para mudar o sentido da frase, ou seja: “O leão vê o menino”. Agora o Sujeito é o “leão”; e o Objeto Direto é o “menino”.</w:t>
      </w:r>
    </w:p>
    <w:p w14:paraId="06EA7282"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Acontece, porém, que nem todos os povos (como alguns orientais) usam em suas línguas, esta mesma ordem de colocação dos elementos na frase. Por isso, a fim de garantir a clareza do sentido para todos os povos, em Esperanto marca-se, com um “N” final, a palavra, ou palavras, que constituem o Objeto da oração, Exs.: La knabo vidas la leonon” - O menino vê o leão; “La leono vidas la knabon” – O leão vê o menino. Esse “N” representa o chamado acusativo (semelhante em Alemão e várias outras línguas), sendo esta, porém, a única forma de “Declinação” usada em Esperanto. E, observando bem as frases das lições em que ocorre o acusativo, o aluno logo começará a assimilar melhor este ponto mais “especial” do Esperanto. Note-se, finalmente, que o artigo definido (“LA”) é absolutamente invariável, pois nunca recebe o “N” do acusativo.</w:t>
      </w:r>
    </w:p>
    <w:p w14:paraId="6B37A729"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2 – ACUSATIVO DE DIREÇÃO - Normalmente não vai para o acusativo uma palavra precedida de preposição (pois se a palavra está regida de preposição, ela não é “Objeto Direto”, mas poderíamos dizer que ela é um “complemento preposicionado”), Ex.:“La birdo flugas en la ĉambro” - O pássaro voa no quarto. Pode-se, porém, usar o acusativo, mesmo após uma preposição, quando se quer indicar o movimento em direção a um alvo. Ex.: “La birdo flugas en la ĉambron” - O pássaro voa para dentro do quarto.</w:t>
      </w:r>
    </w:p>
    <w:p w14:paraId="5114CA1A"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Recapitulando:</w:t>
      </w:r>
      <w:r w:rsidRPr="00CF45EE">
        <w:rPr>
          <w:rFonts w:ascii="Arial Narrow" w:hAnsi="Arial Narrow"/>
          <w:sz w:val="20"/>
          <w:szCs w:val="20"/>
        </w:rPr>
        <w:br/>
        <w:t>O pássaro voa dentro do quarto – La birdo flugas em la ĉambro.</w:t>
      </w:r>
      <w:r w:rsidRPr="00CF45EE">
        <w:rPr>
          <w:rFonts w:ascii="Arial Narrow" w:hAnsi="Arial Narrow"/>
          <w:sz w:val="20"/>
          <w:szCs w:val="20"/>
        </w:rPr>
        <w:br/>
        <w:t>O pássaro voa para dentro do quarto – La birdo flugas em la ĉambron.</w:t>
      </w:r>
    </w:p>
    <w:p w14:paraId="259A2B2D"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Obs: Este uso de acusativo é pouco frequente.</w:t>
      </w:r>
    </w:p>
    <w:p w14:paraId="26772E1F"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lastRenderedPageBreak/>
        <w:t>3 – OMISSÃO DE PREPOSIÇÃO – Este é o terceiro e último emprego normal do acusativo, sendo também de pouca frequência. Acontece que (a exemplo do que ocorre em Português e várias outras línguas) pode-se, às vezes, omitir uma preposição que considere desnecessária à compreensão da frase. Em Esperanto</w:t>
      </w:r>
      <w:proofErr w:type="gramStart"/>
      <w:r w:rsidRPr="00CF45EE">
        <w:rPr>
          <w:rFonts w:ascii="Arial Narrow" w:hAnsi="Arial Narrow"/>
          <w:sz w:val="20"/>
          <w:szCs w:val="20"/>
        </w:rPr>
        <w:t xml:space="preserve"> porém</w:t>
      </w:r>
      <w:proofErr w:type="gramEnd"/>
      <w:r w:rsidRPr="00CF45EE">
        <w:rPr>
          <w:rFonts w:ascii="Arial Narrow" w:hAnsi="Arial Narrow"/>
          <w:sz w:val="20"/>
          <w:szCs w:val="20"/>
        </w:rPr>
        <w:t xml:space="preserve"> essa omissão da preposição deve ser compensada com o emprego do acusativo, Ex.: “Mi laboras dum la tuta tago” - Eu trabalho durante o dia todo. Sem a preposição “DUM” (= durante), temos: “Mi laboras la tutan tagon” - Eu trabalho o dia todo.</w:t>
      </w:r>
    </w:p>
    <w:p w14:paraId="45312DC2" w14:textId="77777777" w:rsidR="007D4AC7" w:rsidRPr="00CF45EE" w:rsidRDefault="007D4AC7" w:rsidP="007D4AC7">
      <w:pPr>
        <w:spacing w:before="100" w:beforeAutospacing="1" w:after="100" w:afterAutospacing="1"/>
        <w:rPr>
          <w:rFonts w:ascii="Arial Narrow" w:hAnsi="Arial Narrow"/>
          <w:sz w:val="20"/>
          <w:szCs w:val="20"/>
        </w:rPr>
      </w:pPr>
      <w:r w:rsidRPr="00CF45EE">
        <w:rPr>
          <w:rFonts w:ascii="Arial Narrow" w:hAnsi="Arial Narrow"/>
          <w:sz w:val="20"/>
          <w:szCs w:val="20"/>
        </w:rPr>
        <w:t>REVISÃO</w:t>
      </w:r>
    </w:p>
    <w:p w14:paraId="0AB544CB" w14:textId="77777777" w:rsidR="007D4AC7" w:rsidRPr="00CF45EE" w:rsidRDefault="007D4AC7" w:rsidP="007D4AC7">
      <w:pPr>
        <w:pStyle w:val="NormalWeb"/>
        <w:spacing w:after="0"/>
        <w:rPr>
          <w:rFonts w:ascii="Arial Narrow" w:hAnsi="Arial Narrow"/>
          <w:sz w:val="20"/>
          <w:szCs w:val="20"/>
        </w:rPr>
      </w:pPr>
      <w:r w:rsidRPr="00CF45EE">
        <w:rPr>
          <w:rFonts w:ascii="Arial Narrow" w:hAnsi="Arial Narrow"/>
          <w:sz w:val="20"/>
          <w:szCs w:val="20"/>
        </w:rPr>
        <w:t>1 – OBJETO DIRETO:</w:t>
      </w:r>
      <w:r w:rsidRPr="00CF45EE">
        <w:rPr>
          <w:rFonts w:ascii="Arial Narrow" w:hAnsi="Arial Narrow"/>
          <w:sz w:val="20"/>
          <w:szCs w:val="20"/>
        </w:rPr>
        <w:br/>
        <w:t>(Observação: pode-se alterar a ordem e a frase continua o mesmo com a ajuda do “N”).</w:t>
      </w:r>
      <w:r w:rsidRPr="00CF45EE">
        <w:rPr>
          <w:rFonts w:ascii="Arial Narrow" w:hAnsi="Arial Narrow"/>
          <w:sz w:val="20"/>
          <w:szCs w:val="20"/>
        </w:rPr>
        <w:br/>
      </w:r>
      <w:r w:rsidRPr="00CF45EE">
        <w:rPr>
          <w:rFonts w:ascii="Arial Narrow" w:hAnsi="Arial Narrow"/>
          <w:b/>
          <w:bCs/>
          <w:color w:val="3333FF"/>
          <w:sz w:val="20"/>
          <w:szCs w:val="20"/>
        </w:rPr>
        <w:t>Mi</w:t>
      </w:r>
      <w:r w:rsidRPr="00CF45EE">
        <w:rPr>
          <w:rFonts w:ascii="Arial Narrow" w:hAnsi="Arial Narrow"/>
          <w:b/>
          <w:bCs/>
          <w:sz w:val="20"/>
          <w:szCs w:val="20"/>
        </w:rPr>
        <w:t xml:space="preserve"> </w:t>
      </w:r>
      <w:r w:rsidRPr="00CF45EE">
        <w:rPr>
          <w:rFonts w:ascii="Arial Narrow" w:hAnsi="Arial Narrow"/>
          <w:b/>
          <w:bCs/>
          <w:sz w:val="20"/>
          <w:szCs w:val="20"/>
          <w:highlight w:val="yellow"/>
        </w:rPr>
        <w:t>aĉetis</w:t>
      </w:r>
      <w:r w:rsidRPr="00CF45EE">
        <w:rPr>
          <w:rFonts w:ascii="Arial Narrow" w:hAnsi="Arial Narrow"/>
          <w:b/>
          <w:bCs/>
          <w:sz w:val="20"/>
          <w:szCs w:val="20"/>
        </w:rPr>
        <w:t xml:space="preserve"> </w:t>
      </w:r>
      <w:r w:rsidRPr="00CF45EE">
        <w:rPr>
          <w:rFonts w:ascii="Arial Narrow" w:hAnsi="Arial Narrow"/>
          <w:b/>
          <w:bCs/>
          <w:color w:val="990000"/>
          <w:sz w:val="20"/>
          <w:szCs w:val="20"/>
        </w:rPr>
        <w:t>libro</w:t>
      </w:r>
      <w:r w:rsidRPr="00CF45EE">
        <w:rPr>
          <w:rFonts w:ascii="Arial Narrow" w:hAnsi="Arial Narrow"/>
          <w:b/>
          <w:bCs/>
          <w:color w:val="990000"/>
          <w:sz w:val="20"/>
          <w:szCs w:val="20"/>
          <w:highlight w:val="cyan"/>
        </w:rPr>
        <w:t>n</w:t>
      </w:r>
      <w:r w:rsidRPr="00CF45EE">
        <w:rPr>
          <w:rFonts w:ascii="Arial Narrow" w:hAnsi="Arial Narrow"/>
          <w:b/>
          <w:bCs/>
          <w:sz w:val="20"/>
          <w:szCs w:val="20"/>
        </w:rPr>
        <w:t xml:space="preserve"> – </w:t>
      </w:r>
      <w:r w:rsidRPr="00CF45EE">
        <w:rPr>
          <w:rFonts w:ascii="Arial Narrow" w:hAnsi="Arial Narrow"/>
          <w:b/>
          <w:bCs/>
          <w:color w:val="3333FF"/>
          <w:sz w:val="20"/>
          <w:szCs w:val="20"/>
        </w:rPr>
        <w:t>Eu</w:t>
      </w:r>
      <w:r w:rsidRPr="00CF45EE">
        <w:rPr>
          <w:rFonts w:ascii="Arial Narrow" w:hAnsi="Arial Narrow"/>
          <w:b/>
          <w:bCs/>
          <w:sz w:val="20"/>
          <w:szCs w:val="20"/>
        </w:rPr>
        <w:t xml:space="preserve"> </w:t>
      </w:r>
      <w:r w:rsidRPr="00CF45EE">
        <w:rPr>
          <w:rFonts w:ascii="Arial Narrow" w:hAnsi="Arial Narrow"/>
          <w:b/>
          <w:bCs/>
          <w:sz w:val="20"/>
          <w:szCs w:val="20"/>
          <w:highlight w:val="yellow"/>
        </w:rPr>
        <w:t>comprei</w:t>
      </w:r>
      <w:r w:rsidRPr="00CF45EE">
        <w:rPr>
          <w:rFonts w:ascii="Arial Narrow" w:hAnsi="Arial Narrow"/>
          <w:b/>
          <w:bCs/>
          <w:sz w:val="20"/>
          <w:szCs w:val="20"/>
        </w:rPr>
        <w:t xml:space="preserve"> </w:t>
      </w:r>
      <w:r w:rsidRPr="00CF45EE">
        <w:rPr>
          <w:rFonts w:ascii="Arial Narrow" w:hAnsi="Arial Narrow"/>
          <w:b/>
          <w:bCs/>
          <w:color w:val="990000"/>
          <w:sz w:val="20"/>
          <w:szCs w:val="20"/>
        </w:rPr>
        <w:t>um livro</w:t>
      </w:r>
      <w:r w:rsidRPr="00CF45EE">
        <w:rPr>
          <w:rFonts w:ascii="Arial Narrow" w:hAnsi="Arial Narrow"/>
          <w:b/>
          <w:bCs/>
          <w:color w:val="990000"/>
          <w:sz w:val="20"/>
          <w:szCs w:val="20"/>
          <w:highlight w:val="cyan"/>
        </w:rPr>
        <w:br/>
      </w:r>
      <w:r w:rsidRPr="00CF45EE">
        <w:rPr>
          <w:rFonts w:ascii="Arial Narrow" w:hAnsi="Arial Narrow"/>
          <w:b/>
          <w:bCs/>
          <w:color w:val="990000"/>
          <w:sz w:val="20"/>
          <w:szCs w:val="20"/>
        </w:rPr>
        <w:t>libro</w:t>
      </w:r>
      <w:r w:rsidRPr="00CF45EE">
        <w:rPr>
          <w:rFonts w:ascii="Arial Narrow" w:hAnsi="Arial Narrow"/>
          <w:b/>
          <w:bCs/>
          <w:color w:val="990000"/>
          <w:sz w:val="20"/>
          <w:szCs w:val="20"/>
          <w:highlight w:val="cyan"/>
        </w:rPr>
        <w:t>n</w:t>
      </w:r>
      <w:r w:rsidRPr="00CF45EE">
        <w:rPr>
          <w:rFonts w:ascii="Arial Narrow" w:hAnsi="Arial Narrow"/>
          <w:b/>
          <w:bCs/>
          <w:sz w:val="20"/>
          <w:szCs w:val="20"/>
        </w:rPr>
        <w:t xml:space="preserve"> </w:t>
      </w:r>
      <w:r w:rsidRPr="00CF45EE">
        <w:rPr>
          <w:rFonts w:ascii="Arial Narrow" w:hAnsi="Arial Narrow"/>
          <w:b/>
          <w:bCs/>
          <w:sz w:val="20"/>
          <w:szCs w:val="20"/>
          <w:highlight w:val="yellow"/>
        </w:rPr>
        <w:t>aĉetis</w:t>
      </w:r>
      <w:r w:rsidRPr="00CF45EE">
        <w:rPr>
          <w:rFonts w:ascii="Arial Narrow" w:hAnsi="Arial Narrow"/>
          <w:b/>
          <w:bCs/>
          <w:sz w:val="20"/>
          <w:szCs w:val="20"/>
        </w:rPr>
        <w:t xml:space="preserve"> </w:t>
      </w:r>
      <w:r w:rsidRPr="00CF45EE">
        <w:rPr>
          <w:rFonts w:ascii="Arial Narrow" w:hAnsi="Arial Narrow"/>
          <w:b/>
          <w:bCs/>
          <w:color w:val="3333FF"/>
          <w:sz w:val="20"/>
          <w:szCs w:val="20"/>
        </w:rPr>
        <w:t>mi</w:t>
      </w:r>
      <w:r w:rsidRPr="00CF45EE">
        <w:rPr>
          <w:rFonts w:ascii="Arial Narrow" w:hAnsi="Arial Narrow"/>
          <w:b/>
          <w:bCs/>
          <w:sz w:val="20"/>
          <w:szCs w:val="20"/>
        </w:rPr>
        <w:t xml:space="preserve"> – </w:t>
      </w:r>
      <w:r w:rsidRPr="00CF45EE">
        <w:rPr>
          <w:rFonts w:ascii="Arial Narrow" w:hAnsi="Arial Narrow"/>
          <w:b/>
          <w:bCs/>
          <w:color w:val="3333FF"/>
          <w:sz w:val="20"/>
          <w:szCs w:val="20"/>
        </w:rPr>
        <w:t>Eu</w:t>
      </w:r>
      <w:r w:rsidRPr="00CF45EE">
        <w:rPr>
          <w:rFonts w:ascii="Arial Narrow" w:hAnsi="Arial Narrow"/>
          <w:b/>
          <w:bCs/>
          <w:sz w:val="20"/>
          <w:szCs w:val="20"/>
        </w:rPr>
        <w:t xml:space="preserve"> </w:t>
      </w:r>
      <w:r w:rsidRPr="00CF45EE">
        <w:rPr>
          <w:rFonts w:ascii="Arial Narrow" w:hAnsi="Arial Narrow"/>
          <w:b/>
          <w:bCs/>
          <w:sz w:val="20"/>
          <w:szCs w:val="20"/>
          <w:highlight w:val="yellow"/>
        </w:rPr>
        <w:t>comprei</w:t>
      </w:r>
      <w:r w:rsidRPr="00CF45EE">
        <w:rPr>
          <w:rFonts w:ascii="Arial Narrow" w:hAnsi="Arial Narrow"/>
          <w:b/>
          <w:bCs/>
          <w:sz w:val="20"/>
          <w:szCs w:val="20"/>
        </w:rPr>
        <w:t xml:space="preserve"> </w:t>
      </w:r>
      <w:r w:rsidRPr="00CF45EE">
        <w:rPr>
          <w:rFonts w:ascii="Arial Narrow" w:hAnsi="Arial Narrow"/>
          <w:b/>
          <w:bCs/>
          <w:color w:val="990000"/>
          <w:sz w:val="20"/>
          <w:szCs w:val="20"/>
        </w:rPr>
        <w:t xml:space="preserve">um livro </w:t>
      </w:r>
      <w:r w:rsidRPr="00CF45EE">
        <w:rPr>
          <w:rFonts w:ascii="Arial Narrow" w:hAnsi="Arial Narrow"/>
          <w:b/>
          <w:bCs/>
          <w:sz w:val="20"/>
          <w:szCs w:val="20"/>
        </w:rPr>
        <w:br/>
      </w:r>
      <w:r w:rsidRPr="00CF45EE">
        <w:rPr>
          <w:rFonts w:ascii="Arial Narrow" w:hAnsi="Arial Narrow"/>
          <w:b/>
          <w:bCs/>
          <w:sz w:val="20"/>
          <w:szCs w:val="20"/>
          <w:highlight w:val="yellow"/>
        </w:rPr>
        <w:t>aĉetis</w:t>
      </w:r>
      <w:r w:rsidRPr="00CF45EE">
        <w:rPr>
          <w:rFonts w:ascii="Arial Narrow" w:hAnsi="Arial Narrow"/>
          <w:b/>
          <w:bCs/>
          <w:sz w:val="20"/>
          <w:szCs w:val="20"/>
        </w:rPr>
        <w:t xml:space="preserve"> </w:t>
      </w:r>
      <w:r w:rsidRPr="00CF45EE">
        <w:rPr>
          <w:rFonts w:ascii="Arial Narrow" w:hAnsi="Arial Narrow"/>
          <w:b/>
          <w:bCs/>
          <w:color w:val="3333FF"/>
          <w:sz w:val="20"/>
          <w:szCs w:val="20"/>
        </w:rPr>
        <w:t>mi</w:t>
      </w:r>
      <w:r w:rsidRPr="00CF45EE">
        <w:rPr>
          <w:rFonts w:ascii="Arial Narrow" w:hAnsi="Arial Narrow"/>
          <w:b/>
          <w:bCs/>
          <w:sz w:val="20"/>
          <w:szCs w:val="20"/>
        </w:rPr>
        <w:t xml:space="preserve"> l</w:t>
      </w:r>
      <w:r w:rsidRPr="00CF45EE">
        <w:rPr>
          <w:rFonts w:ascii="Arial Narrow" w:hAnsi="Arial Narrow"/>
          <w:b/>
          <w:bCs/>
          <w:color w:val="990000"/>
          <w:sz w:val="20"/>
          <w:szCs w:val="20"/>
        </w:rPr>
        <w:t>ibro</w:t>
      </w:r>
      <w:r w:rsidRPr="00CF45EE">
        <w:rPr>
          <w:rFonts w:ascii="Arial Narrow" w:hAnsi="Arial Narrow"/>
          <w:b/>
          <w:bCs/>
          <w:color w:val="990000"/>
          <w:sz w:val="20"/>
          <w:szCs w:val="20"/>
          <w:highlight w:val="cyan"/>
        </w:rPr>
        <w:t>n</w:t>
      </w:r>
      <w:r w:rsidRPr="00CF45EE">
        <w:rPr>
          <w:rFonts w:ascii="Arial Narrow" w:hAnsi="Arial Narrow"/>
          <w:b/>
          <w:bCs/>
          <w:sz w:val="20"/>
          <w:szCs w:val="20"/>
        </w:rPr>
        <w:t xml:space="preserve"> – </w:t>
      </w:r>
      <w:r w:rsidRPr="00CF45EE">
        <w:rPr>
          <w:rFonts w:ascii="Arial Narrow" w:hAnsi="Arial Narrow"/>
          <w:b/>
          <w:bCs/>
          <w:color w:val="3333FF"/>
          <w:sz w:val="20"/>
          <w:szCs w:val="20"/>
        </w:rPr>
        <w:t>Eu</w:t>
      </w:r>
      <w:r w:rsidRPr="00CF45EE">
        <w:rPr>
          <w:rFonts w:ascii="Arial Narrow" w:hAnsi="Arial Narrow"/>
          <w:b/>
          <w:bCs/>
          <w:sz w:val="20"/>
          <w:szCs w:val="20"/>
        </w:rPr>
        <w:t xml:space="preserve"> </w:t>
      </w:r>
      <w:r w:rsidRPr="00CF45EE">
        <w:rPr>
          <w:rFonts w:ascii="Arial Narrow" w:hAnsi="Arial Narrow"/>
          <w:b/>
          <w:bCs/>
          <w:sz w:val="20"/>
          <w:szCs w:val="20"/>
          <w:highlight w:val="yellow"/>
        </w:rPr>
        <w:t>comprei</w:t>
      </w:r>
      <w:r w:rsidRPr="00CF45EE">
        <w:rPr>
          <w:rFonts w:ascii="Arial Narrow" w:hAnsi="Arial Narrow"/>
          <w:b/>
          <w:bCs/>
          <w:sz w:val="20"/>
          <w:szCs w:val="20"/>
        </w:rPr>
        <w:t xml:space="preserve"> </w:t>
      </w:r>
      <w:r w:rsidRPr="00CF45EE">
        <w:rPr>
          <w:rFonts w:ascii="Arial Narrow" w:hAnsi="Arial Narrow"/>
          <w:b/>
          <w:bCs/>
          <w:color w:val="990000"/>
          <w:sz w:val="20"/>
          <w:szCs w:val="20"/>
        </w:rPr>
        <w:t xml:space="preserve">um livro  </w:t>
      </w:r>
    </w:p>
    <w:p w14:paraId="62CCCD3B" w14:textId="77777777" w:rsidR="00361BD1"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2 - ACUSATIVO DE DIREÇÃO</w:t>
      </w:r>
      <w:r w:rsidRPr="00CF45EE">
        <w:rPr>
          <w:rFonts w:ascii="Arial Narrow" w:hAnsi="Arial Narrow"/>
          <w:sz w:val="20"/>
          <w:szCs w:val="20"/>
        </w:rPr>
        <w:br/>
      </w: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"http://localhost/site/20140829100117201409130852312014091308535720140913085505201/projeto/livros/esperantoscript/resumao/passaro_gaiola.png"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"http://localhost/site/20140829100117201409130852312014091308535720140913085505201/projeto/livros/esperantoscript/resumao/passaro_gaiola.png"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"http://localhost/site/20140829100117201409130852312014091308535720140913085505201/projeto/livros/esperantoscript/resumao/passaro_gaiola.png"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"http://localhost/site/20140829100117201409130852312014091308535720140913085505201/projeto/livros/esperantoscript/resumao/passaro_gaiola.png"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"http://localhost/site/20140829100117201409130852312014091308535720140913085505201/projeto/livros/esperantoscript/resumao/passaro_gaiola.png"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"http://localhost/site/20140829100117201409130852312014091308535720140913085505201/projeto/livros/esperantoscript/resumao/passaro_gaiola.png"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"http://localhost/site/20140829100117201409130852312014091308535720140913085505201/projeto/livros/esperantoscript/resumao/passaro_gaiola.png"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3E158309">
          <v:shape id="_x0000_i1026" type="#_x0000_t75" style="width:225pt;height:225pt">
            <v:imagedata r:id="rId19" r:href="rId20"/>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p>
    <w:p w14:paraId="6575794E" w14:textId="77777777" w:rsidR="00361BD1"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=&gt; La birdo estas em </w:t>
      </w:r>
      <w:proofErr w:type="gramStart"/>
      <w:r w:rsidRPr="00CF45EE">
        <w:rPr>
          <w:rFonts w:ascii="Arial Narrow" w:hAnsi="Arial Narrow"/>
          <w:sz w:val="20"/>
          <w:szCs w:val="20"/>
        </w:rPr>
        <w:t>la</w:t>
      </w:r>
      <w:proofErr w:type="gramEnd"/>
      <w:r w:rsidRPr="00CF45EE">
        <w:rPr>
          <w:rFonts w:ascii="Arial Narrow" w:hAnsi="Arial Narrow"/>
          <w:sz w:val="20"/>
          <w:szCs w:val="20"/>
        </w:rPr>
        <w:t xml:space="preserve"> kaĝo – O pássaro está (dentro da) gaiola</w:t>
      </w:r>
      <w:r w:rsidRPr="00CF45EE">
        <w:rPr>
          <w:rFonts w:ascii="Arial Narrow" w:hAnsi="Arial Narrow"/>
          <w:sz w:val="20"/>
          <w:szCs w:val="20"/>
        </w:rPr>
        <w:br/>
      </w: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"http://localhost/site/20140829100117201409130852312014091308535720140913085505201/projeto/livros/esperantoscript/resumao/passaro_entrando_gaiola.png"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"http://localhost/site/20140829100117201409130852312014091308535720140913085505201/projeto/livros/esperantoscript/resumao/passaro_entrando_gaiola.png"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"http://localhost/site/20140829100117201409130852312014091308535720140913085505201/projeto/livros/esperantoscript/resumao/passaro_entrando_gaiola.png"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"http://localhost/site/20140829100117201409130852312014091308535720140913085505201/projeto/livros/esperantoscript/resumao/passaro_entrando_gaiola.png"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"http://localhost/site/20140829100117201409130852312014091308535720140913085505201/projeto/livros/esperantoscript/resumao/passaro_entrando_gaiola.png"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"http://localhost/site/20140829100117201409130852312014091308535720140913085505201/projeto/livros/esperantoscript/resumao/passaro_entrando_gaiola.png"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"http://localhost/site/20140829100117201409130852312014091308535720140913085505201/projeto/livros/esperantoscript/resumao/passaro_entrando_gaiola.png"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5A50BF78">
          <v:shape id="_x0000_i1027" type="#_x0000_t75" style="width:225pt;height:225pt">
            <v:imagedata r:id="rId21" r:href="rId22"/>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p>
    <w:p w14:paraId="66CE3835" w14:textId="65EA380F"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lastRenderedPageBreak/>
        <w:t>=&gt; La birdo estas em la karĝon – O pássaro está (indo para a) gaiola</w:t>
      </w:r>
    </w:p>
    <w:p w14:paraId="104F2C63"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3 – OMISSÃO DA PREPOSIÇÃO</w:t>
      </w:r>
      <w:r w:rsidRPr="00CF45EE">
        <w:rPr>
          <w:rFonts w:ascii="Arial Narrow" w:hAnsi="Arial Narrow"/>
          <w:sz w:val="20"/>
          <w:szCs w:val="20"/>
        </w:rPr>
        <w:br/>
        <w:t>Mi laboras tuta</w:t>
      </w:r>
      <w:r w:rsidRPr="00CF45EE">
        <w:rPr>
          <w:rFonts w:ascii="Arial Narrow" w:hAnsi="Arial Narrow"/>
          <w:sz w:val="20"/>
          <w:szCs w:val="20"/>
          <w:shd w:val="clear" w:color="auto" w:fill="00FFFF"/>
        </w:rPr>
        <w:t>n</w:t>
      </w:r>
      <w:r w:rsidRPr="00CF45EE">
        <w:rPr>
          <w:rFonts w:ascii="Arial Narrow" w:hAnsi="Arial Narrow"/>
          <w:sz w:val="20"/>
          <w:szCs w:val="20"/>
        </w:rPr>
        <w:t xml:space="preserve"> tago</w:t>
      </w:r>
      <w:r w:rsidRPr="00CF45EE">
        <w:rPr>
          <w:rFonts w:ascii="Arial Narrow" w:hAnsi="Arial Narrow"/>
          <w:sz w:val="20"/>
          <w:szCs w:val="20"/>
          <w:shd w:val="clear" w:color="auto" w:fill="00FFFF"/>
        </w:rPr>
        <w:t>n</w:t>
      </w:r>
      <w:r w:rsidRPr="00CF45EE">
        <w:rPr>
          <w:rFonts w:ascii="Arial Narrow" w:hAnsi="Arial Narrow"/>
          <w:sz w:val="20"/>
          <w:szCs w:val="20"/>
        </w:rPr>
        <w:t xml:space="preserve"> – Eu trabalho o dia todo</w:t>
      </w:r>
      <w:r w:rsidRPr="00CF45EE">
        <w:rPr>
          <w:rFonts w:ascii="Arial Narrow" w:hAnsi="Arial Narrow"/>
          <w:sz w:val="20"/>
          <w:szCs w:val="20"/>
        </w:rPr>
        <w:br/>
        <w:t xml:space="preserve">Mi laboras </w:t>
      </w:r>
      <w:r w:rsidRPr="00CF45EE">
        <w:rPr>
          <w:rFonts w:ascii="Arial Narrow" w:hAnsi="Arial Narrow"/>
          <w:b/>
          <w:bCs/>
          <w:sz w:val="20"/>
          <w:szCs w:val="20"/>
        </w:rPr>
        <w:t>dum la</w:t>
      </w:r>
      <w:r w:rsidRPr="00CF45EE">
        <w:rPr>
          <w:rFonts w:ascii="Arial Narrow" w:hAnsi="Arial Narrow"/>
          <w:sz w:val="20"/>
          <w:szCs w:val="20"/>
        </w:rPr>
        <w:t xml:space="preserve"> tuta tago – Eu trabalho durante o dia todo</w:t>
      </w:r>
    </w:p>
    <w:p w14:paraId="71C7A206" w14:textId="77777777" w:rsidR="007D4AC7" w:rsidRDefault="007D4AC7" w:rsidP="007D4AC7">
      <w:pPr>
        <w:widowControl w:val="0"/>
        <w:suppressAutoHyphens/>
        <w:ind w:left="360"/>
        <w:rPr>
          <w:rFonts w:ascii="Arial Narrow" w:hAnsi="Arial Narrow"/>
          <w:b/>
          <w:bCs/>
          <w:sz w:val="20"/>
          <w:szCs w:val="20"/>
        </w:rPr>
      </w:pPr>
    </w:p>
    <w:p w14:paraId="1673380A" w14:textId="77777777" w:rsidR="007D4AC7" w:rsidRDefault="007D4AC7" w:rsidP="007D4AC7">
      <w:pPr>
        <w:widowControl w:val="0"/>
        <w:suppressAutoHyphens/>
        <w:ind w:left="360"/>
        <w:rPr>
          <w:rFonts w:ascii="Arial Narrow" w:hAnsi="Arial Narrow"/>
          <w:b/>
          <w:bCs/>
          <w:sz w:val="20"/>
          <w:szCs w:val="20"/>
        </w:rPr>
      </w:pPr>
    </w:p>
    <w:p w14:paraId="68F0AF79"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Verbos em Inglês</w:t>
      </w:r>
    </w:p>
    <w:p w14:paraId="7488B05C"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X</w:t>
      </w:r>
    </w:p>
    <w:p w14:paraId="3AE2BFD8" w14:textId="77777777" w:rsidR="007D4AC7" w:rsidRPr="00CF45EE" w:rsidRDefault="007D4AC7" w:rsidP="007D4AC7">
      <w:pPr>
        <w:pStyle w:val="Ttulo1"/>
        <w:jc w:val="center"/>
        <w:rPr>
          <w:rFonts w:ascii="Arial Narrow" w:hAnsi="Arial Narrow"/>
          <w:sz w:val="20"/>
          <w:szCs w:val="20"/>
        </w:rPr>
      </w:pPr>
      <w:r w:rsidRPr="00CF45EE">
        <w:rPr>
          <w:rFonts w:ascii="Arial Narrow" w:hAnsi="Arial Narrow"/>
          <w:sz w:val="20"/>
          <w:szCs w:val="20"/>
        </w:rPr>
        <w:t xml:space="preserve"> Verbos em Esperanto</w:t>
      </w:r>
    </w:p>
    <w:p w14:paraId="27E69637" w14:textId="77777777" w:rsidR="007D4AC7" w:rsidRPr="00CF45EE" w:rsidRDefault="007D4AC7" w:rsidP="007D4AC7">
      <w:pPr>
        <w:pStyle w:val="NormalWeb"/>
        <w:jc w:val="center"/>
        <w:rPr>
          <w:rFonts w:ascii="Arial Narrow" w:hAnsi="Arial Narrow"/>
          <w:b/>
          <w:sz w:val="20"/>
          <w:szCs w:val="20"/>
        </w:rPr>
      </w:pPr>
      <w:r w:rsidRPr="00CF45EE">
        <w:rPr>
          <w:rFonts w:ascii="Arial Narrow" w:hAnsi="Arial Narrow"/>
          <w:b/>
          <w:sz w:val="20"/>
          <w:szCs w:val="20"/>
        </w:rPr>
        <w:t>Verbos em Inglês (compare)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780"/>
        <w:gridCol w:w="1551"/>
        <w:gridCol w:w="1835"/>
      </w:tblGrid>
      <w:tr w:rsidR="007D4AC7" w:rsidRPr="00CF45EE" w14:paraId="1CDBAE5C"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41D802A"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Infinitive</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14:paraId="0ACAB057"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to earn</w:t>
            </w:r>
          </w:p>
        </w:tc>
      </w:tr>
      <w:tr w:rsidR="007D4AC7" w:rsidRPr="00CF45EE" w14:paraId="62105875"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2BCAE1A"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Gerund</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14:paraId="0B6FFB82"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earning</w:t>
            </w:r>
          </w:p>
        </w:tc>
      </w:tr>
      <w:tr w:rsidR="007D4AC7" w:rsidRPr="00CF45EE" w14:paraId="4E31C1EC"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81E5D1E"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Participle</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14:paraId="2FE70EDB"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earned</w:t>
            </w:r>
          </w:p>
        </w:tc>
      </w:tr>
      <w:tr w:rsidR="007D4AC7" w:rsidRPr="00CF45EE" w14:paraId="0265E404"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5E956D2"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Imperative</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14:paraId="43B49932"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Earn!</w:t>
            </w:r>
          </w:p>
        </w:tc>
      </w:tr>
      <w:tr w:rsidR="007D4AC7" w:rsidRPr="00CF45EE" w14:paraId="1F92BCC9" w14:textId="77777777" w:rsidTr="00FA10FB">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00FFFF"/>
            <w:vAlign w:val="center"/>
          </w:tcPr>
          <w:p w14:paraId="19E9208F"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 </w:t>
            </w:r>
          </w:p>
        </w:tc>
      </w:tr>
      <w:tr w:rsidR="007D4AC7" w:rsidRPr="00CF45EE" w14:paraId="68A7190E"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B61234A"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893B788" w14:textId="77777777" w:rsidR="007D4AC7" w:rsidRPr="00CF45EE" w:rsidRDefault="007D4AC7" w:rsidP="00FA10FB">
            <w:pPr>
              <w:jc w:val="center"/>
              <w:rPr>
                <w:rFonts w:ascii="Arial Narrow" w:hAnsi="Arial Narrow"/>
                <w:sz w:val="20"/>
                <w:szCs w:val="20"/>
              </w:rPr>
            </w:pPr>
            <w:r w:rsidRPr="00CF45EE">
              <w:rPr>
                <w:rStyle w:val="Forte"/>
                <w:rFonts w:ascii="Arial Narrow" w:hAnsi="Arial Narrow"/>
                <w:sz w:val="20"/>
                <w:szCs w:val="20"/>
              </w:rPr>
              <w:t xml:space="preserve">Active Voice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5F4BA98" w14:textId="77777777" w:rsidR="007D4AC7" w:rsidRPr="00CF45EE" w:rsidRDefault="007D4AC7" w:rsidP="00FA10FB">
            <w:pPr>
              <w:jc w:val="center"/>
              <w:rPr>
                <w:rFonts w:ascii="Arial Narrow" w:hAnsi="Arial Narrow"/>
                <w:sz w:val="20"/>
                <w:szCs w:val="20"/>
              </w:rPr>
            </w:pPr>
            <w:r w:rsidRPr="00CF45EE">
              <w:rPr>
                <w:rStyle w:val="Forte"/>
                <w:rFonts w:ascii="Arial Narrow" w:hAnsi="Arial Narrow"/>
                <w:sz w:val="20"/>
                <w:szCs w:val="20"/>
              </w:rPr>
              <w:t xml:space="preserve">Passive voice </w:t>
            </w:r>
          </w:p>
        </w:tc>
      </w:tr>
      <w:tr w:rsidR="007D4AC7" w:rsidRPr="00CF45EE" w14:paraId="2BC1D9A5"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D7924FF"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Simple Present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B8D2E97"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John earns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413CAF"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is earned by John.</w:t>
            </w:r>
          </w:p>
        </w:tc>
      </w:tr>
      <w:tr w:rsidR="007D4AC7" w:rsidRPr="00CF45EE" w14:paraId="6E5E92D2"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6C76123"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Simple Past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9E65F84" w14:textId="77777777" w:rsidR="007D4AC7" w:rsidRPr="00CF45EE" w:rsidRDefault="007D4AC7" w:rsidP="00FA10FB">
            <w:pPr>
              <w:rPr>
                <w:rFonts w:ascii="Arial Narrow" w:hAnsi="Arial Narrow"/>
                <w:sz w:val="20"/>
                <w:szCs w:val="20"/>
              </w:rPr>
            </w:pPr>
            <w:r w:rsidRPr="00CF45EE">
              <w:rPr>
                <w:rFonts w:ascii="Arial Narrow" w:hAnsi="Arial Narrow"/>
                <w:sz w:val="20"/>
                <w:szCs w:val="20"/>
              </w:rPr>
              <w:t>John earned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EB490F"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was earned by John.</w:t>
            </w:r>
          </w:p>
        </w:tc>
      </w:tr>
      <w:tr w:rsidR="007D4AC7" w:rsidRPr="00CF45EE" w14:paraId="23A9018C"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D338258"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Simple Future (will)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C1C2DC7"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will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01513E4"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will be earned by John.</w:t>
            </w:r>
          </w:p>
        </w:tc>
      </w:tr>
      <w:tr w:rsidR="007D4AC7" w:rsidRPr="00CF45EE" w14:paraId="16642A0E"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5AD2B08" w14:textId="77777777" w:rsidR="007D4AC7" w:rsidRPr="00CF45EE" w:rsidRDefault="007D4AC7" w:rsidP="00FA10FB">
            <w:pPr>
              <w:rPr>
                <w:rFonts w:ascii="Arial Narrow" w:hAnsi="Arial Narrow"/>
                <w:sz w:val="20"/>
                <w:szCs w:val="20"/>
                <w:lang w:val="en-US"/>
              </w:rPr>
            </w:pPr>
            <w:r w:rsidRPr="00CF45EE">
              <w:rPr>
                <w:rStyle w:val="Forte"/>
                <w:rFonts w:ascii="Arial Narrow" w:hAnsi="Arial Narrow"/>
                <w:sz w:val="20"/>
                <w:szCs w:val="20"/>
                <w:lang w:val="en-US"/>
              </w:rPr>
              <w:t>Simple Future (be going 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F589D35"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is going to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593E927"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is going to earned by John.</w:t>
            </w:r>
          </w:p>
        </w:tc>
      </w:tr>
      <w:tr w:rsidR="007D4AC7" w:rsidRPr="00CF45EE" w14:paraId="7E4F290B" w14:textId="77777777" w:rsidTr="00FA10FB">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00FFFF"/>
            <w:vAlign w:val="center"/>
          </w:tcPr>
          <w:p w14:paraId="1BAE06FF"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 </w:t>
            </w:r>
          </w:p>
        </w:tc>
      </w:tr>
      <w:tr w:rsidR="007D4AC7" w:rsidRPr="00CF45EE" w14:paraId="35B8CAC4"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DE684FB"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Present Continuous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F885FEF"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is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DD529F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is being earned by John.</w:t>
            </w:r>
          </w:p>
        </w:tc>
      </w:tr>
      <w:tr w:rsidR="007D4AC7" w:rsidRPr="00CF45EE" w14:paraId="013944FA"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D47A4B6"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Past Continuous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08695FD"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was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34C369"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was being earned by John.</w:t>
            </w:r>
          </w:p>
        </w:tc>
      </w:tr>
      <w:tr w:rsidR="007D4AC7" w:rsidRPr="00CF45EE" w14:paraId="26C7A980"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D17D648"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Future Continuous (will)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684491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will be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BF5FBB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will be being earned by John.</w:t>
            </w:r>
          </w:p>
        </w:tc>
      </w:tr>
      <w:tr w:rsidR="007D4AC7" w:rsidRPr="00CF45EE" w14:paraId="22F24953"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4BE688B" w14:textId="77777777" w:rsidR="007D4AC7" w:rsidRPr="00CF45EE" w:rsidRDefault="007D4AC7" w:rsidP="00FA10FB">
            <w:pPr>
              <w:rPr>
                <w:rFonts w:ascii="Arial Narrow" w:hAnsi="Arial Narrow"/>
                <w:sz w:val="20"/>
                <w:szCs w:val="20"/>
                <w:lang w:val="en-US"/>
              </w:rPr>
            </w:pPr>
            <w:r w:rsidRPr="00CF45EE">
              <w:rPr>
                <w:rStyle w:val="Forte"/>
                <w:rFonts w:ascii="Arial Narrow" w:hAnsi="Arial Narrow"/>
                <w:sz w:val="20"/>
                <w:szCs w:val="20"/>
                <w:lang w:val="en-US"/>
              </w:rPr>
              <w:t>Future Continuous (be going 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7BD7C8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is going to be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B60282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is going to be being earned by John.</w:t>
            </w:r>
          </w:p>
        </w:tc>
      </w:tr>
      <w:tr w:rsidR="007D4AC7" w:rsidRPr="00CF45EE" w14:paraId="78845888" w14:textId="77777777" w:rsidTr="00FA10FB">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00FFFF"/>
            <w:vAlign w:val="center"/>
          </w:tcPr>
          <w:p w14:paraId="43F3BC1C"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 </w:t>
            </w:r>
          </w:p>
        </w:tc>
      </w:tr>
      <w:tr w:rsidR="007D4AC7" w:rsidRPr="00CF45EE" w14:paraId="2A55AB9F"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8455BDC"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Present Perfect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7E1C389"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has earned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B175CF3"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has been earned by John.</w:t>
            </w:r>
          </w:p>
        </w:tc>
      </w:tr>
      <w:tr w:rsidR="007D4AC7" w:rsidRPr="00CF45EE" w14:paraId="7F32AF0C"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3A5C855"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Past Perfect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0328FC"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had earned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6485005"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had been earned by John.</w:t>
            </w:r>
          </w:p>
        </w:tc>
      </w:tr>
      <w:tr w:rsidR="007D4AC7" w:rsidRPr="00CF45EE" w14:paraId="5DBCCF5A"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6725A64"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Future Perfect (will)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C02920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 xml:space="preserve">John will have </w:t>
            </w:r>
            <w:r w:rsidRPr="00CF45EE">
              <w:rPr>
                <w:rFonts w:ascii="Arial Narrow" w:hAnsi="Arial Narrow"/>
                <w:sz w:val="20"/>
                <w:szCs w:val="20"/>
                <w:lang w:val="en-US"/>
              </w:rPr>
              <w:lastRenderedPageBreak/>
              <w:t>earned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AA1A3A"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will have been earned by John.</w:t>
            </w:r>
          </w:p>
        </w:tc>
      </w:tr>
      <w:tr w:rsidR="007D4AC7" w:rsidRPr="00CF45EE" w14:paraId="5D010792"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F6B96F3" w14:textId="77777777" w:rsidR="007D4AC7" w:rsidRPr="00CF45EE" w:rsidRDefault="007D4AC7" w:rsidP="00FA10FB">
            <w:pPr>
              <w:rPr>
                <w:rFonts w:ascii="Arial Narrow" w:hAnsi="Arial Narrow"/>
                <w:sz w:val="20"/>
                <w:szCs w:val="20"/>
                <w:lang w:val="en-US"/>
              </w:rPr>
            </w:pPr>
            <w:r w:rsidRPr="00CF45EE">
              <w:rPr>
                <w:rStyle w:val="Forte"/>
                <w:rFonts w:ascii="Arial Narrow" w:hAnsi="Arial Narrow"/>
                <w:sz w:val="20"/>
                <w:szCs w:val="20"/>
                <w:lang w:val="en-US"/>
              </w:rPr>
              <w:t>Future perfect (be going 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8AA74B"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is going to have earned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B40B8DE"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is going to have been earned by John.</w:t>
            </w:r>
          </w:p>
        </w:tc>
      </w:tr>
      <w:tr w:rsidR="007D4AC7" w:rsidRPr="00CF45EE" w14:paraId="2089AD18" w14:textId="77777777" w:rsidTr="00FA10FB">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00FFFF"/>
            <w:vAlign w:val="center"/>
          </w:tcPr>
          <w:p w14:paraId="0B8C4D99"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 </w:t>
            </w:r>
          </w:p>
        </w:tc>
      </w:tr>
      <w:tr w:rsidR="007D4AC7" w:rsidRPr="00CF45EE" w14:paraId="529CCDAB"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CC22245"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Present Perfect Continuous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A9A5E2"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has been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D4D8965"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has been being earned by John.</w:t>
            </w:r>
          </w:p>
        </w:tc>
      </w:tr>
      <w:tr w:rsidR="007D4AC7" w:rsidRPr="00CF45EE" w14:paraId="0E40A0B6"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48AFB33"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Past Perfect Continuous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2D3CAD0"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had been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186DFF"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had been being earned by John.</w:t>
            </w:r>
          </w:p>
        </w:tc>
      </w:tr>
      <w:tr w:rsidR="007D4AC7" w:rsidRPr="00CF45EE" w14:paraId="1C0C5321"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0622E1F"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Future Perfect continuous (will)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1904A75"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will have been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7853343"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will have been being earned by John.</w:t>
            </w:r>
          </w:p>
        </w:tc>
      </w:tr>
      <w:tr w:rsidR="007D4AC7" w:rsidRPr="00CF45EE" w14:paraId="02A943CF"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FDDDEE6" w14:textId="77777777" w:rsidR="007D4AC7" w:rsidRPr="00CF45EE" w:rsidRDefault="007D4AC7" w:rsidP="00FA10FB">
            <w:pPr>
              <w:rPr>
                <w:rFonts w:ascii="Arial Narrow" w:hAnsi="Arial Narrow"/>
                <w:sz w:val="20"/>
                <w:szCs w:val="20"/>
                <w:lang w:val="en-US"/>
              </w:rPr>
            </w:pPr>
            <w:r w:rsidRPr="00CF45EE">
              <w:rPr>
                <w:rStyle w:val="Forte"/>
                <w:rFonts w:ascii="Arial Narrow" w:hAnsi="Arial Narrow"/>
                <w:sz w:val="20"/>
                <w:szCs w:val="20"/>
                <w:lang w:val="en-US"/>
              </w:rPr>
              <w:t>Future Perfect continuous (be going 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BCE317"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is going to have been earning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60B268"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is going to have been being earned by John.</w:t>
            </w:r>
          </w:p>
        </w:tc>
      </w:tr>
      <w:tr w:rsidR="007D4AC7" w:rsidRPr="00CF45EE" w14:paraId="0205ADE8" w14:textId="77777777" w:rsidTr="00FA10FB">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00FFFF"/>
            <w:vAlign w:val="center"/>
          </w:tcPr>
          <w:p w14:paraId="329B11C6"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 </w:t>
            </w:r>
          </w:p>
        </w:tc>
      </w:tr>
      <w:tr w:rsidR="007D4AC7" w:rsidRPr="00CF45EE" w14:paraId="0E287C18"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EED40A6" w14:textId="77777777" w:rsidR="007D4AC7" w:rsidRPr="00CF45EE" w:rsidRDefault="007D4AC7" w:rsidP="00FA10FB">
            <w:pPr>
              <w:rPr>
                <w:rFonts w:ascii="Arial Narrow" w:hAnsi="Arial Narrow"/>
                <w:sz w:val="20"/>
                <w:szCs w:val="20"/>
                <w:lang w:val="en-US"/>
              </w:rPr>
            </w:pPr>
            <w:r w:rsidRPr="00CF45EE">
              <w:rPr>
                <w:rStyle w:val="Forte"/>
                <w:rFonts w:ascii="Arial Narrow" w:hAnsi="Arial Narrow"/>
                <w:sz w:val="20"/>
                <w:szCs w:val="20"/>
                <w:lang w:val="en-US"/>
              </w:rPr>
              <w:t>Future in the Past (would)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D5EFF4"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would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06357B4"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would be earned by John.</w:t>
            </w:r>
          </w:p>
        </w:tc>
      </w:tr>
      <w:tr w:rsidR="007D4AC7" w:rsidRPr="00CF45EE" w14:paraId="2ACBAD22"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22D672E" w14:textId="77777777" w:rsidR="007D4AC7" w:rsidRPr="00CF45EE" w:rsidRDefault="007D4AC7" w:rsidP="00FA10FB">
            <w:pPr>
              <w:rPr>
                <w:rFonts w:ascii="Arial Narrow" w:hAnsi="Arial Narrow"/>
                <w:sz w:val="20"/>
                <w:szCs w:val="20"/>
                <w:lang w:val="en-US"/>
              </w:rPr>
            </w:pPr>
            <w:r w:rsidRPr="00CF45EE">
              <w:rPr>
                <w:rStyle w:val="Forte"/>
                <w:rFonts w:ascii="Arial Narrow" w:hAnsi="Arial Narrow"/>
                <w:sz w:val="20"/>
                <w:szCs w:val="20"/>
                <w:lang w:val="en-US"/>
              </w:rPr>
              <w:t>Future in the Past (was going 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DC2DF8"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was going to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DC7044"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was going to be earned by John.</w:t>
            </w:r>
          </w:p>
        </w:tc>
      </w:tr>
      <w:tr w:rsidR="007D4AC7" w:rsidRPr="00CF45EE" w14:paraId="21FB9896" w14:textId="77777777" w:rsidTr="00FA10FB">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00FFFF"/>
            <w:vAlign w:val="center"/>
          </w:tcPr>
          <w:p w14:paraId="62BDAF51"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 </w:t>
            </w:r>
          </w:p>
        </w:tc>
      </w:tr>
      <w:tr w:rsidR="007D4AC7" w:rsidRPr="00CF45EE" w14:paraId="7FFDD42B"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C196405"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Used 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51EF022"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used to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EEF370"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used to be earned by John.</w:t>
            </w:r>
          </w:p>
        </w:tc>
      </w:tr>
      <w:tr w:rsidR="007D4AC7" w:rsidRPr="00CF45EE" w14:paraId="712BECA3"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7C17693" w14:textId="77777777" w:rsidR="007D4AC7" w:rsidRPr="00CF45EE" w:rsidRDefault="007D4AC7" w:rsidP="00FA10FB">
            <w:pPr>
              <w:rPr>
                <w:rFonts w:ascii="Arial Narrow" w:hAnsi="Arial Narrow"/>
                <w:sz w:val="20"/>
                <w:szCs w:val="20"/>
              </w:rPr>
            </w:pPr>
            <w:r w:rsidRPr="00CF45EE">
              <w:rPr>
                <w:rStyle w:val="Forte"/>
                <w:rFonts w:ascii="Arial Narrow" w:hAnsi="Arial Narrow"/>
                <w:sz w:val="20"/>
                <w:szCs w:val="20"/>
              </w:rPr>
              <w:t>Would Always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3EEB01B"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would always earn a book.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E6D951"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A book would always be earned by John.</w:t>
            </w:r>
          </w:p>
        </w:tc>
      </w:tr>
    </w:tbl>
    <w:p w14:paraId="3D221EDA" w14:textId="77777777" w:rsidR="007D4AC7" w:rsidRPr="00CF45EE" w:rsidRDefault="007D4AC7" w:rsidP="007D4AC7">
      <w:pPr>
        <w:pStyle w:val="NormalWeb"/>
        <w:rPr>
          <w:rFonts w:ascii="Arial Narrow" w:hAnsi="Arial Narrow"/>
          <w:sz w:val="20"/>
          <w:szCs w:val="20"/>
          <w:lang w:val="en-US"/>
        </w:rPr>
      </w:pPr>
      <w:r w:rsidRPr="00CF45EE">
        <w:rPr>
          <w:rFonts w:ascii="Arial Narrow" w:hAnsi="Arial Narrow"/>
          <w:sz w:val="20"/>
          <w:szCs w:val="20"/>
          <w:lang w:val="en-US"/>
        </w:rPr>
        <w:t> </w:t>
      </w:r>
    </w:p>
    <w:p w14:paraId="610671ED" w14:textId="77777777" w:rsidR="007D4AC7" w:rsidRPr="00CF45EE" w:rsidRDefault="007D4AC7" w:rsidP="007D4AC7">
      <w:pPr>
        <w:pStyle w:val="NormalWeb"/>
        <w:rPr>
          <w:rFonts w:ascii="Arial Narrow" w:hAnsi="Arial Narrow"/>
          <w:sz w:val="20"/>
          <w:szCs w:val="20"/>
          <w:lang w:val="en-US"/>
        </w:rPr>
      </w:pPr>
    </w:p>
    <w:p w14:paraId="4F4D7E0B" w14:textId="77777777" w:rsidR="007D4AC7" w:rsidRPr="00CF45EE" w:rsidRDefault="007D4AC7" w:rsidP="007D4AC7">
      <w:pPr>
        <w:pStyle w:val="NormalWeb"/>
        <w:rPr>
          <w:rFonts w:ascii="Arial Narrow" w:hAnsi="Arial Narrow"/>
          <w:sz w:val="20"/>
          <w:szCs w:val="20"/>
          <w:lang w:val="en-US"/>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7D4AC7" w:rsidRPr="00CF45EE" w14:paraId="12C42D6F"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AE949E1" w14:textId="77777777" w:rsidR="007D4AC7" w:rsidRPr="00CF45EE" w:rsidRDefault="007D4AC7" w:rsidP="00FA10FB">
            <w:pPr>
              <w:jc w:val="center"/>
              <w:rPr>
                <w:rFonts w:ascii="Arial Narrow" w:hAnsi="Arial Narrow"/>
                <w:sz w:val="20"/>
                <w:szCs w:val="20"/>
              </w:rPr>
            </w:pPr>
            <w:r w:rsidRPr="00CF45EE">
              <w:rPr>
                <w:rStyle w:val="Forte"/>
                <w:rFonts w:ascii="Arial Narrow" w:hAnsi="Arial Narrow"/>
                <w:sz w:val="20"/>
                <w:szCs w:val="20"/>
              </w:rPr>
              <w:t>Negaive</w:t>
            </w:r>
          </w:p>
        </w:tc>
      </w:tr>
      <w:tr w:rsidR="007D4AC7" w:rsidRPr="00CF45EE" w14:paraId="74C5B3BA"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B0FB5FF"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John did not earn a book.</w:t>
            </w:r>
          </w:p>
        </w:tc>
      </w:tr>
      <w:tr w:rsidR="007D4AC7" w:rsidRPr="00CF45EE" w14:paraId="39A0E125"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F8CDA55" w14:textId="77777777" w:rsidR="007D4AC7" w:rsidRPr="00CF45EE" w:rsidRDefault="007D4AC7" w:rsidP="00FA10FB">
            <w:pPr>
              <w:jc w:val="center"/>
              <w:rPr>
                <w:rFonts w:ascii="Arial Narrow" w:hAnsi="Arial Narrow"/>
                <w:sz w:val="20"/>
                <w:szCs w:val="20"/>
              </w:rPr>
            </w:pPr>
            <w:r w:rsidRPr="00CF45EE">
              <w:rPr>
                <w:rStyle w:val="Forte"/>
                <w:rFonts w:ascii="Arial Narrow" w:hAnsi="Arial Narrow"/>
                <w:sz w:val="20"/>
                <w:szCs w:val="20"/>
              </w:rPr>
              <w:t>Interrogative</w:t>
            </w:r>
          </w:p>
        </w:tc>
      </w:tr>
      <w:tr w:rsidR="007D4AC7" w:rsidRPr="00CF45EE" w14:paraId="1034D5B4"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BEA225A" w14:textId="77777777" w:rsidR="007D4AC7" w:rsidRPr="00CF45EE" w:rsidRDefault="007D4AC7" w:rsidP="00FA10FB">
            <w:pPr>
              <w:rPr>
                <w:rFonts w:ascii="Arial Narrow" w:hAnsi="Arial Narrow"/>
                <w:sz w:val="20"/>
                <w:szCs w:val="20"/>
                <w:lang w:val="en-US"/>
              </w:rPr>
            </w:pPr>
            <w:r w:rsidRPr="00CF45EE">
              <w:rPr>
                <w:rFonts w:ascii="Arial Narrow" w:hAnsi="Arial Narrow"/>
                <w:sz w:val="20"/>
                <w:szCs w:val="20"/>
                <w:lang w:val="en-US"/>
              </w:rPr>
              <w:t>Did John earn a book?</w:t>
            </w:r>
          </w:p>
        </w:tc>
      </w:tr>
    </w:tbl>
    <w:p w14:paraId="6CABE7DA" w14:textId="129FC5C8" w:rsidR="007D4AC7" w:rsidRDefault="007D4AC7" w:rsidP="007D4AC7">
      <w:pPr>
        <w:widowControl w:val="0"/>
        <w:suppressAutoHyphens/>
        <w:ind w:left="360"/>
        <w:rPr>
          <w:rFonts w:ascii="Arial Narrow" w:hAnsi="Arial Narrow"/>
          <w:b/>
          <w:bCs/>
          <w:sz w:val="20"/>
          <w:szCs w:val="20"/>
        </w:rPr>
        <w:sectPr w:rsidR="007D4AC7" w:rsidSect="007D4AC7">
          <w:pgSz w:w="12240" w:h="15840"/>
          <w:pgMar w:top="720" w:right="720" w:bottom="720" w:left="720" w:header="708" w:footer="708" w:gutter="0"/>
          <w:cols w:num="2" w:space="708"/>
          <w:docGrid w:linePitch="360"/>
        </w:sectPr>
      </w:pPr>
    </w:p>
    <w:p w14:paraId="19EA8312" w14:textId="77777777" w:rsidR="007D4AC7" w:rsidRDefault="007D4AC7" w:rsidP="007D4AC7">
      <w:pPr>
        <w:widowControl w:val="0"/>
        <w:suppressAutoHyphens/>
        <w:ind w:left="360"/>
        <w:rPr>
          <w:rFonts w:ascii="Arial Narrow" w:hAnsi="Arial Narrow"/>
          <w:b/>
          <w:bCs/>
          <w:sz w:val="20"/>
          <w:szCs w:val="20"/>
        </w:rPr>
      </w:pPr>
    </w:p>
    <w:p w14:paraId="54B2FA2B" w14:textId="77777777" w:rsidR="007D4AC7" w:rsidRDefault="007D4AC7" w:rsidP="007D4AC7">
      <w:pPr>
        <w:widowControl w:val="0"/>
        <w:suppressAutoHyphens/>
        <w:ind w:left="360"/>
        <w:rPr>
          <w:rFonts w:ascii="Arial Narrow" w:hAnsi="Arial Narrow"/>
          <w:b/>
          <w:bCs/>
          <w:sz w:val="20"/>
          <w:szCs w:val="20"/>
        </w:rPr>
      </w:pPr>
    </w:p>
    <w:p w14:paraId="71341909" w14:textId="77777777" w:rsidR="007D4AC7" w:rsidRDefault="007D4AC7" w:rsidP="007D4AC7">
      <w:pPr>
        <w:widowControl w:val="0"/>
        <w:suppressAutoHyphens/>
        <w:ind w:left="360"/>
        <w:rPr>
          <w:rFonts w:ascii="Arial Narrow" w:hAnsi="Arial Narrow"/>
          <w:b/>
          <w:bCs/>
          <w:sz w:val="20"/>
          <w:szCs w:val="20"/>
        </w:rPr>
      </w:pPr>
    </w:p>
    <w:p w14:paraId="76B1712B" w14:textId="77777777" w:rsidR="007D4AC7" w:rsidRDefault="007D4AC7" w:rsidP="007D4AC7">
      <w:pPr>
        <w:widowControl w:val="0"/>
        <w:suppressAutoHyphens/>
        <w:ind w:left="360"/>
        <w:rPr>
          <w:rFonts w:ascii="Arial Narrow" w:hAnsi="Arial Narrow"/>
          <w:b/>
          <w:bCs/>
          <w:sz w:val="20"/>
          <w:szCs w:val="20"/>
        </w:rPr>
      </w:pPr>
    </w:p>
    <w:p w14:paraId="104F650D" w14:textId="77777777" w:rsidR="007D4AC7" w:rsidRDefault="007D4AC7" w:rsidP="007D4AC7">
      <w:pPr>
        <w:widowControl w:val="0"/>
        <w:suppressAutoHyphens/>
        <w:ind w:left="360"/>
        <w:rPr>
          <w:rFonts w:ascii="Arial Narrow" w:hAnsi="Arial Narrow"/>
          <w:b/>
          <w:bCs/>
          <w:sz w:val="20"/>
          <w:szCs w:val="20"/>
        </w:rPr>
      </w:pPr>
    </w:p>
    <w:p w14:paraId="50E462E3" w14:textId="77777777" w:rsidR="007D4AC7" w:rsidRDefault="007D4AC7" w:rsidP="007D4AC7">
      <w:pPr>
        <w:widowControl w:val="0"/>
        <w:suppressAutoHyphens/>
        <w:ind w:left="360"/>
        <w:rPr>
          <w:rFonts w:ascii="Arial Narrow" w:hAnsi="Arial Narrow"/>
          <w:b/>
          <w:bCs/>
          <w:sz w:val="20"/>
          <w:szCs w:val="20"/>
        </w:rPr>
      </w:pPr>
    </w:p>
    <w:p w14:paraId="56D4D28E" w14:textId="77777777" w:rsidR="00F56D7F" w:rsidRPr="00CF45EE" w:rsidRDefault="00F56D7F" w:rsidP="00F56D7F">
      <w:pPr>
        <w:pStyle w:val="Ttulo1"/>
        <w:jc w:val="center"/>
        <w:rPr>
          <w:rFonts w:ascii="Arial Narrow" w:hAnsi="Arial Narrow"/>
          <w:sz w:val="20"/>
          <w:szCs w:val="20"/>
        </w:rPr>
      </w:pPr>
      <w:r w:rsidRPr="00CF45EE">
        <w:rPr>
          <w:rFonts w:ascii="Arial Narrow" w:hAnsi="Arial Narrow"/>
          <w:sz w:val="20"/>
          <w:szCs w:val="20"/>
        </w:rPr>
        <w:t>Verbos</w:t>
      </w:r>
    </w:p>
    <w:p w14:paraId="3D9E82CE"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CONJUGAÇÃO VERBAL - Em Esperanto, a conjugação verbal é a mais fácil possível, pois com apenas 6 terminações, podemos conjugar qualquer verbo, em todos os tempos simples. Acontece que, em Esperanto, todos os verbos terminam:</w:t>
      </w:r>
    </w:p>
    <w:p w14:paraId="050CDDEC"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No Infinitivo, em "I". Ex.: PAROLI - falar.</w:t>
      </w:r>
    </w:p>
    <w:p w14:paraId="59AA6C57"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No Presente todos os verbos terminam em "AS" - para todas pessoas. Ex.: MI PAROLAS - eu falo; VI PAROLAS - você fala ou vocês falam; etc.</w:t>
      </w:r>
    </w:p>
    <w:p w14:paraId="7A0B3BFD"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No passado, todos os verbos terminam em "IS". Ex.: Mi PAROLIS - eu falei; etc.</w:t>
      </w:r>
    </w:p>
    <w:p w14:paraId="1C0958D1"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OBS:</w:t>
      </w:r>
    </w:p>
    <w:p w14:paraId="2DA0FFCD"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O Passado do Esperanto pode equivaler aos nossos três Passados:</w:t>
      </w:r>
    </w:p>
    <w:p w14:paraId="148225F4"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1. Pretérito Perfeito</w:t>
      </w:r>
      <w:r w:rsidRPr="00CF45EE">
        <w:rPr>
          <w:rFonts w:ascii="Arial Narrow" w:hAnsi="Arial Narrow"/>
          <w:sz w:val="20"/>
          <w:szCs w:val="20"/>
        </w:rPr>
        <w:br/>
        <w:t>2. Pretérito Imperfeito</w:t>
      </w:r>
      <w:r w:rsidRPr="00CF45EE">
        <w:rPr>
          <w:rFonts w:ascii="Arial Narrow" w:hAnsi="Arial Narrow"/>
          <w:sz w:val="20"/>
          <w:szCs w:val="20"/>
        </w:rPr>
        <w:br/>
        <w:t>2. Pretérito Mais-que-perfeito.</w:t>
      </w:r>
    </w:p>
    <w:p w14:paraId="5FF6CA3F"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No Futuro (= Futuro do Presente) a terminação é "OS". Ex.: MI PAROLOS - eu falarei; etc.</w:t>
      </w:r>
    </w:p>
    <w:p w14:paraId="19B9AD1A"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No Condicional (= Futuro do Pretérito) a terminação é "US". Ex.: MI PAROLUS - eu falaria; etc.</w:t>
      </w:r>
    </w:p>
    <w:p w14:paraId="03328C99"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Finalmente, no Imperativo, a terminação é "U". Ex.: PAROLU! - fale</w:t>
      </w:r>
      <w:proofErr w:type="gramStart"/>
      <w:r w:rsidRPr="00CF45EE">
        <w:rPr>
          <w:rFonts w:ascii="Arial Narrow" w:hAnsi="Arial Narrow"/>
          <w:sz w:val="20"/>
          <w:szCs w:val="20"/>
        </w:rPr>
        <w:t>!;</w:t>
      </w:r>
      <w:proofErr w:type="gramEnd"/>
      <w:r w:rsidRPr="00CF45EE">
        <w:rPr>
          <w:rFonts w:ascii="Arial Narrow" w:hAnsi="Arial Narrow"/>
          <w:sz w:val="20"/>
          <w:szCs w:val="20"/>
        </w:rPr>
        <w:t xml:space="preserve"> </w:t>
      </w:r>
      <w:proofErr w:type="gramStart"/>
      <w:r w:rsidRPr="00CF45EE">
        <w:rPr>
          <w:rFonts w:ascii="Arial Narrow" w:hAnsi="Arial Narrow"/>
          <w:sz w:val="20"/>
          <w:szCs w:val="20"/>
        </w:rPr>
        <w:t>o</w:t>
      </w:r>
      <w:proofErr w:type="gramEnd"/>
      <w:r w:rsidRPr="00CF45EE">
        <w:rPr>
          <w:rFonts w:ascii="Arial Narrow" w:hAnsi="Arial Narrow"/>
          <w:sz w:val="20"/>
          <w:szCs w:val="20"/>
        </w:rPr>
        <w:t xml:space="preserve"> falem! etc.</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F56D7F" w:rsidRPr="00CF45EE" w14:paraId="0B8A7C41" w14:textId="77777777" w:rsidTr="00FA10FB">
        <w:trPr>
          <w:tblCellSpacing w:w="15" w:type="dxa"/>
        </w:trPr>
        <w:tc>
          <w:tcPr>
            <w:tcW w:w="9720" w:type="dxa"/>
            <w:tcBorders>
              <w:top w:val="outset" w:sz="6" w:space="0" w:color="auto"/>
              <w:left w:val="outset" w:sz="6" w:space="0" w:color="auto"/>
              <w:bottom w:val="outset" w:sz="6" w:space="0" w:color="auto"/>
              <w:right w:val="outset" w:sz="6" w:space="0" w:color="auto"/>
            </w:tcBorders>
            <w:shd w:val="clear" w:color="auto" w:fill="auto"/>
          </w:tcPr>
          <w:p w14:paraId="45488E5E" w14:textId="77777777" w:rsidR="00F56D7F" w:rsidRPr="00CF45EE" w:rsidRDefault="00F56D7F" w:rsidP="00FA10FB">
            <w:pPr>
              <w:pStyle w:val="NormalWeb"/>
              <w:jc w:val="center"/>
              <w:rPr>
                <w:rFonts w:ascii="Arial Narrow" w:hAnsi="Arial Narrow"/>
                <w:sz w:val="20"/>
                <w:szCs w:val="20"/>
              </w:rPr>
            </w:pPr>
            <w:r w:rsidRPr="00CF45EE">
              <w:rPr>
                <w:rFonts w:ascii="Arial Narrow" w:hAnsi="Arial Narrow"/>
                <w:sz w:val="20"/>
                <w:szCs w:val="20"/>
              </w:rPr>
              <w:t xml:space="preserve">Infinitivo: I (ex: AMI = amar); </w:t>
            </w:r>
          </w:p>
        </w:tc>
      </w:tr>
    </w:tbl>
    <w:p w14:paraId="5ACD7465"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590"/>
        <w:gridCol w:w="2576"/>
      </w:tblGrid>
      <w:tr w:rsidR="00F56D7F" w:rsidRPr="00CF45EE" w14:paraId="25C6C39E" w14:textId="77777777" w:rsidTr="00FA10FB">
        <w:trPr>
          <w:tblCellSpacing w:w="15" w:type="dxa"/>
        </w:trPr>
        <w:tc>
          <w:tcPr>
            <w:tcW w:w="9645" w:type="dxa"/>
            <w:gridSpan w:val="2"/>
            <w:tcBorders>
              <w:top w:val="outset" w:sz="6" w:space="0" w:color="auto"/>
              <w:left w:val="outset" w:sz="6" w:space="0" w:color="auto"/>
              <w:bottom w:val="outset" w:sz="6" w:space="0" w:color="auto"/>
              <w:right w:val="outset" w:sz="6" w:space="0" w:color="auto"/>
            </w:tcBorders>
            <w:shd w:val="clear" w:color="auto" w:fill="auto"/>
          </w:tcPr>
          <w:p w14:paraId="16F73C08" w14:textId="77777777" w:rsidR="00F56D7F" w:rsidRPr="00CF45EE" w:rsidRDefault="00F56D7F" w:rsidP="00FA10FB">
            <w:pPr>
              <w:pStyle w:val="NormalWeb"/>
              <w:jc w:val="center"/>
              <w:rPr>
                <w:rFonts w:ascii="Arial Narrow" w:hAnsi="Arial Narrow"/>
                <w:sz w:val="20"/>
                <w:szCs w:val="20"/>
              </w:rPr>
            </w:pPr>
            <w:r w:rsidRPr="00CF45EE">
              <w:rPr>
                <w:rFonts w:ascii="Arial Narrow" w:hAnsi="Arial Narrow"/>
                <w:sz w:val="20"/>
                <w:szCs w:val="20"/>
              </w:rPr>
              <w:t>Presente AS (ex: AMAS)</w:t>
            </w:r>
          </w:p>
        </w:tc>
      </w:tr>
      <w:tr w:rsidR="00F56D7F" w:rsidRPr="00CF45EE" w14:paraId="63C15626"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554B4D87"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Mi amas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44EA18AC"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Eu amo</w:t>
            </w:r>
          </w:p>
        </w:tc>
      </w:tr>
      <w:tr w:rsidR="00F56D7F" w:rsidRPr="00CF45EE" w14:paraId="26B8B758"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0B12DD94"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Vi amas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6DCB2E36"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Você ama</w:t>
            </w:r>
          </w:p>
        </w:tc>
      </w:tr>
      <w:tr w:rsidR="00F56D7F" w:rsidRPr="00CF45EE" w14:paraId="0583BDC4"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175E69D6"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Li amas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1C0EF96E"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Ele ama.</w:t>
            </w:r>
          </w:p>
        </w:tc>
      </w:tr>
    </w:tbl>
    <w:p w14:paraId="2A13C2A6"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F56D7F" w:rsidRPr="00CF45EE" w14:paraId="6D48D652" w14:textId="77777777" w:rsidTr="00FA10FB">
        <w:trPr>
          <w:tblCellSpacing w:w="15" w:type="dxa"/>
        </w:trPr>
        <w:tc>
          <w:tcPr>
            <w:tcW w:w="9720" w:type="dxa"/>
            <w:tcBorders>
              <w:top w:val="outset" w:sz="6" w:space="0" w:color="auto"/>
              <w:left w:val="outset" w:sz="6" w:space="0" w:color="auto"/>
              <w:bottom w:val="outset" w:sz="6" w:space="0" w:color="auto"/>
              <w:right w:val="outset" w:sz="6" w:space="0" w:color="auto"/>
            </w:tcBorders>
            <w:shd w:val="clear" w:color="auto" w:fill="auto"/>
          </w:tcPr>
          <w:p w14:paraId="531F27DB" w14:textId="77777777" w:rsidR="00F56D7F" w:rsidRPr="00CF45EE" w:rsidRDefault="00F56D7F" w:rsidP="00FA10FB">
            <w:pPr>
              <w:pStyle w:val="NormalWeb"/>
              <w:jc w:val="center"/>
              <w:rPr>
                <w:rFonts w:ascii="Arial Narrow" w:hAnsi="Arial Narrow"/>
                <w:sz w:val="20"/>
                <w:szCs w:val="20"/>
              </w:rPr>
            </w:pPr>
            <w:r w:rsidRPr="00CF45EE">
              <w:rPr>
                <w:rFonts w:ascii="Arial Narrow" w:hAnsi="Arial Narrow"/>
                <w:sz w:val="20"/>
                <w:szCs w:val="20"/>
              </w:rPr>
              <w:t>Passado: IS (ex: AMIS)</w:t>
            </w:r>
          </w:p>
        </w:tc>
      </w:tr>
      <w:tr w:rsidR="00F56D7F" w:rsidRPr="00CF45EE" w14:paraId="7021C724" w14:textId="77777777" w:rsidTr="00FA10FB">
        <w:trPr>
          <w:tblCellSpacing w:w="15" w:type="dxa"/>
        </w:trPr>
        <w:tc>
          <w:tcPr>
            <w:tcW w:w="9720" w:type="dxa"/>
            <w:tcBorders>
              <w:top w:val="outset" w:sz="6" w:space="0" w:color="auto"/>
              <w:left w:val="outset" w:sz="6" w:space="0" w:color="auto"/>
              <w:bottom w:val="outset" w:sz="6" w:space="0" w:color="auto"/>
              <w:right w:val="outset" w:sz="6" w:space="0" w:color="auto"/>
            </w:tcBorders>
            <w:shd w:val="clear" w:color="auto" w:fill="auto"/>
          </w:tcPr>
          <w:p w14:paraId="1E52F8DC"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Junta todos os Pretéritos: Pretérito Perfeito, Pretérito Imperfeito e Pretérito Mais-que-perfeitos</w:t>
            </w:r>
          </w:p>
        </w:tc>
      </w:tr>
      <w:tr w:rsidR="00F56D7F" w:rsidRPr="00CF45EE" w14:paraId="1E73F47F" w14:textId="77777777" w:rsidTr="00FA10FB">
        <w:trPr>
          <w:tblCellSpacing w:w="15" w:type="dxa"/>
        </w:trPr>
        <w:tc>
          <w:tcPr>
            <w:tcW w:w="9720" w:type="dxa"/>
            <w:tcBorders>
              <w:top w:val="outset" w:sz="6" w:space="0" w:color="auto"/>
              <w:left w:val="outset" w:sz="6" w:space="0" w:color="auto"/>
              <w:bottom w:val="outset" w:sz="6" w:space="0" w:color="auto"/>
              <w:right w:val="outset" w:sz="6" w:space="0" w:color="auto"/>
            </w:tcBorders>
            <w:shd w:val="clear" w:color="auto" w:fill="auto"/>
          </w:tcPr>
          <w:p w14:paraId="5AE1AB42"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lastRenderedPageBreak/>
              <w:t>ex: MI AMIS (eu amei, eu amava ou eu amara)</w:t>
            </w:r>
          </w:p>
        </w:tc>
      </w:tr>
    </w:tbl>
    <w:p w14:paraId="617766BB"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544"/>
        <w:gridCol w:w="2622"/>
      </w:tblGrid>
      <w:tr w:rsidR="00F56D7F" w:rsidRPr="00CF45EE" w14:paraId="5169D3C1" w14:textId="77777777" w:rsidTr="00FA10FB">
        <w:trPr>
          <w:tblCellSpacing w:w="15" w:type="dxa"/>
        </w:trPr>
        <w:tc>
          <w:tcPr>
            <w:tcW w:w="9645" w:type="dxa"/>
            <w:gridSpan w:val="2"/>
            <w:tcBorders>
              <w:top w:val="outset" w:sz="6" w:space="0" w:color="auto"/>
              <w:left w:val="outset" w:sz="6" w:space="0" w:color="auto"/>
              <w:bottom w:val="outset" w:sz="6" w:space="0" w:color="auto"/>
              <w:right w:val="outset" w:sz="6" w:space="0" w:color="auto"/>
            </w:tcBorders>
            <w:shd w:val="clear" w:color="auto" w:fill="auto"/>
          </w:tcPr>
          <w:p w14:paraId="3CACEF6C" w14:textId="77777777" w:rsidR="00F56D7F" w:rsidRPr="00CF45EE" w:rsidRDefault="00F56D7F" w:rsidP="00FA10FB">
            <w:pPr>
              <w:pStyle w:val="NormalWeb"/>
              <w:jc w:val="center"/>
              <w:rPr>
                <w:rFonts w:ascii="Arial Narrow" w:hAnsi="Arial Narrow"/>
                <w:sz w:val="20"/>
                <w:szCs w:val="20"/>
              </w:rPr>
            </w:pPr>
            <w:r w:rsidRPr="00CF45EE">
              <w:rPr>
                <w:rFonts w:ascii="Arial Narrow" w:hAnsi="Arial Narrow"/>
                <w:sz w:val="20"/>
                <w:szCs w:val="20"/>
              </w:rPr>
              <w:t>Futuro OS  (ex: AMOS)</w:t>
            </w:r>
          </w:p>
        </w:tc>
      </w:tr>
      <w:tr w:rsidR="00F56D7F" w:rsidRPr="00CF45EE" w14:paraId="7ABF9976"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63ED84ED"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Mi amos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2A1174EE"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Eu amarei</w:t>
            </w:r>
          </w:p>
        </w:tc>
      </w:tr>
      <w:tr w:rsidR="00F56D7F" w:rsidRPr="00CF45EE" w14:paraId="3DD8A4F5"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236F3D41"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Vi amos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7D8DA3FA" w14:textId="77777777" w:rsidR="00F56D7F" w:rsidRPr="00CF45EE" w:rsidRDefault="00F56D7F" w:rsidP="00FA10FB">
            <w:pPr>
              <w:pStyle w:val="NormalWeb"/>
              <w:rPr>
                <w:rFonts w:ascii="Arial Narrow" w:hAnsi="Arial Narrow"/>
                <w:sz w:val="20"/>
                <w:szCs w:val="20"/>
              </w:rPr>
            </w:pPr>
            <w:proofErr w:type="gramStart"/>
            <w:r w:rsidRPr="00CF45EE">
              <w:rPr>
                <w:rFonts w:ascii="Arial Narrow" w:hAnsi="Arial Narrow"/>
                <w:sz w:val="20"/>
                <w:szCs w:val="20"/>
              </w:rPr>
              <w:t>Você amarás</w:t>
            </w:r>
            <w:proofErr w:type="gramEnd"/>
          </w:p>
        </w:tc>
      </w:tr>
      <w:tr w:rsidR="00F56D7F" w:rsidRPr="00CF45EE" w14:paraId="57CA3CF6"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3B3D1DA7"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Li amos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32A7508F"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Ele amará</w:t>
            </w:r>
          </w:p>
        </w:tc>
      </w:tr>
    </w:tbl>
    <w:p w14:paraId="0491A05B"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557"/>
        <w:gridCol w:w="2609"/>
      </w:tblGrid>
      <w:tr w:rsidR="00F56D7F" w:rsidRPr="00CF45EE" w14:paraId="587C99F4" w14:textId="77777777" w:rsidTr="00FA10FB">
        <w:trPr>
          <w:tblCellSpacing w:w="15" w:type="dxa"/>
        </w:trPr>
        <w:tc>
          <w:tcPr>
            <w:tcW w:w="9645" w:type="dxa"/>
            <w:gridSpan w:val="2"/>
            <w:tcBorders>
              <w:top w:val="outset" w:sz="6" w:space="0" w:color="auto"/>
              <w:left w:val="outset" w:sz="6" w:space="0" w:color="auto"/>
              <w:bottom w:val="outset" w:sz="6" w:space="0" w:color="auto"/>
              <w:right w:val="outset" w:sz="6" w:space="0" w:color="auto"/>
            </w:tcBorders>
            <w:shd w:val="clear" w:color="auto" w:fill="auto"/>
          </w:tcPr>
          <w:p w14:paraId="61C1879E" w14:textId="77777777" w:rsidR="00F56D7F" w:rsidRPr="00CF45EE" w:rsidRDefault="00F56D7F" w:rsidP="00FA10FB">
            <w:pPr>
              <w:pStyle w:val="NormalWeb"/>
              <w:jc w:val="center"/>
              <w:rPr>
                <w:rFonts w:ascii="Arial Narrow" w:hAnsi="Arial Narrow"/>
                <w:sz w:val="20"/>
                <w:szCs w:val="20"/>
              </w:rPr>
            </w:pPr>
            <w:r w:rsidRPr="00CF45EE">
              <w:rPr>
                <w:rFonts w:ascii="Arial Narrow" w:hAnsi="Arial Narrow"/>
                <w:sz w:val="20"/>
                <w:szCs w:val="20"/>
              </w:rPr>
              <w:t>Condicional US (ex: AMUS)</w:t>
            </w:r>
          </w:p>
        </w:tc>
      </w:tr>
      <w:tr w:rsidR="00F56D7F" w:rsidRPr="00CF45EE" w14:paraId="1AD703AE"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3F2B1283"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Mi amus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72720281"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Eu amaria</w:t>
            </w:r>
          </w:p>
        </w:tc>
      </w:tr>
      <w:tr w:rsidR="00F56D7F" w:rsidRPr="00CF45EE" w14:paraId="101F9A01"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45B4E494"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Vi amus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47B1EEB6"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Você amaria</w:t>
            </w:r>
          </w:p>
        </w:tc>
      </w:tr>
      <w:tr w:rsidR="00F56D7F" w:rsidRPr="00CF45EE" w14:paraId="1AFA7C56" w14:textId="77777777" w:rsidTr="00FA10FB">
        <w:trPr>
          <w:tblCellSpacing w:w="15" w:type="dxa"/>
        </w:trPr>
        <w:tc>
          <w:tcPr>
            <w:tcW w:w="4815" w:type="dxa"/>
            <w:tcBorders>
              <w:top w:val="outset" w:sz="6" w:space="0" w:color="auto"/>
              <w:left w:val="outset" w:sz="6" w:space="0" w:color="auto"/>
              <w:bottom w:val="outset" w:sz="6" w:space="0" w:color="auto"/>
              <w:right w:val="outset" w:sz="6" w:space="0" w:color="auto"/>
            </w:tcBorders>
            <w:shd w:val="clear" w:color="auto" w:fill="auto"/>
          </w:tcPr>
          <w:p w14:paraId="2763E2B2"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Li amus</w:t>
            </w:r>
          </w:p>
        </w:tc>
        <w:tc>
          <w:tcPr>
            <w:tcW w:w="4815" w:type="dxa"/>
            <w:tcBorders>
              <w:top w:val="outset" w:sz="6" w:space="0" w:color="auto"/>
              <w:left w:val="outset" w:sz="6" w:space="0" w:color="auto"/>
              <w:bottom w:val="outset" w:sz="6" w:space="0" w:color="auto"/>
              <w:right w:val="outset" w:sz="6" w:space="0" w:color="auto"/>
            </w:tcBorders>
            <w:shd w:val="clear" w:color="auto" w:fill="auto"/>
          </w:tcPr>
          <w:p w14:paraId="3DFC8155"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Ele amaria</w:t>
            </w:r>
          </w:p>
        </w:tc>
      </w:tr>
    </w:tbl>
    <w:p w14:paraId="1680BCA5" w14:textId="77777777" w:rsidR="00F56D7F" w:rsidRPr="00CF45EE" w:rsidRDefault="00F56D7F" w:rsidP="00F56D7F">
      <w:pPr>
        <w:pStyle w:val="NormalWeb"/>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F56D7F" w:rsidRPr="00CF45EE" w14:paraId="03694584" w14:textId="77777777" w:rsidTr="00FA10FB">
        <w:trPr>
          <w:tblCellSpacing w:w="15" w:type="dxa"/>
        </w:trPr>
        <w:tc>
          <w:tcPr>
            <w:tcW w:w="8898" w:type="dxa"/>
            <w:tcBorders>
              <w:top w:val="outset" w:sz="6" w:space="0" w:color="auto"/>
              <w:left w:val="outset" w:sz="6" w:space="0" w:color="auto"/>
              <w:bottom w:val="outset" w:sz="6" w:space="0" w:color="auto"/>
              <w:right w:val="outset" w:sz="6" w:space="0" w:color="auto"/>
            </w:tcBorders>
            <w:shd w:val="clear" w:color="auto" w:fill="auto"/>
          </w:tcPr>
          <w:p w14:paraId="63D1D1C4" w14:textId="77777777" w:rsidR="00F56D7F" w:rsidRPr="00CF45EE" w:rsidRDefault="00F56D7F" w:rsidP="00FA10FB">
            <w:pPr>
              <w:pStyle w:val="NormalWeb"/>
              <w:jc w:val="center"/>
              <w:rPr>
                <w:rFonts w:ascii="Arial Narrow" w:hAnsi="Arial Narrow"/>
                <w:sz w:val="20"/>
                <w:szCs w:val="20"/>
              </w:rPr>
            </w:pPr>
            <w:r w:rsidRPr="00CF45EE">
              <w:rPr>
                <w:rFonts w:ascii="Arial Narrow" w:hAnsi="Arial Narrow"/>
                <w:sz w:val="20"/>
                <w:szCs w:val="20"/>
              </w:rPr>
              <w:t>Imperativo: U</w:t>
            </w:r>
          </w:p>
        </w:tc>
      </w:tr>
      <w:tr w:rsidR="00F56D7F" w:rsidRPr="00CF45EE" w14:paraId="29344497" w14:textId="77777777" w:rsidTr="00FA10FB">
        <w:trPr>
          <w:tblCellSpacing w:w="15" w:type="dxa"/>
        </w:trPr>
        <w:tc>
          <w:tcPr>
            <w:tcW w:w="8898" w:type="dxa"/>
            <w:tcBorders>
              <w:top w:val="outset" w:sz="6" w:space="0" w:color="auto"/>
              <w:left w:val="outset" w:sz="6" w:space="0" w:color="auto"/>
              <w:bottom w:val="outset" w:sz="6" w:space="0" w:color="auto"/>
              <w:right w:val="outset" w:sz="6" w:space="0" w:color="auto"/>
            </w:tcBorders>
            <w:shd w:val="clear" w:color="auto" w:fill="auto"/>
          </w:tcPr>
          <w:p w14:paraId="789C8F59" w14:textId="77777777" w:rsidR="00F56D7F" w:rsidRPr="00CF45EE" w:rsidRDefault="00F56D7F" w:rsidP="00FA10FB">
            <w:pPr>
              <w:pStyle w:val="NormalWeb"/>
              <w:rPr>
                <w:rFonts w:ascii="Arial Narrow" w:hAnsi="Arial Narrow"/>
                <w:sz w:val="20"/>
                <w:szCs w:val="20"/>
              </w:rPr>
            </w:pPr>
            <w:r w:rsidRPr="00CF45EE">
              <w:rPr>
                <w:rFonts w:ascii="Arial Narrow" w:hAnsi="Arial Narrow"/>
                <w:sz w:val="20"/>
                <w:szCs w:val="20"/>
              </w:rPr>
              <w:t>AMU! - Ame! Amem!</w:t>
            </w:r>
          </w:p>
        </w:tc>
      </w:tr>
    </w:tbl>
    <w:p w14:paraId="5538270D" w14:textId="77777777" w:rsidR="00F56D7F" w:rsidRPr="00CF45EE" w:rsidRDefault="00F56D7F" w:rsidP="00F56D7F">
      <w:pPr>
        <w:spacing w:before="100" w:beforeAutospacing="1" w:after="100" w:afterAutospacing="1"/>
        <w:jc w:val="center"/>
        <w:rPr>
          <w:rFonts w:ascii="Arial Narrow" w:hAnsi="Arial Narrow"/>
          <w:sz w:val="20"/>
          <w:szCs w:val="20"/>
        </w:rPr>
      </w:pPr>
      <w:r w:rsidRPr="00CF45EE">
        <w:rPr>
          <w:rFonts w:ascii="Arial Narrow" w:hAnsi="Arial Narrow"/>
          <w:b/>
          <w:bCs/>
          <w:sz w:val="20"/>
          <w:szCs w:val="20"/>
        </w:rPr>
        <w:t xml:space="preserve">PARTICÍPIOS ATIVOS E PARTICÍPIOS PASSIVOS </w:t>
      </w:r>
    </w:p>
    <w:p w14:paraId="663F0186"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PARTICÍPIOS ATIVOS</w:t>
      </w:r>
      <w:r w:rsidRPr="00CF45EE">
        <w:rPr>
          <w:rFonts w:ascii="Arial Narrow" w:hAnsi="Arial Narrow"/>
          <w:sz w:val="20"/>
          <w:szCs w:val="20"/>
        </w:rPr>
        <w:t xml:space="preserve"> – Em Esperanto há 3 Particípios Ativos, formados com os sufixos ANT (Presente), INT (Passado) e ONT (Futuro), cujas vocais características (A, I, O) lembram, respectivamente, as dos correspondentes Tempos Simples, ou seja: Presente (AS), Passado (IS) e futuro (OS). Podemos ilustra o uso dos particípios com o verbo “AMI” (= amar).</w:t>
      </w:r>
      <w:r w:rsidRPr="00CF45EE">
        <w:rPr>
          <w:rFonts w:ascii="Arial Narrow" w:hAnsi="Arial Narrow"/>
          <w:sz w:val="20"/>
          <w:szCs w:val="20"/>
        </w:rPr>
        <w:br/>
        <w:t>Exs.:</w:t>
      </w:r>
      <w:r w:rsidRPr="00CF45EE">
        <w:rPr>
          <w:rFonts w:ascii="Arial Narrow" w:hAnsi="Arial Narrow"/>
          <w:sz w:val="20"/>
          <w:szCs w:val="20"/>
        </w:rPr>
        <w:br/>
        <w:t>AMANTO</w:t>
      </w:r>
      <w:r w:rsidRPr="00CF45EE">
        <w:rPr>
          <w:rFonts w:ascii="Arial Narrow" w:hAnsi="Arial Narrow"/>
          <w:sz w:val="20"/>
          <w:szCs w:val="20"/>
        </w:rPr>
        <w:br/>
        <w:t>AMINTO</w:t>
      </w:r>
      <w:r w:rsidRPr="00CF45EE">
        <w:rPr>
          <w:rFonts w:ascii="Arial Narrow" w:hAnsi="Arial Narrow"/>
          <w:sz w:val="20"/>
          <w:szCs w:val="20"/>
        </w:rPr>
        <w:br/>
        <w:t>AMONTO</w:t>
      </w:r>
    </w:p>
    <w:p w14:paraId="1A2A6FC9"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PARTICÍPIOS PASSIVOS</w:t>
      </w:r>
      <w:r w:rsidRPr="00CF45EE">
        <w:rPr>
          <w:rFonts w:ascii="Arial Narrow" w:hAnsi="Arial Narrow"/>
          <w:sz w:val="20"/>
          <w:szCs w:val="20"/>
        </w:rPr>
        <w:t xml:space="preserve"> – Há, também, 3 Particípios Passivos, formados com sufixos AT (Presente), IT (Passado), OT (Futuro), cujas vogais características (A, I, O) lembram, igualmente, as dos correspondentes Tempos Simples: Presente (AS), Passado (IS) e Futuro (OS).</w:t>
      </w:r>
      <w:r w:rsidRPr="00CF45EE">
        <w:rPr>
          <w:rFonts w:ascii="Arial Narrow" w:hAnsi="Arial Narrow"/>
          <w:sz w:val="20"/>
          <w:szCs w:val="20"/>
        </w:rPr>
        <w:br/>
        <w:t>Exs.:</w:t>
      </w:r>
      <w:r w:rsidRPr="00CF45EE">
        <w:rPr>
          <w:rFonts w:ascii="Arial Narrow" w:hAnsi="Arial Narrow"/>
          <w:sz w:val="20"/>
          <w:szCs w:val="20"/>
        </w:rPr>
        <w:br/>
        <w:t>AMATO</w:t>
      </w:r>
      <w:r w:rsidRPr="00CF45EE">
        <w:rPr>
          <w:rFonts w:ascii="Arial Narrow" w:hAnsi="Arial Narrow"/>
          <w:sz w:val="20"/>
          <w:szCs w:val="20"/>
        </w:rPr>
        <w:br/>
        <w:t>AMITO</w:t>
      </w:r>
      <w:r w:rsidRPr="00CF45EE">
        <w:rPr>
          <w:rFonts w:ascii="Arial Narrow" w:hAnsi="Arial Narrow"/>
          <w:sz w:val="20"/>
          <w:szCs w:val="20"/>
        </w:rPr>
        <w:br/>
        <w:t>AMOTO</w:t>
      </w:r>
    </w:p>
    <w:p w14:paraId="690F4064"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w:t>
      </w:r>
    </w:p>
    <w:p w14:paraId="09263C62" w14:textId="77777777" w:rsidR="00F56D7F" w:rsidRPr="00CF45EE" w:rsidRDefault="00F56D7F" w:rsidP="00F56D7F">
      <w:pPr>
        <w:spacing w:before="100" w:beforeAutospacing="1" w:after="100" w:afterAutospacing="1"/>
        <w:jc w:val="center"/>
        <w:outlineLvl w:val="2"/>
        <w:rPr>
          <w:rFonts w:ascii="Arial Narrow" w:hAnsi="Arial Narrow"/>
          <w:b/>
          <w:bCs/>
          <w:sz w:val="20"/>
          <w:szCs w:val="20"/>
        </w:rPr>
      </w:pPr>
      <w:r w:rsidRPr="00CF45EE">
        <w:rPr>
          <w:rFonts w:ascii="Arial Narrow" w:hAnsi="Arial Narrow"/>
          <w:b/>
          <w:bCs/>
          <w:sz w:val="20"/>
          <w:szCs w:val="20"/>
        </w:rPr>
        <w:t>VERBOS AUXILIARES</w:t>
      </w:r>
    </w:p>
    <w:p w14:paraId="1AE73F57" w14:textId="77777777" w:rsidR="00F56D7F" w:rsidRPr="00CF45EE" w:rsidRDefault="00F56D7F" w:rsidP="00F56D7F">
      <w:pPr>
        <w:spacing w:before="100" w:beforeAutospacing="1" w:after="100" w:afterAutospacing="1"/>
        <w:jc w:val="center"/>
        <w:rPr>
          <w:rFonts w:ascii="Arial Narrow" w:hAnsi="Arial Narrow"/>
          <w:sz w:val="20"/>
          <w:szCs w:val="20"/>
        </w:rPr>
      </w:pPr>
      <w:r w:rsidRPr="00CF45EE">
        <w:rPr>
          <w:rFonts w:ascii="Arial Narrow" w:hAnsi="Arial Narrow"/>
          <w:sz w:val="20"/>
          <w:szCs w:val="20"/>
        </w:rPr>
        <w:t xml:space="preserve">ESTI (= ser ou estar) / KANTI (= cantar) </w:t>
      </w:r>
    </w:p>
    <w:p w14:paraId="3475A7E0" w14:textId="77777777" w:rsidR="00F56D7F" w:rsidRDefault="00F56D7F" w:rsidP="00F56D7F">
      <w:pPr>
        <w:spacing w:before="100" w:beforeAutospacing="1" w:after="100" w:afterAutospacing="1"/>
        <w:rPr>
          <w:rFonts w:ascii="Arial Narrow" w:hAnsi="Arial Narrow"/>
          <w:sz w:val="20"/>
          <w:szCs w:val="20"/>
        </w:rPr>
        <w:sectPr w:rsidR="00F56D7F" w:rsidSect="00F56D7F">
          <w:pgSz w:w="12240" w:h="15840"/>
          <w:pgMar w:top="720" w:right="720" w:bottom="720" w:left="720" w:header="708" w:footer="708" w:gutter="0"/>
          <w:cols w:num="2" w:space="708"/>
          <w:docGrid w:linePitch="360"/>
        </w:sectPr>
      </w:pPr>
    </w:p>
    <w:p w14:paraId="20B609DA"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lastRenderedPageBreak/>
        <w:t> </w:t>
      </w:r>
    </w:p>
    <w:p w14:paraId="106FE526" w14:textId="77777777" w:rsidR="00F56D7F" w:rsidRDefault="00F56D7F" w:rsidP="00F56D7F">
      <w:pPr>
        <w:keepNext/>
        <w:spacing w:before="240" w:after="60"/>
        <w:jc w:val="center"/>
        <w:outlineLvl w:val="2"/>
        <w:rPr>
          <w:rFonts w:ascii="Arial Narrow" w:hAnsi="Arial Narrow"/>
          <w:b/>
          <w:bCs/>
          <w:sz w:val="20"/>
          <w:szCs w:val="20"/>
        </w:rPr>
        <w:sectPr w:rsidR="00F56D7F" w:rsidSect="007D4AC7">
          <w:pgSz w:w="12240" w:h="15840"/>
          <w:pgMar w:top="720" w:right="720" w:bottom="720" w:left="720" w:header="708" w:footer="708" w:gutter="0"/>
          <w:cols w:num="2" w:space="708"/>
          <w:docGrid w:linePitch="360"/>
        </w:sectPr>
      </w:pPr>
    </w:p>
    <w:p w14:paraId="02A4C2FF" w14:textId="55A0AF3F" w:rsidR="00F56D7F" w:rsidRPr="00CF45EE" w:rsidRDefault="00F56D7F" w:rsidP="00F56D7F">
      <w:pPr>
        <w:keepNext/>
        <w:spacing w:before="240" w:after="60"/>
        <w:jc w:val="center"/>
        <w:outlineLvl w:val="2"/>
        <w:rPr>
          <w:rFonts w:ascii="Arial Narrow" w:hAnsi="Arial Narrow"/>
          <w:b/>
          <w:bCs/>
          <w:sz w:val="20"/>
          <w:szCs w:val="20"/>
        </w:rPr>
      </w:pPr>
      <w:r w:rsidRPr="00CF45EE">
        <w:rPr>
          <w:rFonts w:ascii="Arial Narrow" w:hAnsi="Arial Narrow"/>
          <w:b/>
          <w:bCs/>
          <w:sz w:val="20"/>
          <w:szCs w:val="20"/>
        </w:rPr>
        <w:lastRenderedPageBreak/>
        <w:t>PARTICIPIO ATIVO</w:t>
      </w:r>
    </w:p>
    <w:p w14:paraId="05D9591A" w14:textId="77777777" w:rsidR="00F56D7F" w:rsidRPr="00CF45EE" w:rsidRDefault="00F56D7F" w:rsidP="00F56D7F">
      <w:pPr>
        <w:spacing w:before="100" w:beforeAutospacing="1" w:after="100" w:afterAutospacing="1"/>
        <w:jc w:val="center"/>
        <w:rPr>
          <w:rFonts w:ascii="Arial Narrow" w:hAnsi="Arial Narrow"/>
          <w:sz w:val="20"/>
          <w:szCs w:val="20"/>
        </w:rPr>
      </w:pPr>
      <w:r w:rsidRPr="00CF45EE">
        <w:rPr>
          <w:rFonts w:ascii="Arial Narrow" w:hAnsi="Arial Narrow"/>
          <w:noProof/>
          <w:sz w:val="20"/>
          <w:szCs w:val="20"/>
          <w:lang w:eastAsia="pt-BR"/>
        </w:rPr>
        <w:drawing>
          <wp:inline distT="0" distB="0" distL="0" distR="0" wp14:anchorId="7C65F01A" wp14:editId="6DB90F93">
            <wp:extent cx="4152900" cy="2314575"/>
            <wp:effectExtent l="0" t="0" r="0" b="9525"/>
            <wp:docPr id="10" name="Imagem 10"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m títu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2314575"/>
                    </a:xfrm>
                    <a:prstGeom prst="rect">
                      <a:avLst/>
                    </a:prstGeom>
                    <a:noFill/>
                    <a:ln>
                      <a:noFill/>
                    </a:ln>
                  </pic:spPr>
                </pic:pic>
              </a:graphicData>
            </a:graphic>
          </wp:inline>
        </w:drawing>
      </w:r>
    </w:p>
    <w:p w14:paraId="7E3BF137"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1) Hodiaŭ  je la 7:55 h la kantisto </w:t>
      </w:r>
      <w:r w:rsidRPr="00CF45EE">
        <w:rPr>
          <w:rFonts w:ascii="Arial Narrow" w:hAnsi="Arial Narrow"/>
          <w:b/>
          <w:bCs/>
          <w:color w:val="FF0000"/>
          <w:sz w:val="20"/>
          <w:szCs w:val="20"/>
        </w:rPr>
        <w:t>estas</w:t>
      </w:r>
      <w:r w:rsidRPr="00CF45EE">
        <w:rPr>
          <w:rFonts w:ascii="Arial Narrow" w:hAnsi="Arial Narrow"/>
          <w:sz w:val="20"/>
          <w:szCs w:val="20"/>
        </w:rPr>
        <w:t xml:space="preserve"> </w:t>
      </w:r>
      <w:r w:rsidRPr="00CF45EE">
        <w:rPr>
          <w:rFonts w:ascii="Arial Narrow" w:hAnsi="Arial Narrow"/>
          <w:b/>
          <w:bCs/>
          <w:color w:val="0000FF"/>
          <w:sz w:val="20"/>
          <w:szCs w:val="20"/>
        </w:rPr>
        <w:t>kantonta</w:t>
      </w:r>
      <w:r w:rsidRPr="00CF45EE">
        <w:rPr>
          <w:rFonts w:ascii="Arial Narrow" w:hAnsi="Arial Narrow"/>
          <w:sz w:val="20"/>
          <w:szCs w:val="20"/>
        </w:rPr>
        <w:t xml:space="preserve"> la operon (= Hoje às 7:55, o cantor </w:t>
      </w:r>
      <w:r w:rsidRPr="00CF45EE">
        <w:rPr>
          <w:rFonts w:ascii="Arial Narrow" w:hAnsi="Arial Narrow"/>
          <w:b/>
          <w:bCs/>
          <w:color w:val="FF0000"/>
          <w:sz w:val="20"/>
          <w:szCs w:val="20"/>
        </w:rPr>
        <w:t>está</w:t>
      </w:r>
      <w:r w:rsidRPr="00CF45EE">
        <w:rPr>
          <w:rFonts w:ascii="Arial Narrow" w:hAnsi="Arial Narrow"/>
          <w:sz w:val="20"/>
          <w:szCs w:val="20"/>
        </w:rPr>
        <w:t xml:space="preserve"> </w:t>
      </w:r>
      <w:r w:rsidRPr="00CF45EE">
        <w:rPr>
          <w:rFonts w:ascii="Arial Narrow" w:hAnsi="Arial Narrow"/>
          <w:b/>
          <w:bCs/>
          <w:color w:val="0000FF"/>
          <w:sz w:val="20"/>
          <w:szCs w:val="20"/>
        </w:rPr>
        <w:t>para cantar</w:t>
      </w:r>
      <w:r w:rsidRPr="00CF45EE">
        <w:rPr>
          <w:rFonts w:ascii="Arial Narrow" w:hAnsi="Arial Narrow"/>
          <w:sz w:val="20"/>
          <w:szCs w:val="20"/>
        </w:rPr>
        <w:t xml:space="preserve"> na ópera)</w:t>
      </w:r>
      <w:r w:rsidRPr="00CF45EE">
        <w:rPr>
          <w:rFonts w:ascii="Arial Narrow" w:hAnsi="Arial Narrow"/>
          <w:sz w:val="20"/>
          <w:szCs w:val="20"/>
        </w:rPr>
        <w:br/>
        <w:t xml:space="preserve">2) Hodiaŭ  je la 8 horo la kantisto </w:t>
      </w:r>
      <w:r w:rsidRPr="00CF45EE">
        <w:rPr>
          <w:rFonts w:ascii="Arial Narrow" w:hAnsi="Arial Narrow"/>
          <w:b/>
          <w:bCs/>
          <w:color w:val="FF0000"/>
          <w:sz w:val="20"/>
          <w:szCs w:val="20"/>
        </w:rPr>
        <w:t>estas</w:t>
      </w:r>
      <w:r w:rsidRPr="00CF45EE">
        <w:rPr>
          <w:rFonts w:ascii="Arial Narrow" w:hAnsi="Arial Narrow"/>
          <w:sz w:val="20"/>
          <w:szCs w:val="20"/>
        </w:rPr>
        <w:t xml:space="preserve"> </w:t>
      </w:r>
      <w:r w:rsidRPr="00CF45EE">
        <w:rPr>
          <w:rFonts w:ascii="Arial Narrow" w:hAnsi="Arial Narrow"/>
          <w:b/>
          <w:bCs/>
          <w:color w:val="0000FF"/>
          <w:sz w:val="20"/>
          <w:szCs w:val="20"/>
        </w:rPr>
        <w:t>kantanta</w:t>
      </w:r>
      <w:r w:rsidRPr="00CF45EE">
        <w:rPr>
          <w:rFonts w:ascii="Arial Narrow" w:hAnsi="Arial Narrow"/>
          <w:sz w:val="20"/>
          <w:szCs w:val="20"/>
        </w:rPr>
        <w:t xml:space="preserve"> la operon (= Hoje às 8 horas, o cantor </w:t>
      </w:r>
      <w:r w:rsidRPr="00CF45EE">
        <w:rPr>
          <w:rFonts w:ascii="Arial Narrow" w:hAnsi="Arial Narrow"/>
          <w:b/>
          <w:bCs/>
          <w:color w:val="FF0000"/>
          <w:sz w:val="20"/>
          <w:szCs w:val="20"/>
        </w:rPr>
        <w:t>está</w:t>
      </w:r>
      <w:r w:rsidRPr="00CF45EE">
        <w:rPr>
          <w:rFonts w:ascii="Arial Narrow" w:hAnsi="Arial Narrow"/>
          <w:sz w:val="20"/>
          <w:szCs w:val="20"/>
        </w:rPr>
        <w:t xml:space="preserve"> </w:t>
      </w:r>
      <w:r w:rsidRPr="00CF45EE">
        <w:rPr>
          <w:rFonts w:ascii="Arial Narrow" w:hAnsi="Arial Narrow"/>
          <w:b/>
          <w:bCs/>
          <w:color w:val="0000FF"/>
          <w:sz w:val="20"/>
          <w:szCs w:val="20"/>
        </w:rPr>
        <w:t>cantando</w:t>
      </w:r>
      <w:r w:rsidRPr="00CF45EE">
        <w:rPr>
          <w:rFonts w:ascii="Arial Narrow" w:hAnsi="Arial Narrow"/>
          <w:sz w:val="20"/>
          <w:szCs w:val="20"/>
        </w:rPr>
        <w:t xml:space="preserve"> na ópera)</w:t>
      </w:r>
      <w:r w:rsidRPr="00CF45EE">
        <w:rPr>
          <w:rFonts w:ascii="Arial Narrow" w:hAnsi="Arial Narrow"/>
          <w:sz w:val="20"/>
          <w:szCs w:val="20"/>
        </w:rPr>
        <w:br/>
        <w:t xml:space="preserve">3) Hodiaŭ  je la 10 horo la kantisto </w:t>
      </w:r>
      <w:r w:rsidRPr="00CF45EE">
        <w:rPr>
          <w:rFonts w:ascii="Arial Narrow" w:hAnsi="Arial Narrow"/>
          <w:b/>
          <w:bCs/>
          <w:color w:val="FF0000"/>
          <w:sz w:val="20"/>
          <w:szCs w:val="20"/>
        </w:rPr>
        <w:t>estas</w:t>
      </w:r>
      <w:r w:rsidRPr="00CF45EE">
        <w:rPr>
          <w:rFonts w:ascii="Arial Narrow" w:hAnsi="Arial Narrow"/>
          <w:sz w:val="20"/>
          <w:szCs w:val="20"/>
        </w:rPr>
        <w:t xml:space="preserve"> </w:t>
      </w:r>
      <w:r w:rsidRPr="00CF45EE">
        <w:rPr>
          <w:rFonts w:ascii="Arial Narrow" w:hAnsi="Arial Narrow"/>
          <w:b/>
          <w:bCs/>
          <w:color w:val="0000FF"/>
          <w:sz w:val="20"/>
          <w:szCs w:val="20"/>
        </w:rPr>
        <w:t>kantinta</w:t>
      </w:r>
      <w:r w:rsidRPr="00CF45EE">
        <w:rPr>
          <w:rFonts w:ascii="Arial Narrow" w:hAnsi="Arial Narrow"/>
          <w:sz w:val="20"/>
          <w:szCs w:val="20"/>
        </w:rPr>
        <w:t xml:space="preserve"> la operon (= Hoje às 10 horas, o cantor </w:t>
      </w:r>
      <w:r w:rsidRPr="00CF45EE">
        <w:rPr>
          <w:rFonts w:ascii="Arial Narrow" w:hAnsi="Arial Narrow"/>
          <w:b/>
          <w:bCs/>
          <w:color w:val="FF0000"/>
          <w:sz w:val="20"/>
          <w:szCs w:val="20"/>
        </w:rPr>
        <w:t>tem</w:t>
      </w:r>
      <w:r w:rsidRPr="00CF45EE">
        <w:rPr>
          <w:rFonts w:ascii="Arial Narrow" w:hAnsi="Arial Narrow"/>
          <w:sz w:val="20"/>
          <w:szCs w:val="20"/>
        </w:rPr>
        <w:t xml:space="preserve"> </w:t>
      </w:r>
      <w:r w:rsidRPr="00CF45EE">
        <w:rPr>
          <w:rFonts w:ascii="Arial Narrow" w:hAnsi="Arial Narrow"/>
          <w:b/>
          <w:bCs/>
          <w:color w:val="0000FF"/>
          <w:sz w:val="20"/>
          <w:szCs w:val="20"/>
        </w:rPr>
        <w:t>cantado</w:t>
      </w:r>
      <w:r w:rsidRPr="00CF45EE">
        <w:rPr>
          <w:rFonts w:ascii="Arial Narrow" w:hAnsi="Arial Narrow"/>
          <w:sz w:val="20"/>
          <w:szCs w:val="20"/>
        </w:rPr>
        <w:t xml:space="preserve"> na ópera)</w:t>
      </w:r>
    </w:p>
    <w:p w14:paraId="5CA1D9B5"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1) Hieraŭ  je  la 7:55 h la kantisto </w:t>
      </w:r>
      <w:r w:rsidRPr="00CF45EE">
        <w:rPr>
          <w:rFonts w:ascii="Arial Narrow" w:hAnsi="Arial Narrow"/>
          <w:b/>
          <w:bCs/>
          <w:color w:val="FF0000"/>
          <w:sz w:val="20"/>
          <w:szCs w:val="20"/>
        </w:rPr>
        <w:t>estis</w:t>
      </w:r>
      <w:r w:rsidRPr="00CF45EE">
        <w:rPr>
          <w:rFonts w:ascii="Arial Narrow" w:hAnsi="Arial Narrow"/>
          <w:sz w:val="20"/>
          <w:szCs w:val="20"/>
        </w:rPr>
        <w:t xml:space="preserve"> </w:t>
      </w:r>
      <w:r w:rsidRPr="00CF45EE">
        <w:rPr>
          <w:rFonts w:ascii="Arial Narrow" w:hAnsi="Arial Narrow"/>
          <w:b/>
          <w:bCs/>
          <w:color w:val="0000FF"/>
          <w:sz w:val="20"/>
          <w:szCs w:val="20"/>
        </w:rPr>
        <w:t>kantonta</w:t>
      </w:r>
      <w:r w:rsidRPr="00CF45EE">
        <w:rPr>
          <w:rFonts w:ascii="Arial Narrow" w:hAnsi="Arial Narrow"/>
          <w:sz w:val="20"/>
          <w:szCs w:val="20"/>
        </w:rPr>
        <w:t xml:space="preserve"> la operon (= Ontem às 7:55, o cantor </w:t>
      </w:r>
      <w:r w:rsidRPr="00CF45EE">
        <w:rPr>
          <w:rFonts w:ascii="Arial Narrow" w:hAnsi="Arial Narrow"/>
          <w:b/>
          <w:bCs/>
          <w:color w:val="FF0000"/>
          <w:sz w:val="20"/>
          <w:szCs w:val="20"/>
        </w:rPr>
        <w:t>estava</w:t>
      </w:r>
      <w:r w:rsidRPr="00CF45EE">
        <w:rPr>
          <w:rFonts w:ascii="Arial Narrow" w:hAnsi="Arial Narrow"/>
          <w:sz w:val="20"/>
          <w:szCs w:val="20"/>
        </w:rPr>
        <w:t xml:space="preserve"> </w:t>
      </w:r>
      <w:r w:rsidRPr="00CF45EE">
        <w:rPr>
          <w:rFonts w:ascii="Arial Narrow" w:hAnsi="Arial Narrow"/>
          <w:b/>
          <w:bCs/>
          <w:color w:val="0000FF"/>
          <w:sz w:val="20"/>
          <w:szCs w:val="20"/>
        </w:rPr>
        <w:t>para cantar</w:t>
      </w:r>
      <w:r w:rsidRPr="00CF45EE">
        <w:rPr>
          <w:rFonts w:ascii="Arial Narrow" w:hAnsi="Arial Narrow"/>
          <w:sz w:val="20"/>
          <w:szCs w:val="20"/>
        </w:rPr>
        <w:t xml:space="preserve"> na ópera)</w:t>
      </w:r>
      <w:r w:rsidRPr="00CF45EE">
        <w:rPr>
          <w:rFonts w:ascii="Arial Narrow" w:hAnsi="Arial Narrow"/>
          <w:sz w:val="20"/>
          <w:szCs w:val="20"/>
        </w:rPr>
        <w:br/>
        <w:t xml:space="preserve">2) Hieraŭ  je la 8 horo la kantisto </w:t>
      </w:r>
      <w:r w:rsidRPr="00CF45EE">
        <w:rPr>
          <w:rFonts w:ascii="Arial Narrow" w:hAnsi="Arial Narrow"/>
          <w:b/>
          <w:bCs/>
          <w:color w:val="FF0000"/>
          <w:sz w:val="20"/>
          <w:szCs w:val="20"/>
        </w:rPr>
        <w:t>estis</w:t>
      </w:r>
      <w:r w:rsidRPr="00CF45EE">
        <w:rPr>
          <w:rFonts w:ascii="Arial Narrow" w:hAnsi="Arial Narrow"/>
          <w:sz w:val="20"/>
          <w:szCs w:val="20"/>
        </w:rPr>
        <w:t xml:space="preserve"> </w:t>
      </w:r>
      <w:r w:rsidRPr="00CF45EE">
        <w:rPr>
          <w:rFonts w:ascii="Arial Narrow" w:hAnsi="Arial Narrow"/>
          <w:b/>
          <w:bCs/>
          <w:color w:val="0000FF"/>
          <w:sz w:val="20"/>
          <w:szCs w:val="20"/>
        </w:rPr>
        <w:t>kantanta</w:t>
      </w:r>
      <w:r w:rsidRPr="00CF45EE">
        <w:rPr>
          <w:rFonts w:ascii="Arial Narrow" w:hAnsi="Arial Narrow"/>
          <w:sz w:val="20"/>
          <w:szCs w:val="20"/>
        </w:rPr>
        <w:t xml:space="preserve"> la operon (= Ontem às 8 horas, o cantor </w:t>
      </w:r>
      <w:r w:rsidRPr="00CF45EE">
        <w:rPr>
          <w:rFonts w:ascii="Arial Narrow" w:hAnsi="Arial Narrow"/>
          <w:b/>
          <w:bCs/>
          <w:color w:val="FF0000"/>
          <w:sz w:val="20"/>
          <w:szCs w:val="20"/>
        </w:rPr>
        <w:t>estava</w:t>
      </w:r>
      <w:r w:rsidRPr="00CF45EE">
        <w:rPr>
          <w:rFonts w:ascii="Arial Narrow" w:hAnsi="Arial Narrow"/>
          <w:sz w:val="20"/>
          <w:szCs w:val="20"/>
        </w:rPr>
        <w:t xml:space="preserve"> </w:t>
      </w:r>
      <w:r w:rsidRPr="00CF45EE">
        <w:rPr>
          <w:rFonts w:ascii="Arial Narrow" w:hAnsi="Arial Narrow"/>
          <w:b/>
          <w:bCs/>
          <w:color w:val="0000FF"/>
          <w:sz w:val="20"/>
          <w:szCs w:val="20"/>
        </w:rPr>
        <w:t>cantando</w:t>
      </w:r>
      <w:r w:rsidRPr="00CF45EE">
        <w:rPr>
          <w:rFonts w:ascii="Arial Narrow" w:hAnsi="Arial Narrow"/>
          <w:sz w:val="20"/>
          <w:szCs w:val="20"/>
        </w:rPr>
        <w:t xml:space="preserve"> na ópera)</w:t>
      </w:r>
      <w:r w:rsidRPr="00CF45EE">
        <w:rPr>
          <w:rFonts w:ascii="Arial Narrow" w:hAnsi="Arial Narrow"/>
          <w:sz w:val="20"/>
          <w:szCs w:val="20"/>
        </w:rPr>
        <w:br/>
        <w:t xml:space="preserve">3) Hieraŭ je la 10 horo la kantisto </w:t>
      </w:r>
      <w:r w:rsidRPr="00CF45EE">
        <w:rPr>
          <w:rFonts w:ascii="Arial Narrow" w:hAnsi="Arial Narrow"/>
          <w:b/>
          <w:bCs/>
          <w:color w:val="FF0000"/>
          <w:sz w:val="20"/>
          <w:szCs w:val="20"/>
        </w:rPr>
        <w:t>estis</w:t>
      </w:r>
      <w:r w:rsidRPr="00CF45EE">
        <w:rPr>
          <w:rFonts w:ascii="Arial Narrow" w:hAnsi="Arial Narrow"/>
          <w:sz w:val="20"/>
          <w:szCs w:val="20"/>
        </w:rPr>
        <w:t xml:space="preserve"> </w:t>
      </w:r>
      <w:r w:rsidRPr="00CF45EE">
        <w:rPr>
          <w:rFonts w:ascii="Arial Narrow" w:hAnsi="Arial Narrow"/>
          <w:b/>
          <w:bCs/>
          <w:color w:val="0000FF"/>
          <w:sz w:val="20"/>
          <w:szCs w:val="20"/>
        </w:rPr>
        <w:t>kantinta</w:t>
      </w:r>
      <w:r w:rsidRPr="00CF45EE">
        <w:rPr>
          <w:rFonts w:ascii="Arial Narrow" w:hAnsi="Arial Narrow"/>
          <w:sz w:val="20"/>
          <w:szCs w:val="20"/>
        </w:rPr>
        <w:t xml:space="preserve"> la operon (= Ontem às 10 horas, o cantor </w:t>
      </w:r>
      <w:r w:rsidRPr="00CF45EE">
        <w:rPr>
          <w:rFonts w:ascii="Arial Narrow" w:hAnsi="Arial Narrow"/>
          <w:b/>
          <w:bCs/>
          <w:color w:val="FF0000"/>
          <w:sz w:val="20"/>
          <w:szCs w:val="20"/>
        </w:rPr>
        <w:t>tinha</w:t>
      </w:r>
      <w:r w:rsidRPr="00CF45EE">
        <w:rPr>
          <w:rFonts w:ascii="Arial Narrow" w:hAnsi="Arial Narrow"/>
          <w:sz w:val="20"/>
          <w:szCs w:val="20"/>
        </w:rPr>
        <w:t xml:space="preserve"> </w:t>
      </w:r>
      <w:r w:rsidRPr="00CF45EE">
        <w:rPr>
          <w:rFonts w:ascii="Arial Narrow" w:hAnsi="Arial Narrow"/>
          <w:b/>
          <w:bCs/>
          <w:color w:val="0000FF"/>
          <w:sz w:val="20"/>
          <w:szCs w:val="20"/>
        </w:rPr>
        <w:t>cantado</w:t>
      </w:r>
      <w:r w:rsidRPr="00CF45EE">
        <w:rPr>
          <w:rFonts w:ascii="Arial Narrow" w:hAnsi="Arial Narrow"/>
          <w:sz w:val="20"/>
          <w:szCs w:val="20"/>
        </w:rPr>
        <w:t xml:space="preserve"> na ópera)</w:t>
      </w:r>
    </w:p>
    <w:p w14:paraId="4829E6B8"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1) Morgaŭ  je la 7:55 h la kantisto </w:t>
      </w:r>
      <w:r w:rsidRPr="00CF45EE">
        <w:rPr>
          <w:rFonts w:ascii="Arial Narrow" w:hAnsi="Arial Narrow"/>
          <w:b/>
          <w:bCs/>
          <w:color w:val="FF0000"/>
          <w:sz w:val="20"/>
          <w:szCs w:val="20"/>
        </w:rPr>
        <w:t>estos</w:t>
      </w:r>
      <w:r w:rsidRPr="00CF45EE">
        <w:rPr>
          <w:rFonts w:ascii="Arial Narrow" w:hAnsi="Arial Narrow"/>
          <w:sz w:val="20"/>
          <w:szCs w:val="20"/>
        </w:rPr>
        <w:t xml:space="preserve"> </w:t>
      </w:r>
      <w:r w:rsidRPr="00CF45EE">
        <w:rPr>
          <w:rFonts w:ascii="Arial Narrow" w:hAnsi="Arial Narrow"/>
          <w:b/>
          <w:bCs/>
          <w:color w:val="0000FF"/>
          <w:sz w:val="20"/>
          <w:szCs w:val="20"/>
        </w:rPr>
        <w:t>kantonta</w:t>
      </w:r>
      <w:r w:rsidRPr="00CF45EE">
        <w:rPr>
          <w:rFonts w:ascii="Arial Narrow" w:hAnsi="Arial Narrow"/>
          <w:sz w:val="20"/>
          <w:szCs w:val="20"/>
        </w:rPr>
        <w:t xml:space="preserve"> la operon (= Amanhã às 7:55, o cantor </w:t>
      </w:r>
      <w:r w:rsidRPr="00CF45EE">
        <w:rPr>
          <w:rFonts w:ascii="Arial Narrow" w:hAnsi="Arial Narrow"/>
          <w:b/>
          <w:bCs/>
          <w:color w:val="FF0000"/>
          <w:sz w:val="20"/>
          <w:szCs w:val="20"/>
        </w:rPr>
        <w:t>estará</w:t>
      </w:r>
      <w:r w:rsidRPr="00CF45EE">
        <w:rPr>
          <w:rFonts w:ascii="Arial Narrow" w:hAnsi="Arial Narrow"/>
          <w:sz w:val="20"/>
          <w:szCs w:val="20"/>
        </w:rPr>
        <w:t xml:space="preserve"> </w:t>
      </w:r>
      <w:r w:rsidRPr="00CF45EE">
        <w:rPr>
          <w:rFonts w:ascii="Arial Narrow" w:hAnsi="Arial Narrow"/>
          <w:b/>
          <w:bCs/>
          <w:color w:val="0000FF"/>
          <w:sz w:val="20"/>
          <w:szCs w:val="20"/>
        </w:rPr>
        <w:t>para cantar</w:t>
      </w:r>
      <w:r w:rsidRPr="00CF45EE">
        <w:rPr>
          <w:rFonts w:ascii="Arial Narrow" w:hAnsi="Arial Narrow"/>
          <w:sz w:val="20"/>
          <w:szCs w:val="20"/>
        </w:rPr>
        <w:t xml:space="preserve"> na ópera)</w:t>
      </w:r>
      <w:r w:rsidRPr="00CF45EE">
        <w:rPr>
          <w:rFonts w:ascii="Arial Narrow" w:hAnsi="Arial Narrow"/>
          <w:sz w:val="20"/>
          <w:szCs w:val="20"/>
        </w:rPr>
        <w:br/>
        <w:t xml:space="preserve">2) Morgaŭ  je la 8 h la kantisto </w:t>
      </w:r>
      <w:r w:rsidRPr="00CF45EE">
        <w:rPr>
          <w:rFonts w:ascii="Arial Narrow" w:hAnsi="Arial Narrow"/>
          <w:b/>
          <w:bCs/>
          <w:color w:val="FF0000"/>
          <w:sz w:val="20"/>
          <w:szCs w:val="20"/>
        </w:rPr>
        <w:t>estos</w:t>
      </w:r>
      <w:r w:rsidRPr="00CF45EE">
        <w:rPr>
          <w:rFonts w:ascii="Arial Narrow" w:hAnsi="Arial Narrow"/>
          <w:sz w:val="20"/>
          <w:szCs w:val="20"/>
        </w:rPr>
        <w:t xml:space="preserve"> </w:t>
      </w:r>
      <w:r w:rsidRPr="00CF45EE">
        <w:rPr>
          <w:rFonts w:ascii="Arial Narrow" w:hAnsi="Arial Narrow"/>
          <w:b/>
          <w:bCs/>
          <w:color w:val="0000FF"/>
          <w:sz w:val="20"/>
          <w:szCs w:val="20"/>
        </w:rPr>
        <w:t>kantanta</w:t>
      </w:r>
      <w:r w:rsidRPr="00CF45EE">
        <w:rPr>
          <w:rFonts w:ascii="Arial Narrow" w:hAnsi="Arial Narrow"/>
          <w:sz w:val="20"/>
          <w:szCs w:val="20"/>
        </w:rPr>
        <w:t xml:space="preserve"> la operon (= Amanhã às 8 horas, o cantor </w:t>
      </w:r>
      <w:r w:rsidRPr="00CF45EE">
        <w:rPr>
          <w:rFonts w:ascii="Arial Narrow" w:hAnsi="Arial Narrow"/>
          <w:b/>
          <w:bCs/>
          <w:color w:val="FF0000"/>
          <w:sz w:val="20"/>
          <w:szCs w:val="20"/>
        </w:rPr>
        <w:t>estará</w:t>
      </w:r>
      <w:r w:rsidRPr="00CF45EE">
        <w:rPr>
          <w:rFonts w:ascii="Arial Narrow" w:hAnsi="Arial Narrow"/>
          <w:sz w:val="20"/>
          <w:szCs w:val="20"/>
        </w:rPr>
        <w:t xml:space="preserve"> </w:t>
      </w:r>
      <w:r w:rsidRPr="00CF45EE">
        <w:rPr>
          <w:rFonts w:ascii="Arial Narrow" w:hAnsi="Arial Narrow"/>
          <w:b/>
          <w:bCs/>
          <w:color w:val="0000FF"/>
          <w:sz w:val="20"/>
          <w:szCs w:val="20"/>
        </w:rPr>
        <w:t>cantando</w:t>
      </w:r>
      <w:r w:rsidRPr="00CF45EE">
        <w:rPr>
          <w:rFonts w:ascii="Arial Narrow" w:hAnsi="Arial Narrow"/>
          <w:sz w:val="20"/>
          <w:szCs w:val="20"/>
        </w:rPr>
        <w:t xml:space="preserve"> na ópera)</w:t>
      </w:r>
      <w:r w:rsidRPr="00CF45EE">
        <w:rPr>
          <w:rFonts w:ascii="Arial Narrow" w:hAnsi="Arial Narrow"/>
          <w:sz w:val="20"/>
          <w:szCs w:val="20"/>
        </w:rPr>
        <w:br/>
        <w:t xml:space="preserve">3) Morgaŭ  je la 10 h la kantisto </w:t>
      </w:r>
      <w:r w:rsidRPr="00CF45EE">
        <w:rPr>
          <w:rFonts w:ascii="Arial Narrow" w:hAnsi="Arial Narrow"/>
          <w:b/>
          <w:bCs/>
          <w:color w:val="FF0000"/>
          <w:sz w:val="20"/>
          <w:szCs w:val="20"/>
        </w:rPr>
        <w:t>estos</w:t>
      </w:r>
      <w:r w:rsidRPr="00CF45EE">
        <w:rPr>
          <w:rFonts w:ascii="Arial Narrow" w:hAnsi="Arial Narrow"/>
          <w:sz w:val="20"/>
          <w:szCs w:val="20"/>
        </w:rPr>
        <w:t xml:space="preserve"> </w:t>
      </w:r>
      <w:r w:rsidRPr="00CF45EE">
        <w:rPr>
          <w:rFonts w:ascii="Arial Narrow" w:hAnsi="Arial Narrow"/>
          <w:b/>
          <w:bCs/>
          <w:color w:val="0000FF"/>
          <w:sz w:val="20"/>
          <w:szCs w:val="20"/>
        </w:rPr>
        <w:t>kantinta</w:t>
      </w:r>
      <w:r w:rsidRPr="00CF45EE">
        <w:rPr>
          <w:rFonts w:ascii="Arial Narrow" w:hAnsi="Arial Narrow"/>
          <w:sz w:val="20"/>
          <w:szCs w:val="20"/>
        </w:rPr>
        <w:t xml:space="preserve"> la operon (= Amanhã às 10 horas, o cantor </w:t>
      </w:r>
      <w:r w:rsidRPr="00CF45EE">
        <w:rPr>
          <w:rFonts w:ascii="Arial Narrow" w:hAnsi="Arial Narrow"/>
          <w:b/>
          <w:bCs/>
          <w:color w:val="FF0000"/>
          <w:sz w:val="20"/>
          <w:szCs w:val="20"/>
        </w:rPr>
        <w:t>terá</w:t>
      </w:r>
      <w:r w:rsidRPr="00CF45EE">
        <w:rPr>
          <w:rFonts w:ascii="Arial Narrow" w:hAnsi="Arial Narrow"/>
          <w:sz w:val="20"/>
          <w:szCs w:val="20"/>
        </w:rPr>
        <w:t xml:space="preserve"> </w:t>
      </w:r>
      <w:r w:rsidRPr="00CF45EE">
        <w:rPr>
          <w:rFonts w:ascii="Arial Narrow" w:hAnsi="Arial Narrow"/>
          <w:b/>
          <w:bCs/>
          <w:color w:val="0000FF"/>
          <w:sz w:val="20"/>
          <w:szCs w:val="20"/>
        </w:rPr>
        <w:t>cantado</w:t>
      </w:r>
      <w:r w:rsidRPr="00CF45EE">
        <w:rPr>
          <w:rFonts w:ascii="Arial Narrow" w:hAnsi="Arial Narrow"/>
          <w:sz w:val="20"/>
          <w:szCs w:val="20"/>
        </w:rPr>
        <w:t xml:space="preserve"> na ópera)</w:t>
      </w:r>
    </w:p>
    <w:p w14:paraId="0A850540" w14:textId="77777777" w:rsidR="00F56D7F" w:rsidRPr="00CF45EE" w:rsidRDefault="00F56D7F" w:rsidP="00F56D7F">
      <w:pPr>
        <w:keepNext/>
        <w:spacing w:before="240" w:after="60"/>
        <w:jc w:val="center"/>
        <w:outlineLvl w:val="2"/>
        <w:rPr>
          <w:rFonts w:ascii="Arial Narrow" w:hAnsi="Arial Narrow"/>
          <w:b/>
          <w:bCs/>
          <w:sz w:val="20"/>
          <w:szCs w:val="20"/>
        </w:rPr>
      </w:pPr>
      <w:r w:rsidRPr="00CF45EE">
        <w:rPr>
          <w:rFonts w:ascii="Arial Narrow" w:hAnsi="Arial Narrow"/>
          <w:b/>
          <w:bCs/>
          <w:sz w:val="20"/>
          <w:szCs w:val="20"/>
        </w:rPr>
        <w:t>PARTICIPIO PASSIVO</w:t>
      </w:r>
    </w:p>
    <w:p w14:paraId="2C272B03" w14:textId="77777777" w:rsidR="00F56D7F" w:rsidRPr="00CF45EE" w:rsidRDefault="00F56D7F" w:rsidP="00F56D7F">
      <w:pPr>
        <w:spacing w:before="100" w:beforeAutospacing="1" w:after="100" w:afterAutospacing="1"/>
        <w:jc w:val="center"/>
        <w:rPr>
          <w:rFonts w:ascii="Arial Narrow" w:hAnsi="Arial Narrow"/>
          <w:sz w:val="20"/>
          <w:szCs w:val="20"/>
        </w:rPr>
      </w:pPr>
      <w:r w:rsidRPr="00CF45EE">
        <w:rPr>
          <w:rFonts w:ascii="Arial Narrow" w:hAnsi="Arial Narrow"/>
          <w:noProof/>
          <w:sz w:val="20"/>
          <w:szCs w:val="20"/>
          <w:lang w:eastAsia="pt-BR"/>
        </w:rPr>
        <w:drawing>
          <wp:inline distT="0" distB="0" distL="0" distR="0" wp14:anchorId="6F977D99" wp14:editId="21BA58E2">
            <wp:extent cx="4152900" cy="2314575"/>
            <wp:effectExtent l="0" t="0" r="0" b="9525"/>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m títu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2314575"/>
                    </a:xfrm>
                    <a:prstGeom prst="rect">
                      <a:avLst/>
                    </a:prstGeom>
                    <a:noFill/>
                    <a:ln>
                      <a:noFill/>
                    </a:ln>
                  </pic:spPr>
                </pic:pic>
              </a:graphicData>
            </a:graphic>
          </wp:inline>
        </w:drawing>
      </w:r>
    </w:p>
    <w:p w14:paraId="75A9E5DB"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w:t>
      </w:r>
    </w:p>
    <w:p w14:paraId="11E4059C"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Obs: DE em Esperanto é igual a POR em português.</w:t>
      </w:r>
    </w:p>
    <w:p w14:paraId="73B7FFAB"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w:t>
      </w:r>
    </w:p>
    <w:p w14:paraId="74D846B1"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lastRenderedPageBreak/>
        <w:t xml:space="preserve">1) Hodiaŭ  je la 7:55 h la opero </w:t>
      </w:r>
      <w:r w:rsidRPr="00CF45EE">
        <w:rPr>
          <w:rFonts w:ascii="Arial Narrow" w:hAnsi="Arial Narrow"/>
          <w:b/>
          <w:bCs/>
          <w:color w:val="FF0000"/>
          <w:sz w:val="20"/>
          <w:szCs w:val="20"/>
        </w:rPr>
        <w:t>estas</w:t>
      </w:r>
      <w:r w:rsidRPr="00CF45EE">
        <w:rPr>
          <w:rFonts w:ascii="Arial Narrow" w:hAnsi="Arial Narrow"/>
          <w:sz w:val="20"/>
          <w:szCs w:val="20"/>
        </w:rPr>
        <w:t xml:space="preserve"> </w:t>
      </w:r>
      <w:r w:rsidRPr="00CF45EE">
        <w:rPr>
          <w:rFonts w:ascii="Arial Narrow" w:hAnsi="Arial Narrow"/>
          <w:b/>
          <w:bCs/>
          <w:color w:val="0000FF"/>
          <w:sz w:val="20"/>
          <w:szCs w:val="20"/>
        </w:rPr>
        <w:t>kantota</w:t>
      </w:r>
      <w:r w:rsidRPr="00CF45EE">
        <w:rPr>
          <w:rFonts w:ascii="Arial Narrow" w:hAnsi="Arial Narrow"/>
          <w:sz w:val="20"/>
          <w:szCs w:val="20"/>
        </w:rPr>
        <w:t xml:space="preserve"> de la kantisto (= Hoje às 7:55, a ópera </w:t>
      </w:r>
      <w:r w:rsidRPr="00CF45EE">
        <w:rPr>
          <w:rFonts w:ascii="Arial Narrow" w:hAnsi="Arial Narrow"/>
          <w:b/>
          <w:bCs/>
          <w:color w:val="FF0000"/>
          <w:sz w:val="20"/>
          <w:szCs w:val="20"/>
        </w:rPr>
        <w:t>está</w:t>
      </w:r>
      <w:r w:rsidRPr="00CF45EE">
        <w:rPr>
          <w:rFonts w:ascii="Arial Narrow" w:hAnsi="Arial Narrow"/>
          <w:sz w:val="20"/>
          <w:szCs w:val="20"/>
        </w:rPr>
        <w:t xml:space="preserve"> </w:t>
      </w:r>
      <w:r w:rsidRPr="00CF45EE">
        <w:rPr>
          <w:rFonts w:ascii="Arial Narrow" w:hAnsi="Arial Narrow"/>
          <w:b/>
          <w:bCs/>
          <w:color w:val="0000FF"/>
          <w:sz w:val="20"/>
          <w:szCs w:val="20"/>
        </w:rPr>
        <w:t>para ser cantado</w:t>
      </w:r>
      <w:r w:rsidRPr="00CF45EE">
        <w:rPr>
          <w:rFonts w:ascii="Arial Narrow" w:hAnsi="Arial Narrow"/>
          <w:sz w:val="20"/>
          <w:szCs w:val="20"/>
        </w:rPr>
        <w:t xml:space="preserve"> pelo cantor)</w:t>
      </w:r>
      <w:r w:rsidRPr="00CF45EE">
        <w:rPr>
          <w:rFonts w:ascii="Arial Narrow" w:hAnsi="Arial Narrow"/>
          <w:sz w:val="20"/>
          <w:szCs w:val="20"/>
        </w:rPr>
        <w:br/>
        <w:t xml:space="preserve">2) Hodiaŭ  je la 8 horo la opero </w:t>
      </w:r>
      <w:r w:rsidRPr="00CF45EE">
        <w:rPr>
          <w:rFonts w:ascii="Arial Narrow" w:hAnsi="Arial Narrow"/>
          <w:b/>
          <w:bCs/>
          <w:color w:val="FF0000"/>
          <w:sz w:val="20"/>
          <w:szCs w:val="20"/>
        </w:rPr>
        <w:t>estas</w:t>
      </w:r>
      <w:r w:rsidRPr="00CF45EE">
        <w:rPr>
          <w:rFonts w:ascii="Arial Narrow" w:hAnsi="Arial Narrow"/>
          <w:sz w:val="20"/>
          <w:szCs w:val="20"/>
        </w:rPr>
        <w:t xml:space="preserve"> </w:t>
      </w:r>
      <w:r w:rsidRPr="00CF45EE">
        <w:rPr>
          <w:rFonts w:ascii="Arial Narrow" w:hAnsi="Arial Narrow"/>
          <w:b/>
          <w:bCs/>
          <w:color w:val="0000FF"/>
          <w:sz w:val="20"/>
          <w:szCs w:val="20"/>
        </w:rPr>
        <w:t>kantata</w:t>
      </w:r>
      <w:r w:rsidRPr="00CF45EE">
        <w:rPr>
          <w:rFonts w:ascii="Arial Narrow" w:hAnsi="Arial Narrow"/>
          <w:sz w:val="20"/>
          <w:szCs w:val="20"/>
        </w:rPr>
        <w:t xml:space="preserve"> de la kantisto (= Hoje às 8 horas, a ópera </w:t>
      </w:r>
      <w:r w:rsidRPr="00CF45EE">
        <w:rPr>
          <w:rFonts w:ascii="Arial Narrow" w:hAnsi="Arial Narrow"/>
          <w:b/>
          <w:bCs/>
          <w:color w:val="FF0000"/>
          <w:sz w:val="20"/>
          <w:szCs w:val="20"/>
        </w:rPr>
        <w:t>está</w:t>
      </w:r>
      <w:r w:rsidRPr="00CF45EE">
        <w:rPr>
          <w:rFonts w:ascii="Arial Narrow" w:hAnsi="Arial Narrow"/>
          <w:sz w:val="20"/>
          <w:szCs w:val="20"/>
        </w:rPr>
        <w:t xml:space="preserve"> </w:t>
      </w:r>
      <w:r w:rsidRPr="00CF45EE">
        <w:rPr>
          <w:rFonts w:ascii="Arial Narrow" w:hAnsi="Arial Narrow"/>
          <w:b/>
          <w:bCs/>
          <w:color w:val="0000FF"/>
          <w:sz w:val="20"/>
          <w:szCs w:val="20"/>
        </w:rPr>
        <w:t>sendo cantado</w:t>
      </w:r>
      <w:r w:rsidRPr="00CF45EE">
        <w:rPr>
          <w:rFonts w:ascii="Arial Narrow" w:hAnsi="Arial Narrow"/>
          <w:sz w:val="20"/>
          <w:szCs w:val="20"/>
        </w:rPr>
        <w:t xml:space="preserve"> pelo cantor)</w:t>
      </w:r>
      <w:r w:rsidRPr="00CF45EE">
        <w:rPr>
          <w:rFonts w:ascii="Arial Narrow" w:hAnsi="Arial Narrow"/>
          <w:sz w:val="20"/>
          <w:szCs w:val="20"/>
        </w:rPr>
        <w:br/>
        <w:t xml:space="preserve">3) Hodiaŭ  je  la 10 horo la opero </w:t>
      </w:r>
      <w:r w:rsidRPr="00CF45EE">
        <w:rPr>
          <w:rFonts w:ascii="Arial Narrow" w:hAnsi="Arial Narrow"/>
          <w:b/>
          <w:bCs/>
          <w:color w:val="FF0000"/>
          <w:sz w:val="20"/>
          <w:szCs w:val="20"/>
        </w:rPr>
        <w:t>estas</w:t>
      </w:r>
      <w:r w:rsidRPr="00CF45EE">
        <w:rPr>
          <w:rFonts w:ascii="Arial Narrow" w:hAnsi="Arial Narrow"/>
          <w:sz w:val="20"/>
          <w:szCs w:val="20"/>
        </w:rPr>
        <w:t xml:space="preserve"> </w:t>
      </w:r>
      <w:r w:rsidRPr="00CF45EE">
        <w:rPr>
          <w:rFonts w:ascii="Arial Narrow" w:hAnsi="Arial Narrow"/>
          <w:b/>
          <w:bCs/>
          <w:color w:val="0000FF"/>
          <w:sz w:val="20"/>
          <w:szCs w:val="20"/>
        </w:rPr>
        <w:t>kantita</w:t>
      </w:r>
      <w:r w:rsidRPr="00CF45EE">
        <w:rPr>
          <w:rFonts w:ascii="Arial Narrow" w:hAnsi="Arial Narrow"/>
          <w:sz w:val="20"/>
          <w:szCs w:val="20"/>
        </w:rPr>
        <w:t xml:space="preserve"> de la kantisto (= Hoje às 10 horas, a ópera </w:t>
      </w:r>
      <w:r w:rsidRPr="00CF45EE">
        <w:rPr>
          <w:rFonts w:ascii="Arial Narrow" w:hAnsi="Arial Narrow"/>
          <w:b/>
          <w:bCs/>
          <w:color w:val="FF0000"/>
          <w:sz w:val="20"/>
          <w:szCs w:val="20"/>
        </w:rPr>
        <w:t>está</w:t>
      </w:r>
      <w:r w:rsidRPr="00CF45EE">
        <w:rPr>
          <w:rFonts w:ascii="Arial Narrow" w:hAnsi="Arial Narrow"/>
          <w:sz w:val="20"/>
          <w:szCs w:val="20"/>
        </w:rPr>
        <w:t xml:space="preserve"> </w:t>
      </w:r>
      <w:r w:rsidRPr="00CF45EE">
        <w:rPr>
          <w:rFonts w:ascii="Arial Narrow" w:hAnsi="Arial Narrow"/>
          <w:b/>
          <w:bCs/>
          <w:color w:val="0000FF"/>
          <w:sz w:val="20"/>
          <w:szCs w:val="20"/>
        </w:rPr>
        <w:t>cantado</w:t>
      </w:r>
      <w:r w:rsidRPr="00CF45EE">
        <w:rPr>
          <w:rFonts w:ascii="Arial Narrow" w:hAnsi="Arial Narrow"/>
          <w:sz w:val="20"/>
          <w:szCs w:val="20"/>
        </w:rPr>
        <w:t xml:space="preserve"> pelo cantor)</w:t>
      </w:r>
    </w:p>
    <w:p w14:paraId="281CF302"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1) Hieraŭ  je  la 7:55 h la opero </w:t>
      </w:r>
      <w:r w:rsidRPr="00CF45EE">
        <w:rPr>
          <w:rFonts w:ascii="Arial Narrow" w:hAnsi="Arial Narrow"/>
          <w:b/>
          <w:bCs/>
          <w:color w:val="FF0000"/>
          <w:sz w:val="20"/>
          <w:szCs w:val="20"/>
        </w:rPr>
        <w:t>estis</w:t>
      </w:r>
      <w:r w:rsidRPr="00CF45EE">
        <w:rPr>
          <w:rFonts w:ascii="Arial Narrow" w:hAnsi="Arial Narrow"/>
          <w:sz w:val="20"/>
          <w:szCs w:val="20"/>
        </w:rPr>
        <w:t xml:space="preserve"> </w:t>
      </w:r>
      <w:r w:rsidRPr="00CF45EE">
        <w:rPr>
          <w:rFonts w:ascii="Arial Narrow" w:hAnsi="Arial Narrow"/>
          <w:b/>
          <w:bCs/>
          <w:color w:val="0000FF"/>
          <w:sz w:val="20"/>
          <w:szCs w:val="20"/>
        </w:rPr>
        <w:t>kantota</w:t>
      </w:r>
      <w:r w:rsidRPr="00CF45EE">
        <w:rPr>
          <w:rFonts w:ascii="Arial Narrow" w:hAnsi="Arial Narrow"/>
          <w:sz w:val="20"/>
          <w:szCs w:val="20"/>
        </w:rPr>
        <w:t xml:space="preserve"> kantisto (= Ontem às 7:55, na ópera </w:t>
      </w:r>
      <w:r w:rsidRPr="00CF45EE">
        <w:rPr>
          <w:rFonts w:ascii="Arial Narrow" w:hAnsi="Arial Narrow"/>
          <w:b/>
          <w:bCs/>
          <w:color w:val="FF0000"/>
          <w:sz w:val="20"/>
          <w:szCs w:val="20"/>
        </w:rPr>
        <w:t>estava</w:t>
      </w:r>
      <w:r w:rsidRPr="00CF45EE">
        <w:rPr>
          <w:rFonts w:ascii="Arial Narrow" w:hAnsi="Arial Narrow"/>
          <w:sz w:val="20"/>
          <w:szCs w:val="20"/>
        </w:rPr>
        <w:t xml:space="preserve"> </w:t>
      </w:r>
      <w:r w:rsidRPr="00CF45EE">
        <w:rPr>
          <w:rFonts w:ascii="Arial Narrow" w:hAnsi="Arial Narrow"/>
          <w:b/>
          <w:bCs/>
          <w:color w:val="0000FF"/>
          <w:sz w:val="20"/>
          <w:szCs w:val="20"/>
        </w:rPr>
        <w:t>para ser cantado</w:t>
      </w:r>
      <w:r w:rsidRPr="00CF45EE">
        <w:rPr>
          <w:rFonts w:ascii="Arial Narrow" w:hAnsi="Arial Narrow"/>
          <w:sz w:val="20"/>
          <w:szCs w:val="20"/>
        </w:rPr>
        <w:t xml:space="preserve"> pelo cantor)</w:t>
      </w:r>
      <w:r w:rsidRPr="00CF45EE">
        <w:rPr>
          <w:rFonts w:ascii="Arial Narrow" w:hAnsi="Arial Narrow"/>
          <w:sz w:val="20"/>
          <w:szCs w:val="20"/>
        </w:rPr>
        <w:br/>
        <w:t xml:space="preserve">2) Hieraŭ  je  la 8 horo je la opero </w:t>
      </w:r>
      <w:r w:rsidRPr="00CF45EE">
        <w:rPr>
          <w:rFonts w:ascii="Arial Narrow" w:hAnsi="Arial Narrow"/>
          <w:b/>
          <w:bCs/>
          <w:color w:val="FF0000"/>
          <w:sz w:val="20"/>
          <w:szCs w:val="20"/>
        </w:rPr>
        <w:t>estis</w:t>
      </w:r>
      <w:r w:rsidRPr="00CF45EE">
        <w:rPr>
          <w:rFonts w:ascii="Arial Narrow" w:hAnsi="Arial Narrow"/>
          <w:sz w:val="20"/>
          <w:szCs w:val="20"/>
        </w:rPr>
        <w:t xml:space="preserve"> </w:t>
      </w:r>
      <w:r w:rsidRPr="00CF45EE">
        <w:rPr>
          <w:rFonts w:ascii="Arial Narrow" w:hAnsi="Arial Narrow"/>
          <w:b/>
          <w:bCs/>
          <w:color w:val="0000FF"/>
          <w:sz w:val="20"/>
          <w:szCs w:val="20"/>
        </w:rPr>
        <w:t>kantata</w:t>
      </w:r>
      <w:r w:rsidRPr="00CF45EE">
        <w:rPr>
          <w:rFonts w:ascii="Arial Narrow" w:hAnsi="Arial Narrow"/>
          <w:sz w:val="20"/>
          <w:szCs w:val="20"/>
        </w:rPr>
        <w:t xml:space="preserve"> de la kantisto (= Ontem às 8 horas, a ópera </w:t>
      </w:r>
      <w:r w:rsidRPr="00CF45EE">
        <w:rPr>
          <w:rFonts w:ascii="Arial Narrow" w:hAnsi="Arial Narrow"/>
          <w:b/>
          <w:bCs/>
          <w:color w:val="FF0000"/>
          <w:sz w:val="20"/>
          <w:szCs w:val="20"/>
        </w:rPr>
        <w:t>estava</w:t>
      </w:r>
      <w:r w:rsidRPr="00CF45EE">
        <w:rPr>
          <w:rFonts w:ascii="Arial Narrow" w:hAnsi="Arial Narrow"/>
          <w:sz w:val="20"/>
          <w:szCs w:val="20"/>
        </w:rPr>
        <w:t xml:space="preserve"> </w:t>
      </w:r>
      <w:r w:rsidRPr="00CF45EE">
        <w:rPr>
          <w:rFonts w:ascii="Arial Narrow" w:hAnsi="Arial Narrow"/>
          <w:b/>
          <w:bCs/>
          <w:color w:val="0000FF"/>
          <w:sz w:val="20"/>
          <w:szCs w:val="20"/>
        </w:rPr>
        <w:t>sendo cantado</w:t>
      </w:r>
      <w:r w:rsidRPr="00CF45EE">
        <w:rPr>
          <w:rFonts w:ascii="Arial Narrow" w:hAnsi="Arial Narrow"/>
          <w:sz w:val="20"/>
          <w:szCs w:val="20"/>
        </w:rPr>
        <w:t xml:space="preserve"> pelo cantor)</w:t>
      </w:r>
      <w:r w:rsidRPr="00CF45EE">
        <w:rPr>
          <w:rFonts w:ascii="Arial Narrow" w:hAnsi="Arial Narrow"/>
          <w:sz w:val="20"/>
          <w:szCs w:val="20"/>
        </w:rPr>
        <w:br/>
        <w:t xml:space="preserve">3) Hieraŭ  je la 10 horo je la opero </w:t>
      </w:r>
      <w:r w:rsidRPr="00CF45EE">
        <w:rPr>
          <w:rFonts w:ascii="Arial Narrow" w:hAnsi="Arial Narrow"/>
          <w:b/>
          <w:bCs/>
          <w:color w:val="FF0000"/>
          <w:sz w:val="20"/>
          <w:szCs w:val="20"/>
        </w:rPr>
        <w:t>estis</w:t>
      </w:r>
      <w:r w:rsidRPr="00CF45EE">
        <w:rPr>
          <w:rFonts w:ascii="Arial Narrow" w:hAnsi="Arial Narrow"/>
          <w:sz w:val="20"/>
          <w:szCs w:val="20"/>
        </w:rPr>
        <w:t xml:space="preserve"> </w:t>
      </w:r>
      <w:r w:rsidRPr="00CF45EE">
        <w:rPr>
          <w:rFonts w:ascii="Arial Narrow" w:hAnsi="Arial Narrow"/>
          <w:b/>
          <w:bCs/>
          <w:color w:val="0000FF"/>
          <w:sz w:val="20"/>
          <w:szCs w:val="20"/>
        </w:rPr>
        <w:t>kantita</w:t>
      </w:r>
      <w:r w:rsidRPr="00CF45EE">
        <w:rPr>
          <w:rFonts w:ascii="Arial Narrow" w:hAnsi="Arial Narrow"/>
          <w:sz w:val="20"/>
          <w:szCs w:val="20"/>
        </w:rPr>
        <w:t xml:space="preserve"> de la kantisto (= Ontem às 10 horas, a ópera </w:t>
      </w:r>
      <w:r w:rsidRPr="00CF45EE">
        <w:rPr>
          <w:rFonts w:ascii="Arial Narrow" w:hAnsi="Arial Narrow"/>
          <w:b/>
          <w:bCs/>
          <w:color w:val="FF0000"/>
          <w:sz w:val="20"/>
          <w:szCs w:val="20"/>
        </w:rPr>
        <w:t>foi</w:t>
      </w:r>
      <w:r w:rsidRPr="00CF45EE">
        <w:rPr>
          <w:rFonts w:ascii="Arial Narrow" w:hAnsi="Arial Narrow"/>
          <w:sz w:val="20"/>
          <w:szCs w:val="20"/>
        </w:rPr>
        <w:t xml:space="preserve"> </w:t>
      </w:r>
      <w:r w:rsidRPr="00CF45EE">
        <w:rPr>
          <w:rFonts w:ascii="Arial Narrow" w:hAnsi="Arial Narrow"/>
          <w:b/>
          <w:bCs/>
          <w:color w:val="0000FF"/>
          <w:sz w:val="20"/>
          <w:szCs w:val="20"/>
        </w:rPr>
        <w:t>cantado</w:t>
      </w:r>
      <w:r w:rsidRPr="00CF45EE">
        <w:rPr>
          <w:rFonts w:ascii="Arial Narrow" w:hAnsi="Arial Narrow"/>
          <w:sz w:val="20"/>
          <w:szCs w:val="20"/>
        </w:rPr>
        <w:t xml:space="preserve"> pelo cantor)</w:t>
      </w:r>
    </w:p>
    <w:p w14:paraId="79A34D32"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1) Morgaŭ  je  la 7:55 h la opero </w:t>
      </w:r>
      <w:r w:rsidRPr="00CF45EE">
        <w:rPr>
          <w:rFonts w:ascii="Arial Narrow" w:hAnsi="Arial Narrow"/>
          <w:b/>
          <w:bCs/>
          <w:color w:val="FF0000"/>
          <w:sz w:val="20"/>
          <w:szCs w:val="20"/>
        </w:rPr>
        <w:t>estos</w:t>
      </w:r>
      <w:r w:rsidRPr="00CF45EE">
        <w:rPr>
          <w:rFonts w:ascii="Arial Narrow" w:hAnsi="Arial Narrow"/>
          <w:sz w:val="20"/>
          <w:szCs w:val="20"/>
        </w:rPr>
        <w:t xml:space="preserve"> </w:t>
      </w:r>
      <w:r w:rsidRPr="00CF45EE">
        <w:rPr>
          <w:rFonts w:ascii="Arial Narrow" w:hAnsi="Arial Narrow"/>
          <w:b/>
          <w:bCs/>
          <w:color w:val="0000FF"/>
          <w:sz w:val="20"/>
          <w:szCs w:val="20"/>
        </w:rPr>
        <w:t>kantota</w:t>
      </w:r>
      <w:r w:rsidRPr="00CF45EE">
        <w:rPr>
          <w:rFonts w:ascii="Arial Narrow" w:hAnsi="Arial Narrow"/>
          <w:sz w:val="20"/>
          <w:szCs w:val="20"/>
        </w:rPr>
        <w:t xml:space="preserve"> de la kantisto (= Amanhã às 7:55, a ópera </w:t>
      </w:r>
      <w:r w:rsidRPr="00CF45EE">
        <w:rPr>
          <w:rFonts w:ascii="Arial Narrow" w:hAnsi="Arial Narrow"/>
          <w:b/>
          <w:bCs/>
          <w:color w:val="FF0000"/>
          <w:sz w:val="20"/>
          <w:szCs w:val="20"/>
        </w:rPr>
        <w:t>está</w:t>
      </w:r>
      <w:r w:rsidRPr="00CF45EE">
        <w:rPr>
          <w:rFonts w:ascii="Arial Narrow" w:hAnsi="Arial Narrow"/>
          <w:sz w:val="20"/>
          <w:szCs w:val="20"/>
        </w:rPr>
        <w:t xml:space="preserve"> </w:t>
      </w:r>
      <w:r w:rsidRPr="00CF45EE">
        <w:rPr>
          <w:rFonts w:ascii="Arial Narrow" w:hAnsi="Arial Narrow"/>
          <w:b/>
          <w:bCs/>
          <w:color w:val="0000FF"/>
          <w:sz w:val="20"/>
          <w:szCs w:val="20"/>
        </w:rPr>
        <w:t>para ser cantado</w:t>
      </w:r>
      <w:r w:rsidRPr="00CF45EE">
        <w:rPr>
          <w:rFonts w:ascii="Arial Narrow" w:hAnsi="Arial Narrow"/>
          <w:sz w:val="20"/>
          <w:szCs w:val="20"/>
        </w:rPr>
        <w:t xml:space="preserve"> pelo cantor)</w:t>
      </w:r>
      <w:r w:rsidRPr="00CF45EE">
        <w:rPr>
          <w:rFonts w:ascii="Arial Narrow" w:hAnsi="Arial Narrow"/>
          <w:sz w:val="20"/>
          <w:szCs w:val="20"/>
        </w:rPr>
        <w:br/>
        <w:t xml:space="preserve">2) Morgaŭ  je  la 8 h la opero </w:t>
      </w:r>
      <w:r w:rsidRPr="00CF45EE">
        <w:rPr>
          <w:rFonts w:ascii="Arial Narrow" w:hAnsi="Arial Narrow"/>
          <w:b/>
          <w:bCs/>
          <w:color w:val="FF0000"/>
          <w:sz w:val="20"/>
          <w:szCs w:val="20"/>
        </w:rPr>
        <w:t>estos</w:t>
      </w:r>
      <w:r w:rsidRPr="00CF45EE">
        <w:rPr>
          <w:rFonts w:ascii="Arial Narrow" w:hAnsi="Arial Narrow"/>
          <w:sz w:val="20"/>
          <w:szCs w:val="20"/>
        </w:rPr>
        <w:t xml:space="preserve"> </w:t>
      </w:r>
      <w:r w:rsidRPr="00CF45EE">
        <w:rPr>
          <w:rFonts w:ascii="Arial Narrow" w:hAnsi="Arial Narrow"/>
          <w:b/>
          <w:bCs/>
          <w:color w:val="0000FF"/>
          <w:sz w:val="20"/>
          <w:szCs w:val="20"/>
        </w:rPr>
        <w:t>kantata</w:t>
      </w:r>
      <w:r w:rsidRPr="00CF45EE">
        <w:rPr>
          <w:rFonts w:ascii="Arial Narrow" w:hAnsi="Arial Narrow"/>
          <w:sz w:val="20"/>
          <w:szCs w:val="20"/>
        </w:rPr>
        <w:t xml:space="preserve"> de la kantisto (= Amanhã às 8 horas, a ópera </w:t>
      </w:r>
      <w:r w:rsidRPr="00CF45EE">
        <w:rPr>
          <w:rFonts w:ascii="Arial Narrow" w:hAnsi="Arial Narrow"/>
          <w:b/>
          <w:bCs/>
          <w:color w:val="FF0000"/>
          <w:sz w:val="20"/>
          <w:szCs w:val="20"/>
        </w:rPr>
        <w:t>estará</w:t>
      </w:r>
      <w:r w:rsidRPr="00CF45EE">
        <w:rPr>
          <w:rFonts w:ascii="Arial Narrow" w:hAnsi="Arial Narrow"/>
          <w:sz w:val="20"/>
          <w:szCs w:val="20"/>
        </w:rPr>
        <w:t xml:space="preserve"> </w:t>
      </w:r>
      <w:r w:rsidRPr="00CF45EE">
        <w:rPr>
          <w:rFonts w:ascii="Arial Narrow" w:hAnsi="Arial Narrow"/>
          <w:b/>
          <w:bCs/>
          <w:color w:val="0000FF"/>
          <w:sz w:val="20"/>
          <w:szCs w:val="20"/>
        </w:rPr>
        <w:t>sendo cantado</w:t>
      </w:r>
      <w:r w:rsidRPr="00CF45EE">
        <w:rPr>
          <w:rFonts w:ascii="Arial Narrow" w:hAnsi="Arial Narrow"/>
          <w:sz w:val="20"/>
          <w:szCs w:val="20"/>
        </w:rPr>
        <w:t xml:space="preserve"> pelo cantor)</w:t>
      </w:r>
      <w:r w:rsidRPr="00CF45EE">
        <w:rPr>
          <w:rFonts w:ascii="Arial Narrow" w:hAnsi="Arial Narrow"/>
          <w:sz w:val="20"/>
          <w:szCs w:val="20"/>
        </w:rPr>
        <w:br/>
        <w:t xml:space="preserve">3) Morgaŭ  je  la 10 h la opero </w:t>
      </w:r>
      <w:r w:rsidRPr="00CF45EE">
        <w:rPr>
          <w:rFonts w:ascii="Arial Narrow" w:hAnsi="Arial Narrow"/>
          <w:b/>
          <w:bCs/>
          <w:color w:val="FF0000"/>
          <w:sz w:val="20"/>
          <w:szCs w:val="20"/>
        </w:rPr>
        <w:t>estos</w:t>
      </w:r>
      <w:r w:rsidRPr="00CF45EE">
        <w:rPr>
          <w:rFonts w:ascii="Arial Narrow" w:hAnsi="Arial Narrow"/>
          <w:sz w:val="20"/>
          <w:szCs w:val="20"/>
        </w:rPr>
        <w:t xml:space="preserve"> </w:t>
      </w:r>
      <w:r w:rsidRPr="00CF45EE">
        <w:rPr>
          <w:rFonts w:ascii="Arial Narrow" w:hAnsi="Arial Narrow"/>
          <w:b/>
          <w:bCs/>
          <w:color w:val="0000FF"/>
          <w:sz w:val="20"/>
          <w:szCs w:val="20"/>
        </w:rPr>
        <w:t>kantita</w:t>
      </w:r>
      <w:r w:rsidRPr="00CF45EE">
        <w:rPr>
          <w:rFonts w:ascii="Arial Narrow" w:hAnsi="Arial Narrow"/>
          <w:sz w:val="20"/>
          <w:szCs w:val="20"/>
        </w:rPr>
        <w:t xml:space="preserve"> de la kantisto (= Amanhã às 10 horas, a ópera </w:t>
      </w:r>
      <w:r w:rsidRPr="00CF45EE">
        <w:rPr>
          <w:rFonts w:ascii="Arial Narrow" w:hAnsi="Arial Narrow"/>
          <w:b/>
          <w:bCs/>
          <w:color w:val="FF0000"/>
          <w:sz w:val="20"/>
          <w:szCs w:val="20"/>
        </w:rPr>
        <w:t>será</w:t>
      </w:r>
      <w:r w:rsidRPr="00CF45EE">
        <w:rPr>
          <w:rFonts w:ascii="Arial Narrow" w:hAnsi="Arial Narrow"/>
          <w:sz w:val="20"/>
          <w:szCs w:val="20"/>
        </w:rPr>
        <w:t xml:space="preserve"> </w:t>
      </w:r>
      <w:r w:rsidRPr="00CF45EE">
        <w:rPr>
          <w:rFonts w:ascii="Arial Narrow" w:hAnsi="Arial Narrow"/>
          <w:b/>
          <w:bCs/>
          <w:color w:val="0000FF"/>
          <w:sz w:val="20"/>
          <w:szCs w:val="20"/>
        </w:rPr>
        <w:t>cantado</w:t>
      </w:r>
      <w:r w:rsidRPr="00CF45EE">
        <w:rPr>
          <w:rFonts w:ascii="Arial Narrow" w:hAnsi="Arial Narrow"/>
          <w:sz w:val="20"/>
          <w:szCs w:val="20"/>
        </w:rPr>
        <w:t xml:space="preserve"> pelo cantor)</w:t>
      </w:r>
    </w:p>
    <w:p w14:paraId="08D55D38" w14:textId="77777777" w:rsidR="00F56D7F" w:rsidRPr="00CF45EE" w:rsidRDefault="00F56D7F" w:rsidP="00F56D7F">
      <w:pPr>
        <w:rPr>
          <w:rFonts w:ascii="Arial Narrow" w:hAnsi="Arial Narrow"/>
          <w:sz w:val="20"/>
          <w:szCs w:val="20"/>
        </w:rPr>
      </w:pPr>
    </w:p>
    <w:p w14:paraId="095CE918" w14:textId="77777777" w:rsidR="00F56D7F" w:rsidRDefault="00F56D7F" w:rsidP="007D4AC7">
      <w:pPr>
        <w:widowControl w:val="0"/>
        <w:suppressAutoHyphens/>
        <w:ind w:left="360"/>
        <w:rPr>
          <w:rFonts w:ascii="Arial Narrow" w:hAnsi="Arial Narrow"/>
          <w:b/>
          <w:bCs/>
          <w:sz w:val="20"/>
          <w:szCs w:val="20"/>
        </w:rPr>
        <w:sectPr w:rsidR="00F56D7F" w:rsidSect="00F56D7F">
          <w:type w:val="continuous"/>
          <w:pgSz w:w="12240" w:h="15840"/>
          <w:pgMar w:top="720" w:right="720" w:bottom="720" w:left="720" w:header="708" w:footer="708" w:gutter="0"/>
          <w:cols w:space="708"/>
          <w:docGrid w:linePitch="360"/>
        </w:sectPr>
      </w:pPr>
    </w:p>
    <w:p w14:paraId="64B27D06" w14:textId="2FB68D71" w:rsidR="007D4AC7" w:rsidRDefault="007D4AC7" w:rsidP="007D4AC7">
      <w:pPr>
        <w:widowControl w:val="0"/>
        <w:suppressAutoHyphens/>
        <w:ind w:left="360"/>
        <w:rPr>
          <w:rFonts w:ascii="Arial Narrow" w:hAnsi="Arial Narrow"/>
          <w:b/>
          <w:bCs/>
          <w:sz w:val="20"/>
          <w:szCs w:val="20"/>
        </w:rPr>
      </w:pPr>
    </w:p>
    <w:p w14:paraId="2E7331DD" w14:textId="77777777" w:rsidR="007D4AC7" w:rsidRPr="00CF45EE" w:rsidRDefault="007D4AC7" w:rsidP="007D4AC7">
      <w:pPr>
        <w:widowControl w:val="0"/>
        <w:suppressAutoHyphens/>
        <w:ind w:left="360"/>
        <w:rPr>
          <w:rFonts w:ascii="Arial Narrow" w:hAnsi="Arial Narrow"/>
          <w:b/>
          <w:bCs/>
          <w:sz w:val="20"/>
          <w:szCs w:val="20"/>
        </w:rPr>
      </w:pPr>
    </w:p>
    <w:p w14:paraId="22A1B975" w14:textId="77777777" w:rsidR="00F56D7F" w:rsidRPr="00CF45EE" w:rsidRDefault="00F56D7F" w:rsidP="00F56D7F">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Horas em Esperanto</w:t>
      </w:r>
    </w:p>
    <w:p w14:paraId="31548177" w14:textId="45758900" w:rsidR="00F56D7F" w:rsidRPr="00CF45EE" w:rsidRDefault="00F56D7F" w:rsidP="009E4038">
      <w:pPr>
        <w:spacing w:before="100" w:beforeAutospacing="1" w:after="100" w:afterAutospacing="1"/>
        <w:rPr>
          <w:rFonts w:ascii="Arial Narrow" w:hAnsi="Arial Narrow"/>
          <w:sz w:val="20"/>
          <w:szCs w:val="20"/>
        </w:rPr>
      </w:pPr>
      <w:r w:rsidRPr="00CF45EE">
        <w:rPr>
          <w:rFonts w:ascii="Arial Narrow" w:hAnsi="Arial Narrow"/>
          <w:sz w:val="20"/>
          <w:szCs w:val="20"/>
        </w:rPr>
        <w:t>As horas inteiras em esperanto, ao contrário do português, são ditas na forma ordinal. Assim, se em português é comum dizer-se “são três horas” em esperanto, diz-se “é a terceira (hora)”. Estas la tria. Por isso ao se perguntar, em esperanto “que horas são, usa-se o interrogativo Kiom, na forma adjetiva:</w:t>
      </w:r>
      <w:r w:rsidRPr="00CF45EE">
        <w:rPr>
          <w:rFonts w:ascii="Arial Narrow" w:hAnsi="Arial Narrow"/>
          <w:sz w:val="20"/>
          <w:szCs w:val="20"/>
        </w:rPr>
        <w:br/>
      </w:r>
      <w:r w:rsidRPr="00CF45EE">
        <w:rPr>
          <w:rFonts w:ascii="Arial Narrow" w:hAnsi="Arial Narrow"/>
          <w:b/>
          <w:bCs/>
          <w:sz w:val="20"/>
          <w:szCs w:val="20"/>
        </w:rPr>
        <w:t>– Kioma horo estas?</w:t>
      </w:r>
      <w:r w:rsidRPr="00CF45EE">
        <w:rPr>
          <w:rFonts w:ascii="Arial Narrow" w:hAnsi="Arial Narrow"/>
          <w:b/>
          <w:bCs/>
          <w:sz w:val="20"/>
          <w:szCs w:val="20"/>
        </w:rPr>
        <w:br/>
        <w:t>– Estas la tria.</w:t>
      </w:r>
      <w:r w:rsidRPr="00CF45EE">
        <w:rPr>
          <w:rFonts w:ascii="Arial Narrow" w:hAnsi="Arial Narrow"/>
          <w:sz w:val="20"/>
          <w:szCs w:val="20"/>
        </w:rPr>
        <w:br/>
        <w:t>Na resposta, ao se informar a hora, não há necessidade de repetir a expressão “horo”. Já os minutos (e, também, os segundos) em esperanto são enunciados na forma cardinal. Assim:</w:t>
      </w:r>
      <w:r w:rsidRPr="00CF45EE">
        <w:rPr>
          <w:rFonts w:ascii="Arial Narrow" w:hAnsi="Arial Narrow"/>
          <w:sz w:val="20"/>
          <w:szCs w:val="20"/>
        </w:rPr>
        <w:br/>
      </w:r>
      <w:r w:rsidRPr="00CF45EE">
        <w:rPr>
          <w:rFonts w:ascii="Arial Narrow" w:hAnsi="Arial Narrow"/>
          <w:b/>
          <w:bCs/>
          <w:sz w:val="20"/>
          <w:szCs w:val="20"/>
        </w:rPr>
        <w:t>3:15 la tria kaj dek kvin minutoj</w:t>
      </w:r>
      <w:r w:rsidRPr="00CF45EE">
        <w:rPr>
          <w:rFonts w:ascii="Arial Narrow" w:hAnsi="Arial Narrow"/>
          <w:b/>
          <w:bCs/>
          <w:sz w:val="20"/>
          <w:szCs w:val="20"/>
        </w:rPr>
        <w:br/>
        <w:t xml:space="preserve">3:20 la tria kaj dudek minutoj </w:t>
      </w:r>
      <w:r w:rsidRPr="00CF45EE">
        <w:rPr>
          <w:rFonts w:ascii="Arial Narrow" w:hAnsi="Arial Narrow"/>
          <w:b/>
          <w:bCs/>
          <w:sz w:val="20"/>
          <w:szCs w:val="20"/>
        </w:rPr>
        <w:br/>
        <w:t xml:space="preserve">3:30 la tria kaj tridek minutoj </w:t>
      </w:r>
      <w:r w:rsidRPr="00CF45EE">
        <w:rPr>
          <w:rFonts w:ascii="Arial Narrow" w:hAnsi="Arial Narrow"/>
          <w:b/>
          <w:bCs/>
          <w:sz w:val="20"/>
          <w:szCs w:val="20"/>
        </w:rPr>
        <w:br/>
        <w:t xml:space="preserve">3:45 la tria kaj kvardek kivin minutoj </w:t>
      </w:r>
      <w:r w:rsidRPr="00CF45EE">
        <w:rPr>
          <w:rFonts w:ascii="Arial Narrow" w:hAnsi="Arial Narrow"/>
          <w:b/>
          <w:bCs/>
          <w:sz w:val="20"/>
          <w:szCs w:val="20"/>
        </w:rPr>
        <w:br/>
        <w:t xml:space="preserve">3:55 la tria kaj kvindek kvin minutoj </w:t>
      </w:r>
    </w:p>
    <w:p w14:paraId="11F78268" w14:textId="66BB87B7" w:rsidR="00F56D7F" w:rsidRPr="00CF45EE" w:rsidRDefault="00F56D7F" w:rsidP="00F56D7F">
      <w:pPr>
        <w:spacing w:before="100" w:beforeAutospacing="1" w:after="100" w:afterAutospacing="1"/>
        <w:jc w:val="center"/>
        <w:rPr>
          <w:rFonts w:ascii="Arial Narrow" w:hAnsi="Arial Narrow"/>
          <w:sz w:val="20"/>
          <w:szCs w:val="20"/>
        </w:rPr>
      </w:pPr>
    </w:p>
    <w:p w14:paraId="5F5290E4"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Finalmente, cabe esclarecer que as expressões </w:t>
      </w:r>
      <w:r w:rsidRPr="00CF45EE">
        <w:rPr>
          <w:rFonts w:ascii="Arial Narrow" w:hAnsi="Arial Narrow"/>
          <w:b/>
          <w:bCs/>
          <w:sz w:val="20"/>
          <w:szCs w:val="20"/>
        </w:rPr>
        <w:t>“é meio-dia”</w:t>
      </w:r>
      <w:r w:rsidRPr="00CF45EE">
        <w:rPr>
          <w:rFonts w:ascii="Arial Narrow" w:hAnsi="Arial Narrow"/>
          <w:sz w:val="20"/>
          <w:szCs w:val="20"/>
        </w:rPr>
        <w:t xml:space="preserve"> e </w:t>
      </w:r>
      <w:r w:rsidRPr="00CF45EE">
        <w:rPr>
          <w:rFonts w:ascii="Arial Narrow" w:hAnsi="Arial Narrow"/>
          <w:b/>
          <w:bCs/>
          <w:sz w:val="20"/>
          <w:szCs w:val="20"/>
        </w:rPr>
        <w:t>“é meia-noite”</w:t>
      </w:r>
      <w:r w:rsidRPr="00CF45EE">
        <w:rPr>
          <w:rFonts w:ascii="Arial Narrow" w:hAnsi="Arial Narrow"/>
          <w:sz w:val="20"/>
          <w:szCs w:val="20"/>
        </w:rPr>
        <w:t xml:space="preserve"> são ditas</w:t>
      </w:r>
      <w:r w:rsidRPr="00CF45EE">
        <w:rPr>
          <w:rFonts w:ascii="Arial Narrow" w:hAnsi="Arial Narrow"/>
          <w:b/>
          <w:bCs/>
          <w:sz w:val="20"/>
          <w:szCs w:val="20"/>
        </w:rPr>
        <w:t xml:space="preserve"> “estas tagmezo”</w:t>
      </w:r>
      <w:r w:rsidRPr="00CF45EE">
        <w:rPr>
          <w:rFonts w:ascii="Arial Narrow" w:hAnsi="Arial Narrow"/>
          <w:sz w:val="20"/>
          <w:szCs w:val="20"/>
        </w:rPr>
        <w:t xml:space="preserve"> e </w:t>
      </w:r>
      <w:r w:rsidRPr="00CF45EE">
        <w:rPr>
          <w:rFonts w:ascii="Arial Narrow" w:hAnsi="Arial Narrow"/>
          <w:b/>
          <w:bCs/>
          <w:sz w:val="20"/>
          <w:szCs w:val="20"/>
        </w:rPr>
        <w:t>“estas noktomezo”</w:t>
      </w:r>
      <w:r w:rsidRPr="00CF45EE">
        <w:rPr>
          <w:rFonts w:ascii="Arial Narrow" w:hAnsi="Arial Narrow"/>
          <w:sz w:val="20"/>
          <w:szCs w:val="20"/>
        </w:rPr>
        <w:t>.</w:t>
      </w:r>
    </w:p>
    <w:p w14:paraId="7D8D751C" w14:textId="77777777" w:rsidR="00F56D7F" w:rsidRDefault="00F56D7F" w:rsidP="00F56D7F">
      <w:pPr>
        <w:spacing w:before="100" w:beforeAutospacing="1" w:after="100" w:afterAutospacing="1"/>
        <w:jc w:val="center"/>
        <w:outlineLvl w:val="0"/>
        <w:rPr>
          <w:rFonts w:ascii="Arial Narrow" w:hAnsi="Arial Narrow"/>
          <w:b/>
          <w:bCs/>
          <w:kern w:val="36"/>
          <w:sz w:val="20"/>
          <w:szCs w:val="20"/>
        </w:rPr>
        <w:sectPr w:rsidR="00F56D7F" w:rsidSect="00FA10FB">
          <w:type w:val="continuous"/>
          <w:pgSz w:w="12240" w:h="15840"/>
          <w:pgMar w:top="720" w:right="720" w:bottom="720" w:left="720" w:header="708" w:footer="708" w:gutter="0"/>
          <w:cols w:space="708"/>
          <w:docGrid w:linePitch="360"/>
        </w:sectPr>
      </w:pPr>
    </w:p>
    <w:p w14:paraId="36D29DCC" w14:textId="77777777" w:rsidR="00F56D7F" w:rsidRPr="00CF45EE" w:rsidRDefault="00F56D7F" w:rsidP="00F56D7F">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lastRenderedPageBreak/>
        <w:t>COMO DIZER DATAS</w:t>
      </w:r>
    </w:p>
    <w:p w14:paraId="48FC60DE"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Assim como as horas, as datas em esperanto são enunciadas na forma ordinal:</w:t>
      </w:r>
    </w:p>
    <w:p w14:paraId="151D029D"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 Hodiaŭ la 26-a de Julio. (Hoje </w:t>
      </w:r>
      <w:proofErr w:type="gramStart"/>
      <w:r w:rsidRPr="00CF45EE">
        <w:rPr>
          <w:rFonts w:ascii="Arial Narrow" w:hAnsi="Arial Narrow"/>
          <w:sz w:val="20"/>
          <w:szCs w:val="20"/>
        </w:rPr>
        <w:t>é</w:t>
      </w:r>
      <w:proofErr w:type="gramEnd"/>
      <w:r w:rsidRPr="00CF45EE">
        <w:rPr>
          <w:rFonts w:ascii="Arial Narrow" w:hAnsi="Arial Narrow"/>
          <w:sz w:val="20"/>
          <w:szCs w:val="20"/>
        </w:rPr>
        <w:t xml:space="preserve"> 26 de Julho)</w:t>
      </w:r>
    </w:p>
    <w:p w14:paraId="14F9EBF9"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Por conseguinte, a maneira de se perguntar uma data será:</w:t>
      </w:r>
    </w:p>
    <w:p w14:paraId="52DE6601"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Kioma tago estas hodiaŭ? (Que dia é hoje?)</w:t>
      </w:r>
    </w:p>
    <w:p w14:paraId="38FC1732"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Para saber o dia da semana, pergunta-se:</w:t>
      </w:r>
    </w:p>
    <w:p w14:paraId="3A12A30B" w14:textId="77777777" w:rsidR="00F56D7F"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Kiu tago estas hodiaŭ? (Que semana é hoje?)</w:t>
      </w:r>
      <w:r w:rsidRPr="00CF45EE">
        <w:rPr>
          <w:rFonts w:ascii="Arial Narrow" w:hAnsi="Arial Narrow"/>
          <w:sz w:val="20"/>
          <w:szCs w:val="20"/>
        </w:rPr>
        <w:br/>
        <w:t>– Hodiaŭ estas sabato. (Hoje é sábado.</w:t>
      </w:r>
      <w:proofErr w:type="gramStart"/>
      <w:r w:rsidRPr="00CF45EE">
        <w:rPr>
          <w:rFonts w:ascii="Arial Narrow" w:hAnsi="Arial Narrow"/>
          <w:sz w:val="20"/>
          <w:szCs w:val="20"/>
        </w:rPr>
        <w:t>)</w:t>
      </w:r>
      <w:proofErr w:type="gramEnd"/>
    </w:p>
    <w:tbl>
      <w:tblPr>
        <w:tblStyle w:val="Tabelacomgrade"/>
        <w:tblW w:w="0" w:type="auto"/>
        <w:tblLook w:val="04A0" w:firstRow="1" w:lastRow="0" w:firstColumn="1" w:lastColumn="0" w:noHBand="0" w:noVBand="1"/>
      </w:tblPr>
      <w:tblGrid>
        <w:gridCol w:w="2093"/>
        <w:gridCol w:w="2268"/>
      </w:tblGrid>
      <w:tr w:rsidR="009E4038" w14:paraId="4B5AC672" w14:textId="77777777" w:rsidTr="009E4038">
        <w:tc>
          <w:tcPr>
            <w:tcW w:w="2093" w:type="dxa"/>
            <w:shd w:val="clear" w:color="auto" w:fill="D9D9D9" w:themeFill="background1" w:themeFillShade="D9"/>
          </w:tcPr>
          <w:p w14:paraId="4C901C88" w14:textId="3F343780"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Português</w:t>
            </w:r>
          </w:p>
        </w:tc>
        <w:tc>
          <w:tcPr>
            <w:tcW w:w="2268" w:type="dxa"/>
            <w:shd w:val="clear" w:color="auto" w:fill="D9D9D9" w:themeFill="background1" w:themeFillShade="D9"/>
          </w:tcPr>
          <w:p w14:paraId="4FA36B5E" w14:textId="6E21FFC8"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Esperanto</w:t>
            </w:r>
          </w:p>
        </w:tc>
      </w:tr>
      <w:tr w:rsidR="009E4038" w14:paraId="0EC661E8" w14:textId="77777777" w:rsidTr="009E4038">
        <w:tc>
          <w:tcPr>
            <w:tcW w:w="2093" w:type="dxa"/>
          </w:tcPr>
          <w:p w14:paraId="78C9577D" w14:textId="77CA0D1E"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Janeiro</w:t>
            </w:r>
          </w:p>
        </w:tc>
        <w:tc>
          <w:tcPr>
            <w:tcW w:w="2268" w:type="dxa"/>
          </w:tcPr>
          <w:p w14:paraId="5F2E502B" w14:textId="72DCADB6"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Mesunu</w:t>
            </w:r>
          </w:p>
        </w:tc>
      </w:tr>
      <w:tr w:rsidR="009E4038" w14:paraId="4DC361A5" w14:textId="77777777" w:rsidTr="009E4038">
        <w:tc>
          <w:tcPr>
            <w:tcW w:w="2093" w:type="dxa"/>
          </w:tcPr>
          <w:p w14:paraId="28A616CA" w14:textId="37EC573A"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Fevereiro</w:t>
            </w:r>
          </w:p>
        </w:tc>
        <w:tc>
          <w:tcPr>
            <w:tcW w:w="2268" w:type="dxa"/>
          </w:tcPr>
          <w:p w14:paraId="06C4FA4F" w14:textId="6EE6145F"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Mesdu</w:t>
            </w:r>
          </w:p>
        </w:tc>
      </w:tr>
      <w:tr w:rsidR="009E4038" w14:paraId="7ACDECC7" w14:textId="77777777" w:rsidTr="009E4038">
        <w:tc>
          <w:tcPr>
            <w:tcW w:w="2093" w:type="dxa"/>
          </w:tcPr>
          <w:p w14:paraId="391E7B70" w14:textId="5D2E9F96"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Março</w:t>
            </w:r>
          </w:p>
        </w:tc>
        <w:tc>
          <w:tcPr>
            <w:tcW w:w="2268" w:type="dxa"/>
          </w:tcPr>
          <w:p w14:paraId="61725905" w14:textId="6F0B1F84"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Mestri</w:t>
            </w:r>
          </w:p>
        </w:tc>
      </w:tr>
      <w:tr w:rsidR="009E4038" w14:paraId="62C8F226" w14:textId="77777777" w:rsidTr="009E4038">
        <w:tc>
          <w:tcPr>
            <w:tcW w:w="2093" w:type="dxa"/>
          </w:tcPr>
          <w:p w14:paraId="295EB8C2" w14:textId="2CDF6AFD"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Abril</w:t>
            </w:r>
          </w:p>
        </w:tc>
        <w:tc>
          <w:tcPr>
            <w:tcW w:w="2268" w:type="dxa"/>
          </w:tcPr>
          <w:p w14:paraId="31E2BF12" w14:textId="488EE48B"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Meskvar</w:t>
            </w:r>
          </w:p>
        </w:tc>
      </w:tr>
      <w:tr w:rsidR="009E4038" w14:paraId="520C5CA1" w14:textId="77777777" w:rsidTr="009E4038">
        <w:tc>
          <w:tcPr>
            <w:tcW w:w="2093" w:type="dxa"/>
          </w:tcPr>
          <w:p w14:paraId="090EBD85" w14:textId="24CB901C"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Maio</w:t>
            </w:r>
          </w:p>
        </w:tc>
        <w:tc>
          <w:tcPr>
            <w:tcW w:w="2268" w:type="dxa"/>
          </w:tcPr>
          <w:p w14:paraId="15895EF3" w14:textId="14D194C6"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Meskvin</w:t>
            </w:r>
          </w:p>
        </w:tc>
      </w:tr>
      <w:tr w:rsidR="009E4038" w14:paraId="3A6E2FD3" w14:textId="77777777" w:rsidTr="009E4038">
        <w:tc>
          <w:tcPr>
            <w:tcW w:w="2093" w:type="dxa"/>
          </w:tcPr>
          <w:p w14:paraId="7FAE8DB4" w14:textId="5FDCC078"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Junho</w:t>
            </w:r>
          </w:p>
        </w:tc>
        <w:tc>
          <w:tcPr>
            <w:tcW w:w="2268" w:type="dxa"/>
          </w:tcPr>
          <w:p w14:paraId="667F3DAE" w14:textId="0754F140"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Messes</w:t>
            </w:r>
          </w:p>
        </w:tc>
      </w:tr>
      <w:tr w:rsidR="009E4038" w14:paraId="23A09491" w14:textId="77777777" w:rsidTr="009E4038">
        <w:tc>
          <w:tcPr>
            <w:tcW w:w="2093" w:type="dxa"/>
          </w:tcPr>
          <w:p w14:paraId="16565D06" w14:textId="086B6F60"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Julho</w:t>
            </w:r>
          </w:p>
        </w:tc>
        <w:tc>
          <w:tcPr>
            <w:tcW w:w="2268" w:type="dxa"/>
          </w:tcPr>
          <w:p w14:paraId="0A3B650F" w14:textId="35C2078B"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Messep</w:t>
            </w:r>
          </w:p>
        </w:tc>
      </w:tr>
      <w:tr w:rsidR="009E4038" w14:paraId="7FCF59F0" w14:textId="77777777" w:rsidTr="009E4038">
        <w:tc>
          <w:tcPr>
            <w:tcW w:w="2093" w:type="dxa"/>
          </w:tcPr>
          <w:p w14:paraId="28A6499D" w14:textId="12FAED91"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lastRenderedPageBreak/>
              <w:t>Agosto</w:t>
            </w:r>
          </w:p>
        </w:tc>
        <w:tc>
          <w:tcPr>
            <w:tcW w:w="2268" w:type="dxa"/>
          </w:tcPr>
          <w:p w14:paraId="0E62CFEC" w14:textId="10F0B1CC"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Mesok</w:t>
            </w:r>
          </w:p>
        </w:tc>
      </w:tr>
      <w:tr w:rsidR="009E4038" w14:paraId="50EB9EAC" w14:textId="77777777" w:rsidTr="009E4038">
        <w:tc>
          <w:tcPr>
            <w:tcW w:w="2093" w:type="dxa"/>
          </w:tcPr>
          <w:p w14:paraId="14BF539D" w14:textId="14B416BD"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Setembro</w:t>
            </w:r>
          </w:p>
        </w:tc>
        <w:tc>
          <w:tcPr>
            <w:tcW w:w="2268" w:type="dxa"/>
          </w:tcPr>
          <w:p w14:paraId="0AF76BB4" w14:textId="305AFA8F"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Mesnow</w:t>
            </w:r>
          </w:p>
        </w:tc>
      </w:tr>
      <w:tr w:rsidR="009E4038" w14:paraId="0BB8EB68" w14:textId="77777777" w:rsidTr="009E4038">
        <w:tc>
          <w:tcPr>
            <w:tcW w:w="2093" w:type="dxa"/>
          </w:tcPr>
          <w:p w14:paraId="42CAB451" w14:textId="35C5FEF1"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Outubro</w:t>
            </w:r>
          </w:p>
        </w:tc>
        <w:tc>
          <w:tcPr>
            <w:tcW w:w="2268" w:type="dxa"/>
          </w:tcPr>
          <w:p w14:paraId="75745A4B" w14:textId="27E5F2DD"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Mesdek</w:t>
            </w:r>
          </w:p>
        </w:tc>
      </w:tr>
      <w:tr w:rsidR="009E4038" w14:paraId="38CB2BD3" w14:textId="77777777" w:rsidTr="009E4038">
        <w:tc>
          <w:tcPr>
            <w:tcW w:w="2093" w:type="dxa"/>
          </w:tcPr>
          <w:p w14:paraId="2C469526" w14:textId="3FBCCA0C"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Novembro</w:t>
            </w:r>
          </w:p>
        </w:tc>
        <w:tc>
          <w:tcPr>
            <w:tcW w:w="2268" w:type="dxa"/>
          </w:tcPr>
          <w:p w14:paraId="2AD497AA" w14:textId="4055C7F5"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Mesdekunu</w:t>
            </w:r>
          </w:p>
        </w:tc>
      </w:tr>
      <w:tr w:rsidR="009E4038" w14:paraId="628D5FCA" w14:textId="77777777" w:rsidTr="009E4038">
        <w:tc>
          <w:tcPr>
            <w:tcW w:w="2093" w:type="dxa"/>
          </w:tcPr>
          <w:p w14:paraId="2A3838CE" w14:textId="06C059BB"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Dezembro</w:t>
            </w:r>
          </w:p>
        </w:tc>
        <w:tc>
          <w:tcPr>
            <w:tcW w:w="2268" w:type="dxa"/>
          </w:tcPr>
          <w:p w14:paraId="49E7F421" w14:textId="37D6DDD0" w:rsidR="009E4038" w:rsidRDefault="009E4038" w:rsidP="00F56D7F">
            <w:pPr>
              <w:spacing w:before="100" w:beforeAutospacing="1" w:after="100" w:afterAutospacing="1"/>
              <w:rPr>
                <w:rFonts w:ascii="Arial Narrow" w:hAnsi="Arial Narrow"/>
                <w:sz w:val="20"/>
                <w:szCs w:val="20"/>
              </w:rPr>
            </w:pPr>
            <w:r>
              <w:rPr>
                <w:rFonts w:ascii="Arial Narrow" w:hAnsi="Arial Narrow"/>
                <w:sz w:val="20"/>
                <w:szCs w:val="20"/>
              </w:rPr>
              <w:t>Mesdekdu</w:t>
            </w:r>
          </w:p>
        </w:tc>
      </w:tr>
    </w:tbl>
    <w:p w14:paraId="22CA4160" w14:textId="77777777" w:rsidR="009E4038" w:rsidRDefault="009E4038" w:rsidP="00F56D7F">
      <w:pPr>
        <w:spacing w:before="100" w:beforeAutospacing="1" w:after="100" w:afterAutospacing="1"/>
        <w:rPr>
          <w:rFonts w:ascii="Arial Narrow" w:hAnsi="Arial Narrow"/>
          <w:sz w:val="20"/>
          <w:szCs w:val="20"/>
        </w:rPr>
      </w:pPr>
    </w:p>
    <w:tbl>
      <w:tblPr>
        <w:tblStyle w:val="Tabelacomgrade"/>
        <w:tblW w:w="0" w:type="auto"/>
        <w:tblLook w:val="04A0" w:firstRow="1" w:lastRow="0" w:firstColumn="1" w:lastColumn="0" w:noHBand="0" w:noVBand="1"/>
      </w:tblPr>
      <w:tblGrid>
        <w:gridCol w:w="2093"/>
        <w:gridCol w:w="2268"/>
      </w:tblGrid>
      <w:tr w:rsidR="009E4038" w14:paraId="4D393A5E" w14:textId="77777777" w:rsidTr="003735C9">
        <w:tc>
          <w:tcPr>
            <w:tcW w:w="2093" w:type="dxa"/>
            <w:shd w:val="clear" w:color="auto" w:fill="D9D9D9" w:themeFill="background1" w:themeFillShade="D9"/>
          </w:tcPr>
          <w:p w14:paraId="44B51F77" w14:textId="77777777" w:rsidR="009E4038" w:rsidRDefault="009E4038" w:rsidP="003735C9">
            <w:pPr>
              <w:spacing w:before="100" w:beforeAutospacing="1" w:after="100" w:afterAutospacing="1"/>
              <w:rPr>
                <w:rFonts w:ascii="Arial Narrow" w:hAnsi="Arial Narrow"/>
                <w:sz w:val="20"/>
                <w:szCs w:val="20"/>
              </w:rPr>
            </w:pPr>
            <w:r>
              <w:rPr>
                <w:rFonts w:ascii="Arial Narrow" w:hAnsi="Arial Narrow"/>
                <w:sz w:val="20"/>
                <w:szCs w:val="20"/>
              </w:rPr>
              <w:t>Português</w:t>
            </w:r>
          </w:p>
        </w:tc>
        <w:tc>
          <w:tcPr>
            <w:tcW w:w="2268" w:type="dxa"/>
            <w:shd w:val="clear" w:color="auto" w:fill="D9D9D9" w:themeFill="background1" w:themeFillShade="D9"/>
          </w:tcPr>
          <w:p w14:paraId="7384EB06" w14:textId="77777777" w:rsidR="009E4038" w:rsidRDefault="009E4038" w:rsidP="003735C9">
            <w:pPr>
              <w:spacing w:before="100" w:beforeAutospacing="1" w:after="100" w:afterAutospacing="1"/>
              <w:rPr>
                <w:rFonts w:ascii="Arial Narrow" w:hAnsi="Arial Narrow"/>
                <w:sz w:val="20"/>
                <w:szCs w:val="20"/>
              </w:rPr>
            </w:pPr>
            <w:r>
              <w:rPr>
                <w:rFonts w:ascii="Arial Narrow" w:hAnsi="Arial Narrow"/>
                <w:sz w:val="20"/>
                <w:szCs w:val="20"/>
              </w:rPr>
              <w:t>Esperanto</w:t>
            </w:r>
          </w:p>
        </w:tc>
      </w:tr>
      <w:tr w:rsidR="009E4038" w14:paraId="797418B4" w14:textId="77777777" w:rsidTr="003735C9">
        <w:tc>
          <w:tcPr>
            <w:tcW w:w="2093" w:type="dxa"/>
          </w:tcPr>
          <w:p w14:paraId="27810549" w14:textId="3F9A8CAB" w:rsidR="009E4038" w:rsidRDefault="003735C9" w:rsidP="003735C9">
            <w:pPr>
              <w:spacing w:before="100" w:beforeAutospacing="1" w:after="100" w:afterAutospacing="1"/>
              <w:rPr>
                <w:rFonts w:ascii="Arial Narrow" w:hAnsi="Arial Narrow"/>
                <w:sz w:val="20"/>
                <w:szCs w:val="20"/>
              </w:rPr>
            </w:pPr>
            <w:r>
              <w:rPr>
                <w:rFonts w:ascii="Arial Narrow" w:hAnsi="Arial Narrow"/>
                <w:sz w:val="20"/>
                <w:szCs w:val="20"/>
              </w:rPr>
              <w:t>Domingo</w:t>
            </w:r>
          </w:p>
        </w:tc>
        <w:tc>
          <w:tcPr>
            <w:tcW w:w="2268" w:type="dxa"/>
          </w:tcPr>
          <w:p w14:paraId="1BB492E5" w14:textId="13E1D1C9" w:rsidR="009E4038" w:rsidRDefault="003735C9" w:rsidP="003735C9">
            <w:pPr>
              <w:spacing w:before="100" w:beforeAutospacing="1" w:after="100" w:afterAutospacing="1"/>
              <w:rPr>
                <w:rFonts w:ascii="Arial Narrow" w:hAnsi="Arial Narrow"/>
                <w:sz w:val="20"/>
                <w:szCs w:val="20"/>
              </w:rPr>
            </w:pPr>
            <w:r>
              <w:rPr>
                <w:rFonts w:ascii="Arial Narrow" w:hAnsi="Arial Narrow"/>
                <w:sz w:val="20"/>
                <w:szCs w:val="20"/>
              </w:rPr>
              <w:t>Diaunu</w:t>
            </w:r>
          </w:p>
        </w:tc>
      </w:tr>
      <w:tr w:rsidR="003735C9" w14:paraId="51C8F41E" w14:textId="77777777" w:rsidTr="003735C9">
        <w:tc>
          <w:tcPr>
            <w:tcW w:w="2093" w:type="dxa"/>
          </w:tcPr>
          <w:p w14:paraId="72A9E960" w14:textId="400A7F04" w:rsidR="003735C9" w:rsidRDefault="003735C9" w:rsidP="003735C9">
            <w:pPr>
              <w:spacing w:before="100" w:beforeAutospacing="1" w:after="100" w:afterAutospacing="1"/>
              <w:rPr>
                <w:rFonts w:ascii="Arial Narrow" w:hAnsi="Arial Narrow"/>
                <w:sz w:val="20"/>
                <w:szCs w:val="20"/>
              </w:rPr>
            </w:pPr>
            <w:proofErr w:type="gramStart"/>
            <w:r>
              <w:rPr>
                <w:rFonts w:ascii="Arial Narrow" w:hAnsi="Arial Narrow"/>
                <w:sz w:val="20"/>
                <w:szCs w:val="20"/>
              </w:rPr>
              <w:t>segunda-feira</w:t>
            </w:r>
            <w:proofErr w:type="gramEnd"/>
          </w:p>
        </w:tc>
        <w:tc>
          <w:tcPr>
            <w:tcW w:w="2268" w:type="dxa"/>
          </w:tcPr>
          <w:p w14:paraId="7B6AF86A" w14:textId="35F99956" w:rsidR="003735C9" w:rsidRDefault="003735C9" w:rsidP="003735C9">
            <w:pPr>
              <w:spacing w:before="100" w:beforeAutospacing="1" w:after="100" w:afterAutospacing="1"/>
              <w:rPr>
                <w:rFonts w:ascii="Arial Narrow" w:hAnsi="Arial Narrow"/>
                <w:sz w:val="20"/>
                <w:szCs w:val="20"/>
              </w:rPr>
            </w:pPr>
            <w:r>
              <w:rPr>
                <w:rFonts w:ascii="Arial Narrow" w:hAnsi="Arial Narrow"/>
                <w:sz w:val="20"/>
                <w:szCs w:val="20"/>
              </w:rPr>
              <w:t>Diadu</w:t>
            </w:r>
          </w:p>
        </w:tc>
      </w:tr>
      <w:tr w:rsidR="003735C9" w14:paraId="4B4E457B" w14:textId="77777777" w:rsidTr="003735C9">
        <w:tc>
          <w:tcPr>
            <w:tcW w:w="2093" w:type="dxa"/>
          </w:tcPr>
          <w:p w14:paraId="67CA3F49" w14:textId="462AEB81" w:rsidR="003735C9" w:rsidRDefault="003735C9" w:rsidP="003735C9">
            <w:pPr>
              <w:spacing w:before="100" w:beforeAutospacing="1" w:after="100" w:afterAutospacing="1"/>
              <w:rPr>
                <w:rFonts w:ascii="Arial Narrow" w:hAnsi="Arial Narrow"/>
                <w:sz w:val="20"/>
                <w:szCs w:val="20"/>
              </w:rPr>
            </w:pPr>
            <w:proofErr w:type="gramStart"/>
            <w:r>
              <w:rPr>
                <w:rFonts w:ascii="Arial Narrow" w:hAnsi="Arial Narrow"/>
                <w:sz w:val="20"/>
                <w:szCs w:val="20"/>
              </w:rPr>
              <w:t>terça-feira</w:t>
            </w:r>
            <w:proofErr w:type="gramEnd"/>
          </w:p>
        </w:tc>
        <w:tc>
          <w:tcPr>
            <w:tcW w:w="2268" w:type="dxa"/>
          </w:tcPr>
          <w:p w14:paraId="54EAB5D3" w14:textId="588D87AF" w:rsidR="003735C9" w:rsidRDefault="003735C9" w:rsidP="003735C9">
            <w:pPr>
              <w:spacing w:before="100" w:beforeAutospacing="1" w:after="100" w:afterAutospacing="1"/>
              <w:rPr>
                <w:rFonts w:ascii="Arial Narrow" w:hAnsi="Arial Narrow"/>
                <w:sz w:val="20"/>
                <w:szCs w:val="20"/>
              </w:rPr>
            </w:pPr>
            <w:r>
              <w:rPr>
                <w:rFonts w:ascii="Arial Narrow" w:hAnsi="Arial Narrow"/>
                <w:sz w:val="20"/>
                <w:szCs w:val="20"/>
              </w:rPr>
              <w:t>Diatri</w:t>
            </w:r>
          </w:p>
        </w:tc>
      </w:tr>
      <w:tr w:rsidR="003735C9" w14:paraId="4274E03D" w14:textId="77777777" w:rsidTr="003735C9">
        <w:tc>
          <w:tcPr>
            <w:tcW w:w="2093" w:type="dxa"/>
          </w:tcPr>
          <w:p w14:paraId="2029B01A" w14:textId="5B973BC6" w:rsidR="003735C9" w:rsidRDefault="003735C9" w:rsidP="003735C9">
            <w:pPr>
              <w:spacing w:before="100" w:beforeAutospacing="1" w:after="100" w:afterAutospacing="1"/>
              <w:rPr>
                <w:rFonts w:ascii="Arial Narrow" w:hAnsi="Arial Narrow"/>
                <w:sz w:val="20"/>
                <w:szCs w:val="20"/>
              </w:rPr>
            </w:pPr>
            <w:r>
              <w:rPr>
                <w:rFonts w:ascii="Arial Narrow" w:hAnsi="Arial Narrow"/>
                <w:sz w:val="20"/>
                <w:szCs w:val="20"/>
              </w:rPr>
              <w:t>Quarta-feira</w:t>
            </w:r>
          </w:p>
        </w:tc>
        <w:tc>
          <w:tcPr>
            <w:tcW w:w="2268" w:type="dxa"/>
          </w:tcPr>
          <w:p w14:paraId="7A55A3AB" w14:textId="61C0578B" w:rsidR="003735C9" w:rsidRDefault="003735C9" w:rsidP="003735C9">
            <w:pPr>
              <w:spacing w:before="100" w:beforeAutospacing="1" w:after="100" w:afterAutospacing="1"/>
              <w:rPr>
                <w:rFonts w:ascii="Arial Narrow" w:hAnsi="Arial Narrow"/>
                <w:sz w:val="20"/>
                <w:szCs w:val="20"/>
              </w:rPr>
            </w:pPr>
            <w:r>
              <w:rPr>
                <w:rFonts w:ascii="Arial Narrow" w:hAnsi="Arial Narrow"/>
                <w:sz w:val="20"/>
                <w:szCs w:val="20"/>
              </w:rPr>
              <w:t>Diakvar</w:t>
            </w:r>
          </w:p>
        </w:tc>
      </w:tr>
      <w:tr w:rsidR="003735C9" w14:paraId="3BFF2A1D" w14:textId="77777777" w:rsidTr="003735C9">
        <w:tc>
          <w:tcPr>
            <w:tcW w:w="2093" w:type="dxa"/>
          </w:tcPr>
          <w:p w14:paraId="16BB9860" w14:textId="69EEA455" w:rsidR="003735C9" w:rsidRDefault="003735C9" w:rsidP="003735C9">
            <w:pPr>
              <w:spacing w:before="100" w:beforeAutospacing="1" w:after="100" w:afterAutospacing="1"/>
              <w:rPr>
                <w:rFonts w:ascii="Arial Narrow" w:hAnsi="Arial Narrow"/>
                <w:sz w:val="20"/>
                <w:szCs w:val="20"/>
              </w:rPr>
            </w:pPr>
            <w:proofErr w:type="gramStart"/>
            <w:r>
              <w:rPr>
                <w:rFonts w:ascii="Arial Narrow" w:hAnsi="Arial Narrow"/>
                <w:sz w:val="20"/>
                <w:szCs w:val="20"/>
              </w:rPr>
              <w:t>quinta-feira</w:t>
            </w:r>
            <w:proofErr w:type="gramEnd"/>
          </w:p>
        </w:tc>
        <w:tc>
          <w:tcPr>
            <w:tcW w:w="2268" w:type="dxa"/>
          </w:tcPr>
          <w:p w14:paraId="35D15D90" w14:textId="59CC9255" w:rsidR="003735C9" w:rsidRDefault="002377B9" w:rsidP="003735C9">
            <w:pPr>
              <w:spacing w:before="100" w:beforeAutospacing="1" w:after="100" w:afterAutospacing="1"/>
              <w:rPr>
                <w:rFonts w:ascii="Arial Narrow" w:hAnsi="Arial Narrow"/>
                <w:sz w:val="20"/>
                <w:szCs w:val="20"/>
              </w:rPr>
            </w:pPr>
            <w:r>
              <w:rPr>
                <w:rFonts w:ascii="Arial Narrow" w:hAnsi="Arial Narrow"/>
                <w:sz w:val="20"/>
                <w:szCs w:val="20"/>
              </w:rPr>
              <w:t>Diakvin</w:t>
            </w:r>
          </w:p>
        </w:tc>
      </w:tr>
      <w:tr w:rsidR="002377B9" w14:paraId="49F30050" w14:textId="77777777" w:rsidTr="003735C9">
        <w:tc>
          <w:tcPr>
            <w:tcW w:w="2093" w:type="dxa"/>
          </w:tcPr>
          <w:p w14:paraId="5D216A2F" w14:textId="21B7D2A6" w:rsidR="002377B9" w:rsidRDefault="002377B9" w:rsidP="003735C9">
            <w:pPr>
              <w:spacing w:before="100" w:beforeAutospacing="1" w:after="100" w:afterAutospacing="1"/>
              <w:rPr>
                <w:rFonts w:ascii="Arial Narrow" w:hAnsi="Arial Narrow"/>
                <w:sz w:val="20"/>
                <w:szCs w:val="20"/>
              </w:rPr>
            </w:pPr>
            <w:r>
              <w:rPr>
                <w:rFonts w:ascii="Arial Narrow" w:hAnsi="Arial Narrow"/>
                <w:sz w:val="20"/>
                <w:szCs w:val="20"/>
              </w:rPr>
              <w:t>Sexta-feira</w:t>
            </w:r>
          </w:p>
        </w:tc>
        <w:tc>
          <w:tcPr>
            <w:tcW w:w="2268" w:type="dxa"/>
          </w:tcPr>
          <w:p w14:paraId="65F382EF" w14:textId="6B9075D7" w:rsidR="002377B9" w:rsidRDefault="002377B9" w:rsidP="003735C9">
            <w:pPr>
              <w:spacing w:before="100" w:beforeAutospacing="1" w:after="100" w:afterAutospacing="1"/>
              <w:rPr>
                <w:rFonts w:ascii="Arial Narrow" w:hAnsi="Arial Narrow"/>
                <w:sz w:val="20"/>
                <w:szCs w:val="20"/>
              </w:rPr>
            </w:pPr>
            <w:r>
              <w:rPr>
                <w:rFonts w:ascii="Arial Narrow" w:hAnsi="Arial Narrow"/>
                <w:sz w:val="20"/>
                <w:szCs w:val="20"/>
              </w:rPr>
              <w:t>Diases</w:t>
            </w:r>
          </w:p>
        </w:tc>
      </w:tr>
      <w:tr w:rsidR="002377B9" w14:paraId="2122A433" w14:textId="77777777" w:rsidTr="003735C9">
        <w:tc>
          <w:tcPr>
            <w:tcW w:w="2093" w:type="dxa"/>
          </w:tcPr>
          <w:p w14:paraId="5E1F86FB" w14:textId="6A7FABC2" w:rsidR="002377B9" w:rsidRDefault="002377B9" w:rsidP="003735C9">
            <w:pPr>
              <w:spacing w:before="100" w:beforeAutospacing="1" w:after="100" w:afterAutospacing="1"/>
              <w:rPr>
                <w:rFonts w:ascii="Arial Narrow" w:hAnsi="Arial Narrow"/>
                <w:sz w:val="20"/>
                <w:szCs w:val="20"/>
              </w:rPr>
            </w:pPr>
            <w:r>
              <w:rPr>
                <w:rFonts w:ascii="Arial Narrow" w:hAnsi="Arial Narrow"/>
                <w:sz w:val="20"/>
                <w:szCs w:val="20"/>
              </w:rPr>
              <w:t>Sábado</w:t>
            </w:r>
          </w:p>
        </w:tc>
        <w:tc>
          <w:tcPr>
            <w:tcW w:w="2268" w:type="dxa"/>
          </w:tcPr>
          <w:p w14:paraId="7A8A27B7" w14:textId="277EAC99" w:rsidR="002377B9" w:rsidRDefault="002377B9" w:rsidP="003735C9">
            <w:pPr>
              <w:spacing w:before="100" w:beforeAutospacing="1" w:after="100" w:afterAutospacing="1"/>
              <w:rPr>
                <w:rFonts w:ascii="Arial Narrow" w:hAnsi="Arial Narrow"/>
                <w:sz w:val="20"/>
                <w:szCs w:val="20"/>
              </w:rPr>
            </w:pPr>
            <w:r>
              <w:rPr>
                <w:rFonts w:ascii="Arial Narrow" w:hAnsi="Arial Narrow"/>
                <w:sz w:val="20"/>
                <w:szCs w:val="20"/>
              </w:rPr>
              <w:t>Diasep</w:t>
            </w:r>
          </w:p>
        </w:tc>
      </w:tr>
    </w:tbl>
    <w:p w14:paraId="11D3BF1B" w14:textId="2BBCE7E6" w:rsidR="009E4038" w:rsidRDefault="002377B9" w:rsidP="00F56D7F">
      <w:pPr>
        <w:spacing w:before="100" w:beforeAutospacing="1" w:after="100" w:afterAutospacing="1"/>
        <w:rPr>
          <w:rFonts w:ascii="Arial Narrow" w:hAnsi="Arial Narrow"/>
          <w:sz w:val="20"/>
          <w:szCs w:val="20"/>
        </w:rPr>
      </w:pPr>
      <w:r>
        <w:rPr>
          <w:rFonts w:ascii="Arial Narrow" w:hAnsi="Arial Narrow"/>
          <w:sz w:val="20"/>
          <w:szCs w:val="20"/>
        </w:rPr>
        <w:t xml:space="preserve">Sábado, 15 de março de 2020 =&gt; 2020 Mestri 15, </w:t>
      </w:r>
      <w:proofErr w:type="gramStart"/>
      <w:r>
        <w:rPr>
          <w:rFonts w:ascii="Arial Narrow" w:hAnsi="Arial Narrow"/>
          <w:sz w:val="20"/>
          <w:szCs w:val="20"/>
        </w:rPr>
        <w:t>Diasep</w:t>
      </w:r>
      <w:proofErr w:type="gramEnd"/>
    </w:p>
    <w:p w14:paraId="09193C3F" w14:textId="7B450C4A" w:rsidR="002377B9" w:rsidRDefault="002377B9" w:rsidP="00F56D7F">
      <w:pPr>
        <w:spacing w:before="100" w:beforeAutospacing="1" w:after="100" w:afterAutospacing="1"/>
        <w:rPr>
          <w:rFonts w:ascii="Arial Narrow" w:hAnsi="Arial Narrow"/>
          <w:sz w:val="20"/>
          <w:szCs w:val="20"/>
        </w:rPr>
      </w:pPr>
      <w:r>
        <w:rPr>
          <w:rFonts w:ascii="Arial Narrow" w:hAnsi="Arial Narrow"/>
          <w:noProof/>
          <w:sz w:val="20"/>
          <w:szCs w:val="20"/>
          <w:lang w:eastAsia="pt-BR"/>
        </w:rPr>
        <w:drawing>
          <wp:inline distT="0" distB="0" distL="0" distR="0" wp14:anchorId="22F57ACE" wp14:editId="284781A1">
            <wp:extent cx="6858000" cy="34550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455035"/>
                    </a:xfrm>
                    <a:prstGeom prst="rect">
                      <a:avLst/>
                    </a:prstGeom>
                  </pic:spPr>
                </pic:pic>
              </a:graphicData>
            </a:graphic>
          </wp:inline>
        </w:drawing>
      </w:r>
    </w:p>
    <w:p w14:paraId="443AC914" w14:textId="77777777" w:rsidR="009E4038" w:rsidRDefault="009E4038" w:rsidP="00F56D7F">
      <w:pPr>
        <w:spacing w:before="100" w:beforeAutospacing="1" w:after="100" w:afterAutospacing="1"/>
        <w:rPr>
          <w:rFonts w:ascii="Arial Narrow" w:hAnsi="Arial Narrow"/>
          <w:sz w:val="20"/>
          <w:szCs w:val="20"/>
        </w:rPr>
      </w:pPr>
    </w:p>
    <w:p w14:paraId="1E40EFDD" w14:textId="77777777" w:rsidR="009E4038" w:rsidRPr="00CF45EE" w:rsidRDefault="009E4038" w:rsidP="00F56D7F">
      <w:pPr>
        <w:spacing w:before="100" w:beforeAutospacing="1" w:after="100" w:afterAutospacing="1"/>
        <w:rPr>
          <w:rFonts w:ascii="Arial Narrow" w:hAnsi="Arial Narrow"/>
          <w:sz w:val="20"/>
          <w:szCs w:val="20"/>
        </w:rPr>
      </w:pPr>
    </w:p>
    <w:p w14:paraId="7805BA94" w14:textId="77777777" w:rsidR="00F56D7F" w:rsidRPr="00CF45EE" w:rsidRDefault="00F56D7F" w:rsidP="00F56D7F">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COMO PERGUNTAR A IDADE</w:t>
      </w:r>
    </w:p>
    <w:p w14:paraId="0ED3BAF3"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Pode-se perguntar a idade e uma pessoa por meio do verbo havi (ter) ou esti (ser). Em abos os casos, as expressões correspondentes equivalem às expressões portuguesas “Quantos anos </w:t>
      </w:r>
      <w:proofErr w:type="gramStart"/>
      <w:r w:rsidRPr="00CF45EE">
        <w:rPr>
          <w:rFonts w:ascii="Arial Narrow" w:hAnsi="Arial Narrow"/>
          <w:sz w:val="20"/>
          <w:szCs w:val="20"/>
        </w:rPr>
        <w:t>você têm</w:t>
      </w:r>
      <w:proofErr w:type="gramEnd"/>
      <w:r w:rsidRPr="00CF45EE">
        <w:rPr>
          <w:rFonts w:ascii="Arial Narrow" w:hAnsi="Arial Narrow"/>
          <w:sz w:val="20"/>
          <w:szCs w:val="20"/>
        </w:rPr>
        <w:t>?” ou “Qual é sua idade?”.</w:t>
      </w:r>
    </w:p>
    <w:p w14:paraId="6BB7C76E"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 Kiom da jaroj vi havas? (Quantos anos você tem?) </w:t>
      </w:r>
      <w:r w:rsidRPr="00CF45EE">
        <w:rPr>
          <w:rFonts w:ascii="Arial Narrow" w:hAnsi="Arial Narrow"/>
          <w:sz w:val="20"/>
          <w:szCs w:val="20"/>
        </w:rPr>
        <w:br/>
        <w:t xml:space="preserve">– Mi havas tridek jarojn. (Eu tenho trinta anos.) </w:t>
      </w:r>
    </w:p>
    <w:p w14:paraId="046AA7EC"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Kiomajara vi estas?</w:t>
      </w:r>
      <w:r w:rsidRPr="00CF45EE">
        <w:rPr>
          <w:rFonts w:ascii="Arial Narrow" w:hAnsi="Arial Narrow"/>
          <w:sz w:val="20"/>
          <w:szCs w:val="20"/>
        </w:rPr>
        <w:br/>
        <w:t>– Mi estas tridekjara. (Eu estou com trinta anos.)</w:t>
      </w:r>
    </w:p>
    <w:p w14:paraId="0AB8BE03"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lastRenderedPageBreak/>
        <w:t>– Kiomaĝa vi estas?</w:t>
      </w:r>
      <w:r w:rsidRPr="00CF45EE">
        <w:rPr>
          <w:rFonts w:ascii="Arial Narrow" w:hAnsi="Arial Narrow"/>
          <w:sz w:val="20"/>
          <w:szCs w:val="20"/>
        </w:rPr>
        <w:br/>
        <w:t>– Mi estas tridekjara. (Eu estou com trinta anos.)</w:t>
      </w:r>
    </w:p>
    <w:p w14:paraId="6C5E322F" w14:textId="77777777" w:rsidR="00F56D7F" w:rsidRPr="00CF45EE" w:rsidRDefault="00F56D7F" w:rsidP="00F56D7F">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NOMES DE PAÍSES</w:t>
      </w:r>
    </w:p>
    <w:p w14:paraId="74B81EA5"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No Esperantoskripto sofrerá modificações:</w:t>
      </w:r>
    </w:p>
    <w:p w14:paraId="567C9D98"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(Obs.: Se quizer ver a Lista de países em Esperanto é só </w:t>
      </w:r>
      <w:hyperlink r:id="rId25" w:tgtFrame="_blank" w:history="1">
        <w:r w:rsidRPr="00CF45EE">
          <w:rPr>
            <w:rFonts w:ascii="Arial Narrow" w:hAnsi="Arial Narrow"/>
            <w:b/>
            <w:bCs/>
            <w:color w:val="0000FF"/>
            <w:sz w:val="20"/>
            <w:szCs w:val="20"/>
            <w:u w:val="single"/>
          </w:rPr>
          <w:t>clicar aqui</w:t>
        </w:r>
      </w:hyperlink>
      <w:r w:rsidRPr="00CF45EE">
        <w:rPr>
          <w:rFonts w:ascii="Arial Narrow" w:hAnsi="Arial Narrow"/>
          <w:sz w:val="20"/>
          <w:szCs w:val="20"/>
        </w:rPr>
        <w:t>)</w:t>
      </w:r>
    </w:p>
    <w:p w14:paraId="05B6C197"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Para formar o </w:t>
      </w:r>
      <w:r w:rsidRPr="00CF45EE">
        <w:rPr>
          <w:rFonts w:ascii="Arial Narrow" w:hAnsi="Arial Narrow"/>
          <w:b/>
          <w:bCs/>
          <w:sz w:val="20"/>
          <w:szCs w:val="20"/>
        </w:rPr>
        <w:t>país</w:t>
      </w:r>
      <w:r w:rsidRPr="00CF45EE">
        <w:rPr>
          <w:rFonts w:ascii="Arial Narrow" w:hAnsi="Arial Narrow"/>
          <w:sz w:val="20"/>
          <w:szCs w:val="20"/>
        </w:rPr>
        <w:t xml:space="preserve"> usa-se a terminação: O </w:t>
      </w:r>
    </w:p>
    <w:p w14:paraId="4F2D6A83"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ISLANDO - islândia</w:t>
      </w:r>
      <w:r w:rsidRPr="00CF45EE">
        <w:rPr>
          <w:rFonts w:ascii="Arial Narrow" w:hAnsi="Arial Narrow"/>
          <w:sz w:val="20"/>
          <w:szCs w:val="20"/>
        </w:rPr>
        <w:br/>
        <w:t>ANGOLO - Angola</w:t>
      </w:r>
      <w:r w:rsidRPr="00CF45EE">
        <w:rPr>
          <w:rFonts w:ascii="Arial Narrow" w:hAnsi="Arial Narrow"/>
          <w:sz w:val="20"/>
          <w:szCs w:val="20"/>
        </w:rPr>
        <w:br/>
        <w:t>ARGENTINO - Argentina</w:t>
      </w:r>
      <w:r w:rsidRPr="00CF45EE">
        <w:rPr>
          <w:rFonts w:ascii="Arial Narrow" w:hAnsi="Arial Narrow"/>
          <w:sz w:val="20"/>
          <w:szCs w:val="20"/>
        </w:rPr>
        <w:br/>
        <w:t xml:space="preserve">BRAZILO - Brasil </w:t>
      </w:r>
      <w:r w:rsidRPr="00CF45EE">
        <w:rPr>
          <w:rFonts w:ascii="Arial Narrow" w:hAnsi="Arial Narrow"/>
          <w:sz w:val="20"/>
          <w:szCs w:val="20"/>
        </w:rPr>
        <w:br/>
        <w:t xml:space="preserve">ĈINIO - China </w:t>
      </w:r>
      <w:r w:rsidRPr="00CF45EE">
        <w:rPr>
          <w:rFonts w:ascii="Arial Narrow" w:hAnsi="Arial Narrow"/>
          <w:sz w:val="20"/>
          <w:szCs w:val="20"/>
        </w:rPr>
        <w:br/>
        <w:t>ARABIO - Arábia</w:t>
      </w:r>
      <w:r w:rsidRPr="00CF45EE">
        <w:rPr>
          <w:rFonts w:ascii="Arial Narrow" w:hAnsi="Arial Narrow"/>
          <w:sz w:val="20"/>
          <w:szCs w:val="20"/>
        </w:rPr>
        <w:br/>
        <w:t>DANIO - Dinamarca</w:t>
      </w:r>
      <w:r w:rsidRPr="00CF45EE">
        <w:rPr>
          <w:rFonts w:ascii="Arial Narrow" w:hAnsi="Arial Narrow"/>
          <w:sz w:val="20"/>
          <w:szCs w:val="20"/>
        </w:rPr>
        <w:br/>
        <w:t>HINDIO - Índia</w:t>
      </w:r>
    </w:p>
    <w:p w14:paraId="1C5C0752"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Para formar </w:t>
      </w:r>
      <w:r w:rsidRPr="00CF45EE">
        <w:rPr>
          <w:rFonts w:ascii="Arial Narrow" w:hAnsi="Arial Narrow"/>
          <w:b/>
          <w:bCs/>
          <w:sz w:val="20"/>
          <w:szCs w:val="20"/>
        </w:rPr>
        <w:t>a nacionalidade</w:t>
      </w:r>
      <w:r w:rsidRPr="00CF45EE">
        <w:rPr>
          <w:rFonts w:ascii="Arial Narrow" w:hAnsi="Arial Narrow"/>
          <w:sz w:val="20"/>
          <w:szCs w:val="20"/>
        </w:rPr>
        <w:t xml:space="preserve"> usa-se a terminação: ANO</w:t>
      </w:r>
    </w:p>
    <w:p w14:paraId="1191A591"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IRLANDANO - irlandês</w:t>
      </w:r>
      <w:r w:rsidRPr="00CF45EE">
        <w:rPr>
          <w:rFonts w:ascii="Arial Narrow" w:hAnsi="Arial Narrow"/>
          <w:sz w:val="20"/>
          <w:szCs w:val="20"/>
        </w:rPr>
        <w:br/>
        <w:t>BRAZILANO - brasileiro</w:t>
      </w:r>
      <w:r w:rsidRPr="00CF45EE">
        <w:rPr>
          <w:rFonts w:ascii="Arial Narrow" w:hAnsi="Arial Narrow"/>
          <w:sz w:val="20"/>
          <w:szCs w:val="20"/>
        </w:rPr>
        <w:br/>
        <w:t xml:space="preserve">BOLIVIANO - boliviano </w:t>
      </w:r>
    </w:p>
    <w:p w14:paraId="1B8957D0"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 xml:space="preserve">Em Esperantoscript (não é Esperanto), para indicar </w:t>
      </w:r>
      <w:r w:rsidRPr="00CF45EE">
        <w:rPr>
          <w:rFonts w:ascii="Arial Narrow" w:hAnsi="Arial Narrow"/>
          <w:b/>
          <w:bCs/>
          <w:sz w:val="20"/>
          <w:szCs w:val="20"/>
        </w:rPr>
        <w:t>a língua ou o idioma</w:t>
      </w:r>
      <w:r w:rsidRPr="00CF45EE">
        <w:rPr>
          <w:rFonts w:ascii="Arial Narrow" w:hAnsi="Arial Narrow"/>
          <w:sz w:val="20"/>
          <w:szCs w:val="20"/>
        </w:rPr>
        <w:t xml:space="preserve"> usa-se a terminação: A </w:t>
      </w:r>
    </w:p>
    <w:p w14:paraId="7EFA7983"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sz w:val="20"/>
          <w:szCs w:val="20"/>
        </w:rPr>
        <w:t>PORTUGAL</w:t>
      </w:r>
      <w:r w:rsidRPr="00CF45EE">
        <w:rPr>
          <w:rFonts w:ascii="Arial Narrow" w:hAnsi="Arial Narrow"/>
          <w:b/>
          <w:bCs/>
          <w:sz w:val="20"/>
          <w:szCs w:val="20"/>
        </w:rPr>
        <w:t>A</w:t>
      </w:r>
      <w:r w:rsidRPr="00CF45EE">
        <w:rPr>
          <w:rFonts w:ascii="Arial Narrow" w:hAnsi="Arial Narrow"/>
          <w:sz w:val="20"/>
          <w:szCs w:val="20"/>
        </w:rPr>
        <w:t xml:space="preserve"> - Português (PORTUGALO - Portugal)</w:t>
      </w:r>
      <w:r w:rsidRPr="00CF45EE">
        <w:rPr>
          <w:rFonts w:ascii="Arial Narrow" w:hAnsi="Arial Narrow"/>
          <w:sz w:val="20"/>
          <w:szCs w:val="20"/>
        </w:rPr>
        <w:br/>
        <w:t>ANGLI</w:t>
      </w:r>
      <w:r w:rsidRPr="00CF45EE">
        <w:rPr>
          <w:rFonts w:ascii="Arial Narrow" w:hAnsi="Arial Narrow"/>
          <w:b/>
          <w:bCs/>
          <w:sz w:val="20"/>
          <w:szCs w:val="20"/>
        </w:rPr>
        <w:t>A</w:t>
      </w:r>
      <w:r w:rsidRPr="00CF45EE">
        <w:rPr>
          <w:rFonts w:ascii="Arial Narrow" w:hAnsi="Arial Narrow"/>
          <w:sz w:val="20"/>
          <w:szCs w:val="20"/>
        </w:rPr>
        <w:t xml:space="preserve"> - Inglês (ANGLIO - Inglaterra) </w:t>
      </w:r>
      <w:r w:rsidRPr="00CF45EE">
        <w:rPr>
          <w:rFonts w:ascii="Arial Narrow" w:hAnsi="Arial Narrow"/>
          <w:sz w:val="20"/>
          <w:szCs w:val="20"/>
        </w:rPr>
        <w:br/>
        <w:t>HISPANIA - Espanhol (HISPANIO - Espanha)</w:t>
      </w:r>
    </w:p>
    <w:p w14:paraId="6A148435" w14:textId="77777777" w:rsidR="00F56D7F" w:rsidRPr="00CF45EE" w:rsidRDefault="00F56D7F" w:rsidP="00F56D7F">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 xml:space="preserve">GRAU COMPARATIVO </w:t>
      </w:r>
    </w:p>
    <w:p w14:paraId="3020DB91"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Igualdade =&gt; tiel… kiel</w:t>
      </w:r>
      <w:r w:rsidRPr="00CF45EE">
        <w:rPr>
          <w:rFonts w:ascii="Arial Narrow" w:hAnsi="Arial Narrow"/>
          <w:sz w:val="20"/>
          <w:szCs w:val="20"/>
        </w:rPr>
        <w:t xml:space="preserve"> (tão ou tanto</w:t>
      </w:r>
      <w:proofErr w:type="gramStart"/>
      <w:r w:rsidRPr="00CF45EE">
        <w:rPr>
          <w:rFonts w:ascii="Arial Narrow" w:hAnsi="Arial Narrow"/>
          <w:sz w:val="20"/>
          <w:szCs w:val="20"/>
        </w:rPr>
        <w:t>..</w:t>
      </w:r>
      <w:proofErr w:type="gramEnd"/>
      <w:r w:rsidRPr="00CF45EE">
        <w:rPr>
          <w:rFonts w:ascii="Arial Narrow" w:hAnsi="Arial Narrow"/>
          <w:sz w:val="20"/>
          <w:szCs w:val="20"/>
        </w:rPr>
        <w:t xml:space="preserve"> como ou quanto)</w:t>
      </w:r>
      <w:r w:rsidRPr="00CF45EE">
        <w:rPr>
          <w:rFonts w:ascii="Arial Narrow" w:hAnsi="Arial Narrow"/>
          <w:sz w:val="20"/>
          <w:szCs w:val="20"/>
        </w:rPr>
        <w:br/>
        <w:t>Li estas tiel inteligenta kiel vi (Ele é tão inteligente como você).</w:t>
      </w:r>
    </w:p>
    <w:p w14:paraId="77941C3E"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Superioridade =&gt; pli… ol</w:t>
      </w:r>
      <w:r w:rsidRPr="00CF45EE">
        <w:rPr>
          <w:rFonts w:ascii="Arial Narrow" w:hAnsi="Arial Narrow"/>
          <w:sz w:val="20"/>
          <w:szCs w:val="20"/>
        </w:rPr>
        <w:t xml:space="preserve"> (mais… do que)</w:t>
      </w:r>
      <w:r w:rsidRPr="00CF45EE">
        <w:rPr>
          <w:rFonts w:ascii="Arial Narrow" w:hAnsi="Arial Narrow"/>
          <w:sz w:val="20"/>
          <w:szCs w:val="20"/>
        </w:rPr>
        <w:br/>
        <w:t xml:space="preserve">Vino estas pli bongusta </w:t>
      </w:r>
      <w:r w:rsidRPr="00CF45EE">
        <w:rPr>
          <w:rFonts w:ascii="Arial Narrow" w:hAnsi="Arial Narrow"/>
          <w:b/>
          <w:bCs/>
          <w:sz w:val="20"/>
          <w:szCs w:val="20"/>
        </w:rPr>
        <w:t>ol</w:t>
      </w:r>
      <w:r w:rsidRPr="00CF45EE">
        <w:rPr>
          <w:rFonts w:ascii="Arial Narrow" w:hAnsi="Arial Narrow"/>
          <w:sz w:val="20"/>
          <w:szCs w:val="20"/>
        </w:rPr>
        <w:t xml:space="preserve"> biero (Vinho é mais saboroso do que cerveja).</w:t>
      </w:r>
    </w:p>
    <w:p w14:paraId="080C7D2C"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Inferioridade =&gt; malpli… ol</w:t>
      </w:r>
      <w:r w:rsidRPr="00CF45EE">
        <w:rPr>
          <w:rFonts w:ascii="Arial Narrow" w:hAnsi="Arial Narrow"/>
          <w:sz w:val="20"/>
          <w:szCs w:val="20"/>
        </w:rPr>
        <w:t xml:space="preserve"> (menos… do que)</w:t>
      </w:r>
      <w:r w:rsidRPr="00CF45EE">
        <w:rPr>
          <w:rFonts w:ascii="Arial Narrow" w:hAnsi="Arial Narrow"/>
          <w:sz w:val="20"/>
          <w:szCs w:val="20"/>
        </w:rPr>
        <w:br/>
        <w:t>Biero estas malpli bongusta ol vino (Cerveja é menos saboroso do que vinho).</w:t>
      </w:r>
    </w:p>
    <w:p w14:paraId="622AC431" w14:textId="77777777" w:rsidR="00F56D7F" w:rsidRPr="00CF45EE" w:rsidRDefault="00F56D7F" w:rsidP="00F56D7F">
      <w:pPr>
        <w:spacing w:before="100" w:beforeAutospacing="1" w:after="100" w:afterAutospacing="1"/>
        <w:jc w:val="center"/>
        <w:outlineLvl w:val="0"/>
        <w:rPr>
          <w:rFonts w:ascii="Arial Narrow" w:hAnsi="Arial Narrow"/>
          <w:b/>
          <w:bCs/>
          <w:kern w:val="36"/>
          <w:sz w:val="20"/>
          <w:szCs w:val="20"/>
        </w:rPr>
      </w:pPr>
      <w:r w:rsidRPr="00CF45EE">
        <w:rPr>
          <w:rFonts w:ascii="Arial Narrow" w:hAnsi="Arial Narrow"/>
          <w:b/>
          <w:bCs/>
          <w:kern w:val="36"/>
          <w:sz w:val="20"/>
          <w:szCs w:val="20"/>
        </w:rPr>
        <w:t>GRAU SUPERLATIVO</w:t>
      </w:r>
    </w:p>
    <w:p w14:paraId="1DB58962"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De superioridade</w:t>
      </w:r>
      <w:r w:rsidRPr="00CF45EE">
        <w:rPr>
          <w:rFonts w:ascii="Arial Narrow" w:hAnsi="Arial Narrow"/>
          <w:sz w:val="20"/>
          <w:szCs w:val="20"/>
        </w:rPr>
        <w:t xml:space="preserve"> =&gt; </w:t>
      </w:r>
      <w:r w:rsidRPr="00CF45EE">
        <w:rPr>
          <w:rFonts w:ascii="Arial Narrow" w:hAnsi="Arial Narrow"/>
          <w:b/>
          <w:bCs/>
          <w:sz w:val="20"/>
          <w:szCs w:val="20"/>
        </w:rPr>
        <w:t>la plej… el</w:t>
      </w:r>
      <w:r w:rsidRPr="00CF45EE">
        <w:rPr>
          <w:rFonts w:ascii="Arial Narrow" w:hAnsi="Arial Narrow"/>
          <w:sz w:val="20"/>
          <w:szCs w:val="20"/>
        </w:rPr>
        <w:t xml:space="preserve"> (o mais… de)</w:t>
      </w:r>
      <w:r w:rsidRPr="00CF45EE">
        <w:rPr>
          <w:rFonts w:ascii="Arial Narrow" w:hAnsi="Arial Narrow"/>
          <w:sz w:val="20"/>
          <w:szCs w:val="20"/>
        </w:rPr>
        <w:br/>
        <w:t>El ĉiuj ŝi estas la plej bela (De todas ela é a mais bonita).</w:t>
      </w:r>
      <w:r w:rsidRPr="00CF45EE">
        <w:rPr>
          <w:rFonts w:ascii="Arial Narrow" w:hAnsi="Arial Narrow"/>
          <w:sz w:val="20"/>
          <w:szCs w:val="20"/>
        </w:rPr>
        <w:br/>
        <w:t>Ŝi estas la plej bela el ĉiuj (Ela é a mais bonita de todas).</w:t>
      </w:r>
    </w:p>
    <w:p w14:paraId="5864388F" w14:textId="77777777" w:rsidR="00F56D7F" w:rsidRPr="00CF45EE" w:rsidRDefault="00F56D7F" w:rsidP="00F56D7F">
      <w:pPr>
        <w:spacing w:before="100" w:beforeAutospacing="1" w:after="100" w:afterAutospacing="1"/>
        <w:rPr>
          <w:rFonts w:ascii="Arial Narrow" w:hAnsi="Arial Narrow"/>
          <w:sz w:val="20"/>
          <w:szCs w:val="20"/>
        </w:rPr>
      </w:pPr>
      <w:r w:rsidRPr="00CF45EE">
        <w:rPr>
          <w:rFonts w:ascii="Arial Narrow" w:hAnsi="Arial Narrow"/>
          <w:b/>
          <w:bCs/>
          <w:sz w:val="20"/>
          <w:szCs w:val="20"/>
        </w:rPr>
        <w:t>De inferioridade</w:t>
      </w:r>
      <w:r w:rsidRPr="00CF45EE">
        <w:rPr>
          <w:rFonts w:ascii="Arial Narrow" w:hAnsi="Arial Narrow"/>
          <w:sz w:val="20"/>
          <w:szCs w:val="20"/>
        </w:rPr>
        <w:t xml:space="preserve"> =&gt; </w:t>
      </w:r>
      <w:r w:rsidRPr="00CF45EE">
        <w:rPr>
          <w:rFonts w:ascii="Arial Narrow" w:hAnsi="Arial Narrow"/>
          <w:b/>
          <w:bCs/>
          <w:sz w:val="20"/>
          <w:szCs w:val="20"/>
        </w:rPr>
        <w:t>la malplej… el</w:t>
      </w:r>
      <w:r w:rsidRPr="00CF45EE">
        <w:rPr>
          <w:rFonts w:ascii="Arial Narrow" w:hAnsi="Arial Narrow"/>
          <w:sz w:val="20"/>
          <w:szCs w:val="20"/>
        </w:rPr>
        <w:t xml:space="preserve"> (o menos… de)</w:t>
      </w:r>
      <w:r w:rsidRPr="00CF45EE">
        <w:rPr>
          <w:rFonts w:ascii="Arial Narrow" w:hAnsi="Arial Narrow"/>
          <w:sz w:val="20"/>
          <w:szCs w:val="20"/>
        </w:rPr>
        <w:br/>
        <w:t>El ĉiuj li estas la malplej inteligenta (De todos ele é o menos inteligente).</w:t>
      </w:r>
      <w:r w:rsidRPr="00CF45EE">
        <w:rPr>
          <w:rFonts w:ascii="Arial Narrow" w:hAnsi="Arial Narrow"/>
          <w:sz w:val="20"/>
          <w:szCs w:val="20"/>
        </w:rPr>
        <w:br/>
        <w:t>Li estas la malplej inteligenta el ĉiuj (Ele é o menos inteligente de todos).</w:t>
      </w:r>
    </w:p>
    <w:p w14:paraId="744A46F0" w14:textId="76C80B48" w:rsidR="007D4AC7" w:rsidRDefault="007D4AC7" w:rsidP="007D4AC7">
      <w:pPr>
        <w:pStyle w:val="NormalWeb"/>
        <w:rPr>
          <w:rFonts w:ascii="Arial Narrow" w:hAnsi="Arial Narrow"/>
          <w:sz w:val="20"/>
          <w:szCs w:val="20"/>
        </w:rPr>
        <w:sectPr w:rsidR="007D4AC7" w:rsidSect="009E4038">
          <w:type w:val="continuous"/>
          <w:pgSz w:w="12240" w:h="15840"/>
          <w:pgMar w:top="720" w:right="720" w:bottom="720" w:left="720" w:header="708" w:footer="708" w:gutter="0"/>
          <w:cols w:space="708"/>
          <w:docGrid w:linePitch="360"/>
        </w:sectPr>
      </w:pPr>
    </w:p>
    <w:p w14:paraId="1F2301AD" w14:textId="77777777" w:rsidR="00FA10FB" w:rsidRPr="00CF45EE" w:rsidRDefault="00FA10FB" w:rsidP="00FA10FB">
      <w:pPr>
        <w:jc w:val="center"/>
        <w:rPr>
          <w:rFonts w:ascii="Arial Narrow" w:hAnsi="Arial Narrow"/>
          <w:b/>
          <w:sz w:val="20"/>
          <w:szCs w:val="20"/>
        </w:rPr>
      </w:pPr>
      <w:r w:rsidRPr="00CF45EE">
        <w:rPr>
          <w:rFonts w:ascii="Arial Narrow" w:hAnsi="Arial Narrow"/>
          <w:b/>
          <w:sz w:val="20"/>
          <w:szCs w:val="20"/>
        </w:rPr>
        <w:lastRenderedPageBreak/>
        <w:t>Cxu em frases interrogativas</w:t>
      </w:r>
    </w:p>
    <w:p w14:paraId="1D040F75"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Usa-se a palavra cxu em frases interrogativas.</w:t>
      </w:r>
      <w:r w:rsidRPr="00CF45EE">
        <w:rPr>
          <w:rFonts w:ascii="Arial Narrow" w:hAnsi="Arial Narrow"/>
          <w:sz w:val="20"/>
          <w:szCs w:val="20"/>
        </w:rPr>
        <w:br/>
        <w:t>Exemplo:</w:t>
      </w:r>
    </w:p>
    <w:p w14:paraId="3FD1CB87"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 Você trabalha?</w:t>
      </w:r>
      <w:r w:rsidRPr="00CF45EE">
        <w:rPr>
          <w:rFonts w:ascii="Arial Narrow" w:hAnsi="Arial Narrow"/>
          <w:sz w:val="20"/>
          <w:szCs w:val="20"/>
        </w:rPr>
        <w:br/>
        <w:t>- Cxu vi laboras?</w:t>
      </w:r>
    </w:p>
    <w:p w14:paraId="6E79D394"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Palavras interrogativas em Esperantoskribo</w:t>
      </w:r>
    </w:p>
    <w:p w14:paraId="52B6D74A"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Cxu kiu</w:t>
      </w:r>
      <w:r w:rsidRPr="00CF45EE">
        <w:rPr>
          <w:rFonts w:ascii="Arial Narrow" w:hAnsi="Arial Narrow"/>
          <w:sz w:val="20"/>
          <w:szCs w:val="20"/>
        </w:rPr>
        <w:br/>
        <w:t>Cxu kiam</w:t>
      </w:r>
      <w:r w:rsidRPr="00CF45EE">
        <w:rPr>
          <w:rFonts w:ascii="Arial Narrow" w:hAnsi="Arial Narrow"/>
          <w:sz w:val="20"/>
          <w:szCs w:val="20"/>
        </w:rPr>
        <w:br/>
        <w:t>Cxu kie</w:t>
      </w:r>
      <w:r w:rsidRPr="00CF45EE">
        <w:rPr>
          <w:rFonts w:ascii="Arial Narrow" w:hAnsi="Arial Narrow"/>
          <w:sz w:val="20"/>
          <w:szCs w:val="20"/>
        </w:rPr>
        <w:br/>
        <w:t>Cxu kio</w:t>
      </w:r>
    </w:p>
    <w:p w14:paraId="4B6E1BE8" w14:textId="77777777" w:rsidR="00FA10FB" w:rsidRPr="00CF45EE" w:rsidRDefault="00FA10FB" w:rsidP="00FA10FB">
      <w:pPr>
        <w:jc w:val="center"/>
        <w:rPr>
          <w:rFonts w:ascii="Arial Narrow" w:hAnsi="Arial Narrow"/>
          <w:b/>
          <w:sz w:val="20"/>
          <w:szCs w:val="20"/>
        </w:rPr>
      </w:pPr>
      <w:r w:rsidRPr="00CF45EE">
        <w:rPr>
          <w:rFonts w:ascii="Arial Narrow" w:hAnsi="Arial Narrow"/>
          <w:b/>
          <w:sz w:val="20"/>
          <w:szCs w:val="20"/>
        </w:rPr>
        <w:t>Su em frases exclamativas</w:t>
      </w:r>
    </w:p>
    <w:p w14:paraId="5A316DF1"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Usa-se a palavra su em frases exclamativas.</w:t>
      </w:r>
      <w:r w:rsidRPr="00CF45EE">
        <w:rPr>
          <w:rFonts w:ascii="Arial Narrow" w:hAnsi="Arial Narrow"/>
          <w:sz w:val="20"/>
          <w:szCs w:val="20"/>
        </w:rPr>
        <w:br/>
        <w:t>Exemplos:</w:t>
      </w:r>
    </w:p>
    <w:p w14:paraId="3553AE83"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 Pare!</w:t>
      </w:r>
      <w:r w:rsidRPr="00CF45EE">
        <w:rPr>
          <w:rFonts w:ascii="Arial Narrow" w:hAnsi="Arial Narrow"/>
          <w:sz w:val="20"/>
          <w:szCs w:val="20"/>
        </w:rPr>
        <w:br/>
        <w:t>-</w:t>
      </w:r>
      <w:proofErr w:type="gramStart"/>
      <w:r w:rsidRPr="00CF45EE">
        <w:rPr>
          <w:rFonts w:ascii="Arial Narrow" w:hAnsi="Arial Narrow"/>
          <w:sz w:val="20"/>
          <w:szCs w:val="20"/>
        </w:rPr>
        <w:t xml:space="preserve">  </w:t>
      </w:r>
      <w:proofErr w:type="gramEnd"/>
      <w:r w:rsidRPr="00CF45EE">
        <w:rPr>
          <w:rFonts w:ascii="Arial Narrow" w:hAnsi="Arial Narrow"/>
          <w:sz w:val="20"/>
          <w:szCs w:val="20"/>
        </w:rPr>
        <w:t>Su havas!</w:t>
      </w:r>
    </w:p>
    <w:p w14:paraId="7804FE9B" w14:textId="77777777" w:rsidR="00FA10FB" w:rsidRPr="00CF45EE" w:rsidRDefault="00FA10FB" w:rsidP="00FA10FB">
      <w:pPr>
        <w:pStyle w:val="Ttulo1"/>
        <w:jc w:val="center"/>
        <w:rPr>
          <w:rFonts w:ascii="Arial Narrow" w:hAnsi="Arial Narrow"/>
          <w:sz w:val="20"/>
          <w:szCs w:val="20"/>
        </w:rPr>
      </w:pPr>
      <w:r w:rsidRPr="00CF45EE">
        <w:rPr>
          <w:rFonts w:ascii="Arial Narrow" w:hAnsi="Arial Narrow"/>
          <w:sz w:val="20"/>
          <w:szCs w:val="20"/>
        </w:rPr>
        <w:t>INTERJEIÇÕES</w:t>
      </w:r>
    </w:p>
    <w:p w14:paraId="72A881A2" w14:textId="77777777" w:rsidR="00FA10FB" w:rsidRPr="00CF45EE" w:rsidRDefault="00FA10FB" w:rsidP="00FA10FB">
      <w:pPr>
        <w:pStyle w:val="NormalWeb"/>
        <w:rPr>
          <w:rFonts w:ascii="Arial Narrow" w:hAnsi="Arial Narrow"/>
          <w:sz w:val="20"/>
          <w:szCs w:val="20"/>
        </w:rPr>
      </w:pPr>
      <w:r w:rsidRPr="00CF45EE">
        <w:rPr>
          <w:rFonts w:ascii="Arial Narrow" w:hAnsi="Arial Narrow"/>
          <w:sz w:val="20"/>
          <w:szCs w:val="20"/>
        </w:rPr>
        <w:t>São palavras exclamativas que servem para expressar emoções súbitas: Ai! Bis! Hem! Etc… Eis algumas interjeições mais usuais em Esperanto:</w:t>
      </w:r>
    </w:p>
    <w:p w14:paraId="45821179" w14:textId="77777777" w:rsidR="00FA10FB" w:rsidRPr="00CF45EE" w:rsidRDefault="00FA10FB" w:rsidP="00FA10FB">
      <w:pPr>
        <w:pStyle w:val="NormalWeb"/>
        <w:rPr>
          <w:rFonts w:ascii="Arial Narrow" w:hAnsi="Arial Narrow"/>
          <w:sz w:val="20"/>
          <w:szCs w:val="20"/>
        </w:rPr>
      </w:pPr>
      <w:r w:rsidRPr="00CF45EE">
        <w:rPr>
          <w:rFonts w:ascii="Arial Narrow" w:hAnsi="Arial Narrow"/>
          <w:sz w:val="20"/>
          <w:szCs w:val="20"/>
        </w:rPr>
        <w:t>adiaŭ! (adeus0</w:t>
      </w:r>
      <w:r w:rsidRPr="00CF45EE">
        <w:rPr>
          <w:rFonts w:ascii="Arial Narrow" w:hAnsi="Arial Narrow"/>
          <w:sz w:val="20"/>
          <w:szCs w:val="20"/>
        </w:rPr>
        <w:br/>
        <w:t>for! (fora)</w:t>
      </w:r>
      <w:r w:rsidRPr="00CF45EE">
        <w:rPr>
          <w:rFonts w:ascii="Arial Narrow" w:hAnsi="Arial Narrow"/>
          <w:sz w:val="20"/>
          <w:szCs w:val="20"/>
        </w:rPr>
        <w:br/>
        <w:t>ho! (oh)</w:t>
      </w:r>
      <w:r w:rsidRPr="00CF45EE">
        <w:rPr>
          <w:rFonts w:ascii="Arial Narrow" w:hAnsi="Arial Narrow"/>
          <w:sz w:val="20"/>
          <w:szCs w:val="20"/>
        </w:rPr>
        <w:br/>
        <w:t>ve! (que desgraça)</w:t>
      </w:r>
      <w:r w:rsidRPr="00CF45EE">
        <w:rPr>
          <w:rFonts w:ascii="Arial Narrow" w:hAnsi="Arial Narrow"/>
          <w:sz w:val="20"/>
          <w:szCs w:val="20"/>
        </w:rPr>
        <w:br/>
        <w:t>aj! (ai)</w:t>
      </w:r>
      <w:r w:rsidRPr="00CF45EE">
        <w:rPr>
          <w:rFonts w:ascii="Arial Narrow" w:hAnsi="Arial Narrow"/>
          <w:sz w:val="20"/>
          <w:szCs w:val="20"/>
        </w:rPr>
        <w:br/>
        <w:t>ha! (ah)</w:t>
      </w:r>
      <w:r w:rsidRPr="00CF45EE">
        <w:rPr>
          <w:rFonts w:ascii="Arial Narrow" w:hAnsi="Arial Narrow"/>
          <w:sz w:val="20"/>
          <w:szCs w:val="20"/>
        </w:rPr>
        <w:br/>
        <w:t>hura! (hurra)</w:t>
      </w:r>
      <w:r w:rsidRPr="00CF45EE">
        <w:rPr>
          <w:rFonts w:ascii="Arial Narrow" w:hAnsi="Arial Narrow"/>
          <w:sz w:val="20"/>
          <w:szCs w:val="20"/>
        </w:rPr>
        <w:br/>
        <w:t>ha lo! (alô)</w:t>
      </w:r>
      <w:r w:rsidRPr="00CF45EE">
        <w:rPr>
          <w:rFonts w:ascii="Arial Narrow" w:hAnsi="Arial Narrow"/>
          <w:sz w:val="20"/>
          <w:szCs w:val="20"/>
        </w:rPr>
        <w:br/>
        <w:t>bis! (bis)</w:t>
      </w:r>
      <w:r w:rsidRPr="00CF45EE">
        <w:rPr>
          <w:rFonts w:ascii="Arial Narrow" w:hAnsi="Arial Narrow"/>
          <w:sz w:val="20"/>
          <w:szCs w:val="20"/>
        </w:rPr>
        <w:br/>
        <w:t>he! (ei)</w:t>
      </w:r>
      <w:r w:rsidRPr="00CF45EE">
        <w:rPr>
          <w:rFonts w:ascii="Arial Narrow" w:hAnsi="Arial Narrow"/>
          <w:sz w:val="20"/>
          <w:szCs w:val="20"/>
        </w:rPr>
        <w:br/>
        <w:t>nu! (então)</w:t>
      </w:r>
      <w:r w:rsidRPr="00CF45EE">
        <w:rPr>
          <w:rFonts w:ascii="Arial Narrow" w:hAnsi="Arial Narrow"/>
          <w:sz w:val="20"/>
          <w:szCs w:val="20"/>
        </w:rPr>
        <w:br/>
        <w:t>amen! (amém)</w:t>
      </w:r>
      <w:r w:rsidRPr="00CF45EE">
        <w:rPr>
          <w:rFonts w:ascii="Arial Narrow" w:hAnsi="Arial Narrow"/>
          <w:sz w:val="20"/>
          <w:szCs w:val="20"/>
        </w:rPr>
        <w:br/>
        <w:t>miaŭ! (miau)</w:t>
      </w:r>
    </w:p>
    <w:p w14:paraId="29E51EE8" w14:textId="77777777" w:rsidR="00FA10FB" w:rsidRPr="00CF45EE" w:rsidRDefault="00FA10FB" w:rsidP="00FA10FB">
      <w:pPr>
        <w:pStyle w:val="NormalWeb"/>
        <w:rPr>
          <w:rFonts w:ascii="Arial Narrow" w:hAnsi="Arial Narrow"/>
          <w:sz w:val="20"/>
          <w:szCs w:val="20"/>
        </w:rPr>
      </w:pPr>
      <w:r w:rsidRPr="00CF45EE">
        <w:rPr>
          <w:rFonts w:ascii="Arial Narrow" w:hAnsi="Arial Narrow"/>
          <w:sz w:val="20"/>
          <w:szCs w:val="20"/>
        </w:rPr>
        <w:t>Também existem palavras de outras categorias que funcionam como se fossem interjeições: atentu! (cuidado), antaŭen! (avante), bonege! (ótimo), dankon! (obrigado), jen! (olhe), helpon! (socorro), saluton! (oi), silentu! (silêncio) etc.</w:t>
      </w:r>
    </w:p>
    <w:p w14:paraId="55DF7CDA"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CONJUNÇÕES</w:t>
      </w:r>
    </w:p>
    <w:p w14:paraId="79C5977A"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São palavras que servem para ligar orações: Eu espero que você venha amanhã. Se não chover, irei até sua casa.</w:t>
      </w:r>
    </w:p>
    <w:p w14:paraId="2C510CD2"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São as seguintes as conjunções em esperanto:</w:t>
      </w:r>
    </w:p>
    <w:p w14:paraId="3C65A48A"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apenaŭ (logo que)</w:t>
      </w:r>
      <w:r w:rsidRPr="00CF45EE">
        <w:rPr>
          <w:rFonts w:ascii="Arial Narrow" w:eastAsia="Times New Roman" w:hAnsi="Arial Narrow"/>
          <w:sz w:val="20"/>
          <w:szCs w:val="20"/>
          <w:lang w:eastAsia="pt-BR"/>
        </w:rPr>
        <w:br/>
        <w:t>ĉar (porque)</w:t>
      </w:r>
      <w:r w:rsidRPr="00CF45EE">
        <w:rPr>
          <w:rFonts w:ascii="Arial Narrow" w:eastAsia="Times New Roman" w:hAnsi="Arial Narrow"/>
          <w:sz w:val="20"/>
          <w:szCs w:val="20"/>
          <w:lang w:eastAsia="pt-BR"/>
        </w:rPr>
        <w:br/>
        <w:t>ĉu… ĉu (quer… quer ou seja… seja)</w:t>
      </w:r>
      <w:r w:rsidRPr="00CF45EE">
        <w:rPr>
          <w:rFonts w:ascii="Arial Narrow" w:eastAsia="Times New Roman" w:hAnsi="Arial Narrow"/>
          <w:sz w:val="20"/>
          <w:szCs w:val="20"/>
          <w:lang w:eastAsia="pt-BR"/>
        </w:rPr>
        <w:br/>
        <w:t>dum (enquanto)</w:t>
      </w:r>
      <w:r w:rsidRPr="00CF45EE">
        <w:rPr>
          <w:rFonts w:ascii="Arial Narrow" w:eastAsia="Times New Roman" w:hAnsi="Arial Narrow"/>
          <w:sz w:val="20"/>
          <w:szCs w:val="20"/>
          <w:lang w:eastAsia="pt-BR"/>
        </w:rPr>
        <w:br/>
        <w:t>kaj (e)</w:t>
      </w:r>
      <w:r w:rsidRPr="00CF45EE">
        <w:rPr>
          <w:rFonts w:ascii="Arial Narrow" w:eastAsia="Times New Roman" w:hAnsi="Arial Narrow"/>
          <w:sz w:val="20"/>
          <w:szCs w:val="20"/>
          <w:lang w:eastAsia="pt-BR"/>
        </w:rPr>
        <w:br/>
        <w:t>kvankam (embora)</w:t>
      </w:r>
      <w:r w:rsidRPr="00CF45EE">
        <w:rPr>
          <w:rFonts w:ascii="Arial Narrow" w:eastAsia="Times New Roman" w:hAnsi="Arial Narrow"/>
          <w:sz w:val="20"/>
          <w:szCs w:val="20"/>
          <w:lang w:eastAsia="pt-BR"/>
        </w:rPr>
        <w:br/>
        <w:t>nek (nem)</w:t>
      </w:r>
      <w:r w:rsidRPr="00CF45EE">
        <w:rPr>
          <w:rFonts w:ascii="Arial Narrow" w:eastAsia="Times New Roman" w:hAnsi="Arial Narrow"/>
          <w:sz w:val="20"/>
          <w:szCs w:val="20"/>
          <w:lang w:eastAsia="pt-BR"/>
        </w:rPr>
        <w:br/>
        <w:t>ol (do que)</w:t>
      </w:r>
      <w:r w:rsidRPr="00CF45EE">
        <w:rPr>
          <w:rFonts w:ascii="Arial Narrow" w:eastAsia="Times New Roman" w:hAnsi="Arial Narrow"/>
          <w:sz w:val="20"/>
          <w:szCs w:val="20"/>
          <w:lang w:eastAsia="pt-BR"/>
        </w:rPr>
        <w:br/>
        <w:t>sed (mas)</w:t>
      </w:r>
      <w:r w:rsidRPr="00CF45EE">
        <w:rPr>
          <w:rFonts w:ascii="Arial Narrow" w:eastAsia="Times New Roman" w:hAnsi="Arial Narrow"/>
          <w:sz w:val="20"/>
          <w:szCs w:val="20"/>
          <w:lang w:eastAsia="pt-BR"/>
        </w:rPr>
        <w:br/>
        <w:t>aŭ (ou)</w:t>
      </w:r>
      <w:r w:rsidRPr="00CF45EE">
        <w:rPr>
          <w:rFonts w:ascii="Arial Narrow" w:eastAsia="Times New Roman" w:hAnsi="Arial Narrow"/>
          <w:sz w:val="20"/>
          <w:szCs w:val="20"/>
          <w:lang w:eastAsia="pt-BR"/>
        </w:rPr>
        <w:br/>
        <w:t>ĉu (se = conjunção integrante)</w:t>
      </w:r>
      <w:r w:rsidRPr="00CF45EE">
        <w:rPr>
          <w:rFonts w:ascii="Arial Narrow" w:eastAsia="Times New Roman" w:hAnsi="Arial Narrow"/>
          <w:sz w:val="20"/>
          <w:szCs w:val="20"/>
          <w:lang w:eastAsia="pt-BR"/>
        </w:rPr>
        <w:br/>
        <w:t>do (então, pois)</w:t>
      </w:r>
      <w:r w:rsidRPr="00CF45EE">
        <w:rPr>
          <w:rFonts w:ascii="Arial Narrow" w:eastAsia="Times New Roman" w:hAnsi="Arial Narrow"/>
          <w:sz w:val="20"/>
          <w:szCs w:val="20"/>
          <w:lang w:eastAsia="pt-BR"/>
        </w:rPr>
        <w:br/>
        <w:t>ĝis (até)</w:t>
      </w:r>
      <w:r w:rsidRPr="00CF45EE">
        <w:rPr>
          <w:rFonts w:ascii="Arial Narrow" w:eastAsia="Times New Roman" w:hAnsi="Arial Narrow"/>
          <w:sz w:val="20"/>
          <w:szCs w:val="20"/>
          <w:lang w:eastAsia="pt-BR"/>
        </w:rPr>
        <w:br/>
        <w:t>ke (que)</w:t>
      </w:r>
      <w:r w:rsidRPr="00CF45EE">
        <w:rPr>
          <w:rFonts w:ascii="Arial Narrow" w:eastAsia="Times New Roman" w:hAnsi="Arial Narrow"/>
          <w:sz w:val="20"/>
          <w:szCs w:val="20"/>
          <w:lang w:eastAsia="pt-BR"/>
        </w:rPr>
        <w:br/>
      </w:r>
      <w:r w:rsidRPr="00CF45EE">
        <w:rPr>
          <w:rFonts w:ascii="Arial Narrow" w:eastAsia="Times New Roman" w:hAnsi="Arial Narrow"/>
          <w:sz w:val="20"/>
          <w:szCs w:val="20"/>
          <w:lang w:eastAsia="pt-BR"/>
        </w:rPr>
        <w:lastRenderedPageBreak/>
        <w:t>kvazaŭ (como que)</w:t>
      </w:r>
      <w:r w:rsidRPr="00CF45EE">
        <w:rPr>
          <w:rFonts w:ascii="Arial Narrow" w:eastAsia="Times New Roman" w:hAnsi="Arial Narrow"/>
          <w:sz w:val="20"/>
          <w:szCs w:val="20"/>
          <w:lang w:eastAsia="pt-BR"/>
        </w:rPr>
        <w:br/>
        <w:t>nu (ora)</w:t>
      </w:r>
      <w:r w:rsidRPr="00CF45EE">
        <w:rPr>
          <w:rFonts w:ascii="Arial Narrow" w:eastAsia="Times New Roman" w:hAnsi="Arial Narrow"/>
          <w:sz w:val="20"/>
          <w:szCs w:val="20"/>
          <w:lang w:eastAsia="pt-BR"/>
        </w:rPr>
        <w:br/>
        <w:t>se (se = conjunção condicional)</w:t>
      </w:r>
      <w:r w:rsidRPr="00CF45EE">
        <w:rPr>
          <w:rFonts w:ascii="Arial Narrow" w:eastAsia="Times New Roman" w:hAnsi="Arial Narrow"/>
          <w:sz w:val="20"/>
          <w:szCs w:val="20"/>
          <w:lang w:eastAsia="pt-BR"/>
        </w:rPr>
        <w:br/>
        <w:t>tamen (entretanto)</w:t>
      </w:r>
    </w:p>
    <w:p w14:paraId="22660A37" w14:textId="77777777" w:rsidR="00FA10FB" w:rsidRPr="00CF45EE" w:rsidRDefault="00FA10FB" w:rsidP="00FA10FB">
      <w:pPr>
        <w:spacing w:before="100" w:beforeAutospacing="1" w:after="100" w:afterAutospacing="1"/>
        <w:jc w:val="center"/>
        <w:outlineLvl w:val="0"/>
        <w:rPr>
          <w:rFonts w:ascii="Arial Narrow" w:eastAsia="Times New Roman" w:hAnsi="Arial Narrow"/>
          <w:b/>
          <w:bCs/>
          <w:kern w:val="36"/>
          <w:sz w:val="20"/>
          <w:szCs w:val="20"/>
          <w:lang w:eastAsia="pt-BR"/>
        </w:rPr>
      </w:pPr>
      <w:r w:rsidRPr="00CF45EE">
        <w:rPr>
          <w:rFonts w:ascii="Arial Narrow" w:eastAsia="Times New Roman" w:hAnsi="Arial Narrow"/>
          <w:b/>
          <w:bCs/>
          <w:kern w:val="36"/>
          <w:sz w:val="20"/>
          <w:szCs w:val="20"/>
          <w:lang w:eastAsia="pt-BR"/>
        </w:rPr>
        <w:t>ADVÉRBIOS</w:t>
      </w:r>
    </w:p>
    <w:p w14:paraId="3FA2AFC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Advérbio é a palavra invariável que modifica um verbo, um adjetivo ou um outro advérbio, exprimindo determinada circunstância (de lugar, de tempo, de modo etc.) Exemplos: Falar mal ela é muito bonita. Ele escreve muito mal.</w:t>
      </w:r>
    </w:p>
    <w:p w14:paraId="5F3E504A"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Em Esperanto, existem dois tipos de advérbio: os primitivos e os derivados. São os seguintes os advérbios primitivos:</w:t>
      </w:r>
    </w:p>
    <w:p w14:paraId="749B0F6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ajn (quer que [seja])</w:t>
      </w:r>
      <w:r w:rsidRPr="00CF45EE">
        <w:rPr>
          <w:rFonts w:ascii="Arial Narrow" w:eastAsia="Times New Roman" w:hAnsi="Arial Narrow"/>
          <w:sz w:val="20"/>
          <w:szCs w:val="20"/>
          <w:lang w:eastAsia="pt-BR"/>
        </w:rPr>
        <w:br/>
        <w:t>ankaŭ (também)</w:t>
      </w:r>
      <w:r w:rsidRPr="00CF45EE">
        <w:rPr>
          <w:rFonts w:ascii="Arial Narrow" w:eastAsia="Times New Roman" w:hAnsi="Arial Narrow"/>
          <w:sz w:val="20"/>
          <w:szCs w:val="20"/>
          <w:lang w:eastAsia="pt-BR"/>
        </w:rPr>
        <w:br/>
        <w:t>apenaŭ (mal, apenas)</w:t>
      </w:r>
      <w:r w:rsidRPr="00CF45EE">
        <w:rPr>
          <w:rFonts w:ascii="Arial Narrow" w:eastAsia="Times New Roman" w:hAnsi="Arial Narrow"/>
          <w:sz w:val="20"/>
          <w:szCs w:val="20"/>
          <w:lang w:eastAsia="pt-BR"/>
        </w:rPr>
        <w:br/>
        <w:t>ĉi (aproximação)</w:t>
      </w:r>
      <w:r w:rsidRPr="00CF45EE">
        <w:rPr>
          <w:rFonts w:ascii="Arial Narrow" w:eastAsia="Times New Roman" w:hAnsi="Arial Narrow"/>
          <w:sz w:val="20"/>
          <w:szCs w:val="20"/>
          <w:lang w:eastAsia="pt-BR"/>
        </w:rPr>
        <w:br/>
        <w:t>eĉ (até mesmo)</w:t>
      </w:r>
      <w:r w:rsidRPr="00CF45EE">
        <w:rPr>
          <w:rFonts w:ascii="Arial Narrow" w:eastAsia="Times New Roman" w:hAnsi="Arial Narrow"/>
          <w:sz w:val="20"/>
          <w:szCs w:val="20"/>
          <w:lang w:eastAsia="pt-BR"/>
        </w:rPr>
        <w:br/>
        <w:t>hieraŭ (ontem)</w:t>
      </w:r>
      <w:r w:rsidRPr="00CF45EE">
        <w:rPr>
          <w:rFonts w:ascii="Arial Narrow" w:eastAsia="Times New Roman" w:hAnsi="Arial Narrow"/>
          <w:sz w:val="20"/>
          <w:szCs w:val="20"/>
          <w:lang w:eastAsia="pt-BR"/>
        </w:rPr>
        <w:br/>
        <w:t>ja (de fato)</w:t>
      </w:r>
      <w:r w:rsidRPr="00CF45EE">
        <w:rPr>
          <w:rFonts w:ascii="Arial Narrow" w:eastAsia="Times New Roman" w:hAnsi="Arial Narrow"/>
          <w:sz w:val="20"/>
          <w:szCs w:val="20"/>
          <w:lang w:eastAsia="pt-BR"/>
        </w:rPr>
        <w:br/>
        <w:t>jen (eis, eis aqui)</w:t>
      </w:r>
      <w:r w:rsidRPr="00CF45EE">
        <w:rPr>
          <w:rFonts w:ascii="Arial Narrow" w:eastAsia="Times New Roman" w:hAnsi="Arial Narrow"/>
          <w:sz w:val="20"/>
          <w:szCs w:val="20"/>
          <w:lang w:eastAsia="pt-BR"/>
        </w:rPr>
        <w:br/>
        <w:t>ju… des (quanto… tanto)</w:t>
      </w:r>
      <w:r w:rsidRPr="00CF45EE">
        <w:rPr>
          <w:rFonts w:ascii="Arial Narrow" w:eastAsia="Times New Roman" w:hAnsi="Arial Narrow"/>
          <w:sz w:val="20"/>
          <w:szCs w:val="20"/>
          <w:lang w:eastAsia="pt-BR"/>
        </w:rPr>
        <w:br/>
        <w:t>kvazaŭ (como que)</w:t>
      </w:r>
      <w:r w:rsidRPr="00CF45EE">
        <w:rPr>
          <w:rFonts w:ascii="Arial Narrow" w:eastAsia="Times New Roman" w:hAnsi="Arial Narrow"/>
          <w:sz w:val="20"/>
          <w:szCs w:val="20"/>
          <w:lang w:eastAsia="pt-BR"/>
        </w:rPr>
        <w:br/>
        <w:t>nun (agora)</w:t>
      </w:r>
      <w:r w:rsidRPr="00CF45EE">
        <w:rPr>
          <w:rFonts w:ascii="Arial Narrow" w:eastAsia="Times New Roman" w:hAnsi="Arial Narrow"/>
          <w:sz w:val="20"/>
          <w:szCs w:val="20"/>
          <w:lang w:eastAsia="pt-BR"/>
        </w:rPr>
        <w:br/>
        <w:t>ne (não)</w:t>
      </w:r>
      <w:r w:rsidRPr="00CF45EE">
        <w:rPr>
          <w:rFonts w:ascii="Arial Narrow" w:eastAsia="Times New Roman" w:hAnsi="Arial Narrow"/>
          <w:sz w:val="20"/>
          <w:szCs w:val="20"/>
          <w:lang w:eastAsia="pt-BR"/>
        </w:rPr>
        <w:br/>
        <w:t>pli (mais)</w:t>
      </w:r>
      <w:r w:rsidRPr="00CF45EE">
        <w:rPr>
          <w:rFonts w:ascii="Arial Narrow" w:eastAsia="Times New Roman" w:hAnsi="Arial Narrow"/>
          <w:sz w:val="20"/>
          <w:szCs w:val="20"/>
          <w:lang w:eastAsia="pt-BR"/>
        </w:rPr>
        <w:br/>
        <w:t>plu (mais = duração)</w:t>
      </w:r>
      <w:r w:rsidRPr="00CF45EE">
        <w:rPr>
          <w:rFonts w:ascii="Arial Narrow" w:eastAsia="Times New Roman" w:hAnsi="Arial Narrow"/>
          <w:sz w:val="20"/>
          <w:szCs w:val="20"/>
          <w:lang w:eastAsia="pt-BR"/>
        </w:rPr>
        <w:br/>
        <w:t>preskaŭ (quase)</w:t>
      </w:r>
      <w:r w:rsidRPr="00CF45EE">
        <w:rPr>
          <w:rFonts w:ascii="Arial Narrow" w:eastAsia="Times New Roman" w:hAnsi="Arial Narrow"/>
          <w:sz w:val="20"/>
          <w:szCs w:val="20"/>
          <w:lang w:eastAsia="pt-BR"/>
        </w:rPr>
        <w:br/>
        <w:t>tuj (logo)</w:t>
      </w:r>
      <w:r w:rsidRPr="00CF45EE">
        <w:rPr>
          <w:rFonts w:ascii="Arial Narrow" w:eastAsia="Times New Roman" w:hAnsi="Arial Narrow"/>
          <w:sz w:val="20"/>
          <w:szCs w:val="20"/>
          <w:lang w:eastAsia="pt-BR"/>
        </w:rPr>
        <w:br/>
        <w:t>almenaŭ (ao menos)</w:t>
      </w:r>
      <w:r w:rsidRPr="00CF45EE">
        <w:rPr>
          <w:rFonts w:ascii="Arial Narrow" w:eastAsia="Times New Roman" w:hAnsi="Arial Narrow"/>
          <w:sz w:val="20"/>
          <w:szCs w:val="20"/>
          <w:lang w:eastAsia="pt-BR"/>
        </w:rPr>
        <w:br/>
        <w:t>ankoraŭ (ainda)</w:t>
      </w:r>
      <w:r w:rsidRPr="00CF45EE">
        <w:rPr>
          <w:rFonts w:ascii="Arial Narrow" w:eastAsia="Times New Roman" w:hAnsi="Arial Narrow"/>
          <w:sz w:val="20"/>
          <w:szCs w:val="20"/>
          <w:lang w:eastAsia="pt-BR"/>
        </w:rPr>
        <w:br/>
        <w:t>baldaŭ (em breve, logo)</w:t>
      </w:r>
      <w:r w:rsidRPr="00CF45EE">
        <w:rPr>
          <w:rFonts w:ascii="Arial Narrow" w:eastAsia="Times New Roman" w:hAnsi="Arial Narrow"/>
          <w:sz w:val="20"/>
          <w:szCs w:val="20"/>
          <w:lang w:eastAsia="pt-BR"/>
        </w:rPr>
        <w:br/>
        <w:t>do (então)</w:t>
      </w:r>
      <w:r w:rsidRPr="00CF45EE">
        <w:rPr>
          <w:rFonts w:ascii="Arial Narrow" w:eastAsia="Times New Roman" w:hAnsi="Arial Narrow"/>
          <w:sz w:val="20"/>
          <w:szCs w:val="20"/>
          <w:lang w:eastAsia="pt-BR"/>
        </w:rPr>
        <w:br/>
        <w:t>for (longe, distante)</w:t>
      </w:r>
      <w:r w:rsidRPr="00CF45EE">
        <w:rPr>
          <w:rFonts w:ascii="Arial Narrow" w:eastAsia="Times New Roman" w:hAnsi="Arial Narrow"/>
          <w:sz w:val="20"/>
          <w:szCs w:val="20"/>
          <w:lang w:eastAsia="pt-BR"/>
        </w:rPr>
        <w:br/>
        <w:t>hodiaŭ (hoje)</w:t>
      </w:r>
      <w:r w:rsidRPr="00CF45EE">
        <w:rPr>
          <w:rFonts w:ascii="Arial Narrow" w:eastAsia="Times New Roman" w:hAnsi="Arial Narrow"/>
          <w:sz w:val="20"/>
          <w:szCs w:val="20"/>
          <w:lang w:eastAsia="pt-BR"/>
        </w:rPr>
        <w:br/>
        <w:t>jam (já)</w:t>
      </w:r>
      <w:r w:rsidRPr="00CF45EE">
        <w:rPr>
          <w:rFonts w:ascii="Arial Narrow" w:eastAsia="Times New Roman" w:hAnsi="Arial Narrow"/>
          <w:sz w:val="20"/>
          <w:szCs w:val="20"/>
          <w:lang w:eastAsia="pt-BR"/>
        </w:rPr>
        <w:br/>
        <w:t>jes (sim)</w:t>
      </w:r>
      <w:r w:rsidRPr="00CF45EE">
        <w:rPr>
          <w:rFonts w:ascii="Arial Narrow" w:eastAsia="Times New Roman" w:hAnsi="Arial Narrow"/>
          <w:sz w:val="20"/>
          <w:szCs w:val="20"/>
          <w:lang w:eastAsia="pt-BR"/>
        </w:rPr>
        <w:br/>
        <w:t>ĵus (agora mesmo)</w:t>
      </w:r>
      <w:r w:rsidRPr="00CF45EE">
        <w:rPr>
          <w:rFonts w:ascii="Arial Narrow" w:eastAsia="Times New Roman" w:hAnsi="Arial Narrow"/>
          <w:sz w:val="20"/>
          <w:szCs w:val="20"/>
          <w:lang w:eastAsia="pt-BR"/>
        </w:rPr>
        <w:br/>
        <w:t>mem (mesmo)</w:t>
      </w:r>
      <w:r w:rsidRPr="00CF45EE">
        <w:rPr>
          <w:rFonts w:ascii="Arial Narrow" w:eastAsia="Times New Roman" w:hAnsi="Arial Narrow"/>
          <w:sz w:val="20"/>
          <w:szCs w:val="20"/>
          <w:lang w:eastAsia="pt-BR"/>
        </w:rPr>
        <w:br/>
        <w:t>morgaŭ (amanhã)</w:t>
      </w:r>
      <w:r w:rsidRPr="00CF45EE">
        <w:rPr>
          <w:rFonts w:ascii="Arial Narrow" w:eastAsia="Times New Roman" w:hAnsi="Arial Narrow"/>
          <w:sz w:val="20"/>
          <w:szCs w:val="20"/>
          <w:lang w:eastAsia="pt-BR"/>
        </w:rPr>
        <w:br/>
        <w:t>nur (somente)</w:t>
      </w:r>
      <w:r w:rsidRPr="00CF45EE">
        <w:rPr>
          <w:rFonts w:ascii="Arial Narrow" w:eastAsia="Times New Roman" w:hAnsi="Arial Narrow"/>
          <w:sz w:val="20"/>
          <w:szCs w:val="20"/>
          <w:lang w:eastAsia="pt-BR"/>
        </w:rPr>
        <w:br/>
        <w:t>plej (mais)</w:t>
      </w:r>
      <w:r w:rsidRPr="00CF45EE">
        <w:rPr>
          <w:rFonts w:ascii="Arial Narrow" w:eastAsia="Times New Roman" w:hAnsi="Arial Narrow"/>
          <w:sz w:val="20"/>
          <w:szCs w:val="20"/>
          <w:lang w:eastAsia="pt-BR"/>
        </w:rPr>
        <w:br/>
        <w:t>tro (demasiado)</w:t>
      </w:r>
      <w:r w:rsidRPr="00CF45EE">
        <w:rPr>
          <w:rFonts w:ascii="Arial Narrow" w:eastAsia="Times New Roman" w:hAnsi="Arial Narrow"/>
          <w:sz w:val="20"/>
          <w:szCs w:val="20"/>
          <w:lang w:eastAsia="pt-BR"/>
        </w:rPr>
        <w:br/>
        <w:t>tre (muito = intensidade)</w:t>
      </w:r>
    </w:p>
    <w:p w14:paraId="7BAAF187"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O advérbio, em Esperanto, geralmente antecede a palavra que quer enfatizar:</w:t>
      </w:r>
    </w:p>
    <w:p w14:paraId="6800C5D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Mi tagmanĝos kun ŝi (Eu almoçarei com ela).</w:t>
      </w:r>
      <w:r w:rsidRPr="00CF45EE">
        <w:rPr>
          <w:rFonts w:ascii="Arial Narrow" w:eastAsia="Times New Roman" w:hAnsi="Arial Narrow"/>
          <w:sz w:val="20"/>
          <w:szCs w:val="20"/>
          <w:lang w:eastAsia="pt-BR"/>
        </w:rPr>
        <w:br/>
        <w:t>Nur mi tagmanĝos kun ŝi (Somente eu [e não outra pessoa] almoçarei com ela).</w:t>
      </w:r>
      <w:r w:rsidRPr="00CF45EE">
        <w:rPr>
          <w:rFonts w:ascii="Arial Narrow" w:eastAsia="Times New Roman" w:hAnsi="Arial Narrow"/>
          <w:sz w:val="20"/>
          <w:szCs w:val="20"/>
          <w:lang w:eastAsia="pt-BR"/>
        </w:rPr>
        <w:br/>
        <w:t>Mi nur tagmanĝos nur ŝi (Almoçarei somente com ela – e não com outra pessoa).</w:t>
      </w:r>
    </w:p>
    <w:p w14:paraId="00B2EEC7"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Finalmente, cabe relembrar que os advérbios derivados são palavras de outras categorias que se transformaram em advérbios e são identificados pela terminação (e):</w:t>
      </w:r>
    </w:p>
    <w:p w14:paraId="6B7EECB5"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mateno (manhã) – matene (de manhã); bona (bom) – bone (bem)</w:t>
      </w:r>
    </w:p>
    <w:p w14:paraId="7F4BC03B" w14:textId="77777777" w:rsidR="00FA10FB" w:rsidRPr="00CF45EE" w:rsidRDefault="00FA10FB" w:rsidP="00FA10FB">
      <w:pPr>
        <w:spacing w:before="100" w:beforeAutospacing="1" w:after="100" w:afterAutospacing="1"/>
        <w:jc w:val="center"/>
        <w:outlineLvl w:val="0"/>
        <w:rPr>
          <w:rFonts w:ascii="Arial Narrow" w:eastAsia="Times New Roman" w:hAnsi="Arial Narrow"/>
          <w:b/>
          <w:bCs/>
          <w:kern w:val="36"/>
          <w:sz w:val="20"/>
          <w:szCs w:val="20"/>
          <w:lang w:eastAsia="pt-BR"/>
        </w:rPr>
      </w:pPr>
      <w:r w:rsidRPr="00CF45EE">
        <w:rPr>
          <w:rFonts w:ascii="Arial Narrow" w:eastAsia="Times New Roman" w:hAnsi="Arial Narrow"/>
          <w:b/>
          <w:bCs/>
          <w:kern w:val="36"/>
          <w:sz w:val="20"/>
          <w:szCs w:val="20"/>
          <w:lang w:eastAsia="pt-BR"/>
        </w:rPr>
        <w:t>PREPOSIÇÕES</w:t>
      </w:r>
    </w:p>
    <w:p w14:paraId="181A9325"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lastRenderedPageBreak/>
        <w:t>A preposição é uma palavra que estabelece uma relação entre duas palavras: Livro de Pedro. Vou a Roma. Estive com Maria. É necessário esclarecer, entretanto, que o uso das preposições, em Esperanto, difere, em alguns casos, das línguas nacionais. Assim, em português, diz-se: “Viajarei com (em companhia de) minha esposa”, mas também “Escrevo com (por meio de lápis”. Em ambas as frases, usa-se a preposição “com”. Já em Esperanto, serão usadas duas preposições distintas: “Mi vojaĝo kun mia dezino”, mas “Mi skribas per krajono”.</w:t>
      </w:r>
    </w:p>
    <w:p w14:paraId="4E8BA1B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Outros exemplos; “O livro de Pedro”, isto é, “pertencente a Pedro” (em Esperanto: “La libro de Petro”). “Viajarei de avião”, isto é, “por meio do avião” (em Esperanto: “Mi vojaĝos per aviadilo”). “O livro está na mesa”, isto é, “sobre a mesa” (em Esperanto: “La libro estas sur la tablo”). Mas, “O Livro está na gaveta”, ou seja, “dentro da gaveta” (em Esperanto: “La libro esttas em la tirkesto”). Veja, então, algumas preposições em Esperanto:</w:t>
      </w:r>
    </w:p>
    <w:p w14:paraId="5DC80149"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Al =&gt; a, para (em direção a): Mi iras al la urbocentro (Vou ao centro da cidade).</w:t>
      </w:r>
    </w:p>
    <w:p w14:paraId="5CE62782"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Anstataŭ =&gt; em lugar de, em vez de: S-ro Ludoviko preferas trinki bieron anstataŭ vino (O Sr. Luís prefere beber cerveja em lugar de vinho).</w:t>
      </w:r>
    </w:p>
    <w:p w14:paraId="048685D7"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Antaŭ =&gt; diante de, antes de, há: Antaŭ la domo estas bela ĝardeno (Diante da casa há um belo jarim). La leciono finiĝas antaŭ la deka (A aula termina antes das dez). Antaŭ multaj jaroj, mi lernis Esperanton (Há muitos anos, eu aprendi esperanto).</w:t>
      </w:r>
    </w:p>
    <w:p w14:paraId="37C933E4"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Apud =&gt; próximo de, perto de: La klubo troviĝas apud la placo (O clube encontra-se próximo da praça).</w:t>
      </w:r>
    </w:p>
    <w:p w14:paraId="3CD880CE"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Ĉe =&gt; junto de, em casa de, em: Ĉe la semaforoj la piedirantoj pacience atendas (Junto dos sinais de trânsito os pedestres aguardam pacientemente). Dimanĉe mi tagmanĝs ĉe mia patrino (Domingo almoçarei em casa de minha mãe).</w:t>
      </w:r>
    </w:p>
    <w:p w14:paraId="58D2238B"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Ĉirkaŭ =&gt; em torno de, cerca de, ao redor de: La Tero rondiras ĉirkaŭ la Suno (A Terra circula em torno do Sol). En la klasĉambro estas ĉirkaŭ dudek gelernantoj (Na sala de aula há cerca de vinte alunos).</w:t>
      </w:r>
    </w:p>
    <w:p w14:paraId="10AA7AFE"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Da =&gt; de (usa-se essa preposição após palavras que indiquem quantidade): Amaso da personoj estas em la plaĝo (Uma multidão de pessoas está na praia).</w:t>
      </w:r>
    </w:p>
    <w:p w14:paraId="773D2089"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De =&gt;</w:t>
      </w:r>
    </w:p>
    <w:p w14:paraId="7F1625CC" w14:textId="77777777" w:rsidR="00FA10FB" w:rsidRPr="00CF45EE" w:rsidRDefault="00FA10FB" w:rsidP="00FA10FB">
      <w:pPr>
        <w:numPr>
          <w:ilvl w:val="0"/>
          <w:numId w:val="8"/>
        </w:num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de (posse): La libro de Petro estas blanka. (O livro de Pedro é branco).</w:t>
      </w:r>
    </w:p>
    <w:p w14:paraId="0FB4F108" w14:textId="77777777" w:rsidR="00FA10FB" w:rsidRPr="00CF45EE" w:rsidRDefault="00FA10FB" w:rsidP="00FA10FB">
      <w:pPr>
        <w:numPr>
          <w:ilvl w:val="0"/>
          <w:numId w:val="8"/>
        </w:num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de (ponto de partida): Li foriras de la laborejo (Ele sai do trabalho).</w:t>
      </w:r>
    </w:p>
    <w:p w14:paraId="2B8F855E" w14:textId="77777777" w:rsidR="00FA10FB" w:rsidRPr="00CF45EE" w:rsidRDefault="00FA10FB" w:rsidP="00FA10FB">
      <w:pPr>
        <w:numPr>
          <w:ilvl w:val="0"/>
          <w:numId w:val="8"/>
        </w:num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de (característica): Mi iras al la kurso de Esperanto (Eu vou ao curso de Esperanto).</w:t>
      </w:r>
    </w:p>
    <w:p w14:paraId="3BFC293C" w14:textId="77777777" w:rsidR="00FA10FB" w:rsidRPr="00CF45EE" w:rsidRDefault="00FA10FB" w:rsidP="00FA10FB">
      <w:pPr>
        <w:numPr>
          <w:ilvl w:val="0"/>
          <w:numId w:val="8"/>
        </w:num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por (agente da passiva): Ŝi estas amata de la fianĉo (Ela é amada pelo noivo).</w:t>
      </w:r>
    </w:p>
    <w:p w14:paraId="53C6C494"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Dum =&gt; Durante: Ili restas em la lernejo dum la tuta tago (Eles ficam na escola durante o dia inteiro).</w:t>
      </w:r>
    </w:p>
    <w:p w14:paraId="0B703D2F"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Ekster =&gt; fora de: La infanoj ludas ekster la domo (As crianças brincam fora de casa).</w:t>
      </w:r>
    </w:p>
    <w:p w14:paraId="6BE7D843"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lastRenderedPageBreak/>
        <w:t>El =&gt;</w:t>
      </w:r>
    </w:p>
    <w:p w14:paraId="38607847" w14:textId="77777777" w:rsidR="00FA10FB" w:rsidRPr="00CF45EE" w:rsidRDefault="00FA10FB" w:rsidP="00FA10FB">
      <w:pPr>
        <w:numPr>
          <w:ilvl w:val="0"/>
          <w:numId w:val="9"/>
        </w:num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de (feito de): Ŝtuparo el ligno (Escada de madeira).</w:t>
      </w:r>
    </w:p>
    <w:p w14:paraId="67F31209" w14:textId="77777777" w:rsidR="00FA10FB" w:rsidRPr="00CF45EE" w:rsidRDefault="00FA10FB" w:rsidP="00FA10FB">
      <w:pPr>
        <w:numPr>
          <w:ilvl w:val="0"/>
          <w:numId w:val="9"/>
        </w:num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de (proveniente de): Li foriras el sia hejmo (Ele sai de sua casa).</w:t>
      </w:r>
    </w:p>
    <w:p w14:paraId="7307BFBA"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En =&gt; em (dentro de): Li estas en la banĉambro (Ele está no banheiro). En la semajnfino mi iros al la plaĝo (No final de semana eu irei à praia).</w:t>
      </w:r>
    </w:p>
    <w:p w14:paraId="0B534852"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Ĝis =&gt; até: Mi iras ĝis la urbocentro (Eu vou até o centro da cidade). Ŝi laboras e mateno ĝis vespero (Ela trabalha até a noite).</w:t>
      </w:r>
    </w:p>
    <w:p w14:paraId="150A2E1C"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Inter =&gt; entre (no meio de): Ŝi estas inter mi kaj vi (Ela está entre mim e você). Mi estos ĉi tie inter la tria kaj la kvara (Eŭ estarei aqui entre 3 e 4 horas).</w:t>
      </w:r>
    </w:p>
    <w:p w14:paraId="4297A41D"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Je =&gt; preposição de sentido indefinido: Li vekiĝas je la sesa (Ele acorda às seis horas). Ŝi kredas je Dio (Ela acredita em Deus).</w:t>
      </w:r>
    </w:p>
    <w:p w14:paraId="4E7FD25D"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Kontraŭ =&gt; contra: Li agis kontraŭ mi (Ele agiu contra mim).</w:t>
      </w:r>
    </w:p>
    <w:p w14:paraId="18B60DDC"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Krom =&gt; além de, exceto: Krom Karlo, ĉiuj venis al la festo (Exceto Carlos, todos vieram à festa). Krom biero, mi trinkas vinon (Além de cerveja, bebo vinho).</w:t>
      </w:r>
    </w:p>
    <w:p w14:paraId="1B3E5CC2"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Kun =&gt; com (acompanhado de): Ŝi iras al la kinejo kun la edzo (Ela vai ao cinema com o marido). Mi trinkas lakton kun kafo (Bebo leite com café).</w:t>
      </w:r>
    </w:p>
    <w:p w14:paraId="42793BEB"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Laŭ =&gt; segundo, conforme: Dio kreis la homon laŭ sia bildo (Deus criou o homem segundo sua imagem).</w:t>
      </w:r>
    </w:p>
    <w:p w14:paraId="3FFC7E1D"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Malgraŭ =&gt; apesar de: Malgraŭ la varmo, la labor-ĉambro estas agrabla (Apesar do calor, a sala de trabalho é agradável).</w:t>
      </w:r>
    </w:p>
    <w:p w14:paraId="547EECE9"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Per =&gt; por, com, de (por meio de): Mi vojaĝas per trajno (Eu viajo de trem). Ili skribas per krajono (Eles escrevem com lápis).</w:t>
      </w:r>
    </w:p>
    <w:p w14:paraId="24538056"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Po =&gt; à razão de: Veturi po cent kilometroj hore (Viajar a 100 Km/h).</w:t>
      </w:r>
    </w:p>
    <w:p w14:paraId="326F26FB"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Por =&gt; para, por (finalidade): Mi manĝas por vivi (Como para viver).</w:t>
      </w:r>
    </w:p>
    <w:p w14:paraId="6D372673"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Post =&gt; depois de, atrás de: Post la tagmaĝo mi legas ĵurnalon (Depois do almoço leio jornal). La vagonaro venas post la lokomotivo (Os vagões vêm atrás da locomotiva).</w:t>
      </w:r>
    </w:p>
    <w:p w14:paraId="77CAFD9D"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Preter =&gt; ao lado de, por diante de, além de: La fervojo pasa preter la ŝoseo (A ferrovia passa ao lado da rodovia).</w:t>
      </w:r>
    </w:p>
    <w:p w14:paraId="4170695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Pri =&gt; sobre, de (a respeito de): Leciono pri matematiko (Aula de matemática). Paroli pri aŭtomobiloj (Falar sobre automóveis).</w:t>
      </w:r>
    </w:p>
    <w:p w14:paraId="108631CF"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Pro =&gt; por (por causa de): Ŝi ne venis pro la pluvo (Ela não veio por causa da chuva).</w:t>
      </w:r>
    </w:p>
    <w:p w14:paraId="073187B4"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Sen =&gt; sem: La ĉielo estas sen nuboj (O céŭ está sem nuvens)</w:t>
      </w:r>
    </w:p>
    <w:p w14:paraId="122FAC0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Sub =&gt; sob (debaixo de): La kato estas sub la lito (O gato está sob a cama).</w:t>
      </w:r>
    </w:p>
    <w:p w14:paraId="49E765C1"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lastRenderedPageBreak/>
        <w:t>Super =&gt; acima de: La birdo flugas super la domo (O pássaro voa acima da casa).</w:t>
      </w:r>
    </w:p>
    <w:p w14:paraId="4D377574"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Sur =&gt; sobre, em (em cima de): La infano kuŝas sur la lito (A criança está deitada na cama). La libro estas sur la tablo (O livro está sobre a mesa).</w:t>
      </w:r>
    </w:p>
    <w:p w14:paraId="63A1C2E6"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Tra =&gt; por (através de): La ŝtelisto eniris tra la pordo (O ladrão entrou pela porta).</w:t>
      </w:r>
    </w:p>
    <w:p w14:paraId="4FBED0A3"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Trans =&gt; além de, do outro lado de: La suno malaperis trans la monto (O sol desapareceu além do monte)</w:t>
      </w:r>
    </w:p>
    <w:p w14:paraId="6656EA4F"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Interrogativos</w:t>
      </w:r>
    </w:p>
    <w:p w14:paraId="2F67C486"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São palavras que servem para indicar que estamos fazendo uma pergunta. Veja os interrogativos empregados nesta lição:</w:t>
      </w:r>
    </w:p>
    <w:p w14:paraId="3AEB0AC4" w14:textId="77777777" w:rsidR="00FA10FB" w:rsidRPr="00CF45EE" w:rsidRDefault="00FA10FB" w:rsidP="00FA10FB">
      <w:pPr>
        <w:spacing w:after="0"/>
        <w:rPr>
          <w:rFonts w:ascii="Arial Narrow" w:eastAsia="Times New Roman" w:hAnsi="Arial Narrow"/>
          <w:sz w:val="20"/>
          <w:szCs w:val="20"/>
          <w:lang w:eastAsia="pt-BR"/>
        </w:rPr>
      </w:pPr>
    </w:p>
    <w:p w14:paraId="6608E2F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b/>
          <w:sz w:val="20"/>
          <w:szCs w:val="20"/>
          <w:lang w:eastAsia="pt-BR"/>
        </w:rPr>
        <w:t>Kiu</w:t>
      </w:r>
      <w:r w:rsidRPr="00CF45EE">
        <w:rPr>
          <w:rFonts w:ascii="Arial Narrow" w:eastAsia="Times New Roman" w:hAnsi="Arial Narrow"/>
          <w:sz w:val="20"/>
          <w:szCs w:val="20"/>
          <w:lang w:eastAsia="pt-BR"/>
        </w:rPr>
        <w:t xml:space="preserve"> significa “</w:t>
      </w:r>
      <w:r w:rsidRPr="00CF45EE">
        <w:rPr>
          <w:rFonts w:ascii="Arial Narrow" w:eastAsia="Times New Roman" w:hAnsi="Arial Narrow"/>
          <w:b/>
          <w:sz w:val="20"/>
          <w:szCs w:val="20"/>
          <w:lang w:eastAsia="pt-BR"/>
        </w:rPr>
        <w:t>Quem</w:t>
      </w:r>
      <w:r w:rsidRPr="00CF45EE">
        <w:rPr>
          <w:rFonts w:ascii="Arial Narrow" w:eastAsia="Times New Roman" w:hAnsi="Arial Narrow"/>
          <w:sz w:val="20"/>
          <w:szCs w:val="20"/>
          <w:lang w:eastAsia="pt-BR"/>
        </w:rPr>
        <w:t xml:space="preserve">?”, em geral, serve para individualizar: </w:t>
      </w:r>
    </w:p>
    <w:p w14:paraId="7DF8B8F5"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r w:rsidRPr="00CF45EE">
        <w:rPr>
          <w:rFonts w:ascii="Arial Narrow" w:eastAsia="Times New Roman" w:hAnsi="Arial Narrow"/>
          <w:b/>
          <w:sz w:val="20"/>
          <w:szCs w:val="20"/>
          <w:lang w:eastAsia="pt-BR"/>
        </w:rPr>
        <w:t>Kiu</w:t>
      </w:r>
      <w:r w:rsidRPr="00CF45EE">
        <w:rPr>
          <w:rFonts w:ascii="Arial Narrow" w:eastAsia="Times New Roman" w:hAnsi="Arial Narrow"/>
          <w:sz w:val="20"/>
          <w:szCs w:val="20"/>
          <w:lang w:eastAsia="pt-BR"/>
        </w:rPr>
        <w:t xml:space="preserve"> alvenas? (</w:t>
      </w:r>
      <w:r w:rsidRPr="00CF45EE">
        <w:rPr>
          <w:rFonts w:ascii="Arial Narrow" w:eastAsia="Times New Roman" w:hAnsi="Arial Narrow"/>
          <w:b/>
          <w:sz w:val="20"/>
          <w:szCs w:val="20"/>
          <w:lang w:eastAsia="pt-BR"/>
        </w:rPr>
        <w:t>Quem</w:t>
      </w:r>
      <w:r w:rsidRPr="00CF45EE">
        <w:rPr>
          <w:rFonts w:ascii="Arial Narrow" w:eastAsia="Times New Roman" w:hAnsi="Arial Narrow"/>
          <w:sz w:val="20"/>
          <w:szCs w:val="20"/>
          <w:lang w:eastAsia="pt-BR"/>
        </w:rPr>
        <w:t xml:space="preserve"> chega?)</w:t>
      </w:r>
    </w:p>
    <w:p w14:paraId="49DC7FE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La instruisto alvenas. (O professor chega.)</w:t>
      </w:r>
    </w:p>
    <w:p w14:paraId="2B245062" w14:textId="77777777" w:rsidR="00FA10FB" w:rsidRPr="00CF45EE" w:rsidRDefault="00FA10FB" w:rsidP="00FA10FB">
      <w:pPr>
        <w:spacing w:after="0"/>
        <w:rPr>
          <w:rFonts w:ascii="Arial Narrow" w:eastAsia="Times New Roman" w:hAnsi="Arial Narrow"/>
          <w:sz w:val="20"/>
          <w:szCs w:val="20"/>
          <w:lang w:eastAsia="pt-BR"/>
        </w:rPr>
      </w:pPr>
    </w:p>
    <w:p w14:paraId="2B2C9CAA"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b/>
          <w:sz w:val="20"/>
          <w:szCs w:val="20"/>
          <w:lang w:eastAsia="pt-BR"/>
        </w:rPr>
        <w:t>Kio</w:t>
      </w:r>
      <w:r w:rsidRPr="00CF45EE">
        <w:rPr>
          <w:rFonts w:ascii="Arial Narrow" w:eastAsia="Times New Roman" w:hAnsi="Arial Narrow"/>
          <w:sz w:val="20"/>
          <w:szCs w:val="20"/>
          <w:lang w:eastAsia="pt-BR"/>
        </w:rPr>
        <w:t xml:space="preserve"> significa “</w:t>
      </w:r>
      <w:r w:rsidRPr="00CF45EE">
        <w:rPr>
          <w:rFonts w:ascii="Arial Narrow" w:eastAsia="Times New Roman" w:hAnsi="Arial Narrow"/>
          <w:b/>
          <w:sz w:val="20"/>
          <w:szCs w:val="20"/>
          <w:lang w:eastAsia="pt-BR"/>
        </w:rPr>
        <w:t>O que</w:t>
      </w:r>
      <w:r w:rsidRPr="00CF45EE">
        <w:rPr>
          <w:rFonts w:ascii="Arial Narrow" w:eastAsia="Times New Roman" w:hAnsi="Arial Narrow"/>
          <w:sz w:val="20"/>
          <w:szCs w:val="20"/>
          <w:lang w:eastAsia="pt-BR"/>
        </w:rPr>
        <w:t>?”, em geral, refere-se a “coisas ou animais”:</w:t>
      </w:r>
    </w:p>
    <w:p w14:paraId="6982F02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r w:rsidRPr="00CF45EE">
        <w:rPr>
          <w:rFonts w:ascii="Arial Narrow" w:eastAsia="Times New Roman" w:hAnsi="Arial Narrow"/>
          <w:b/>
          <w:sz w:val="20"/>
          <w:szCs w:val="20"/>
          <w:lang w:eastAsia="pt-BR"/>
        </w:rPr>
        <w:t>Kio</w:t>
      </w:r>
      <w:r w:rsidRPr="00CF45EE">
        <w:rPr>
          <w:rFonts w:ascii="Arial Narrow" w:eastAsia="Times New Roman" w:hAnsi="Arial Narrow"/>
          <w:sz w:val="20"/>
          <w:szCs w:val="20"/>
          <w:lang w:eastAsia="pt-BR"/>
        </w:rPr>
        <w:t xml:space="preserve"> sonoras? (</w:t>
      </w:r>
      <w:r w:rsidRPr="00CF45EE">
        <w:rPr>
          <w:rFonts w:ascii="Arial Narrow" w:eastAsia="Times New Roman" w:hAnsi="Arial Narrow"/>
          <w:b/>
          <w:sz w:val="20"/>
          <w:szCs w:val="20"/>
          <w:lang w:eastAsia="pt-BR"/>
        </w:rPr>
        <w:t>O que</w:t>
      </w:r>
      <w:r w:rsidRPr="00CF45EE">
        <w:rPr>
          <w:rFonts w:ascii="Arial Narrow" w:eastAsia="Times New Roman" w:hAnsi="Arial Narrow"/>
          <w:sz w:val="20"/>
          <w:szCs w:val="20"/>
          <w:lang w:eastAsia="pt-BR"/>
        </w:rPr>
        <w:t xml:space="preserve"> toca?)</w:t>
      </w:r>
    </w:p>
    <w:p w14:paraId="5F443CE5"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La sonorileto sonoras. (A campainha toca.)</w:t>
      </w:r>
    </w:p>
    <w:p w14:paraId="57E0FB86" w14:textId="77777777" w:rsidR="00FA10FB" w:rsidRPr="00CF45EE" w:rsidRDefault="00FA10FB" w:rsidP="00FA10FB">
      <w:pPr>
        <w:spacing w:after="0"/>
        <w:rPr>
          <w:rFonts w:ascii="Arial Narrow" w:eastAsia="Times New Roman" w:hAnsi="Arial Narrow"/>
          <w:sz w:val="20"/>
          <w:szCs w:val="20"/>
          <w:lang w:eastAsia="pt-BR"/>
        </w:rPr>
      </w:pPr>
    </w:p>
    <w:p w14:paraId="6D1E37D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b/>
          <w:sz w:val="20"/>
          <w:szCs w:val="20"/>
          <w:lang w:eastAsia="pt-BR"/>
        </w:rPr>
        <w:t>Kia</w:t>
      </w:r>
      <w:r w:rsidRPr="00CF45EE">
        <w:rPr>
          <w:rFonts w:ascii="Arial Narrow" w:eastAsia="Times New Roman" w:hAnsi="Arial Narrow"/>
          <w:sz w:val="20"/>
          <w:szCs w:val="20"/>
          <w:lang w:eastAsia="pt-BR"/>
        </w:rPr>
        <w:t xml:space="preserve"> significa “</w:t>
      </w:r>
      <w:r w:rsidRPr="00CF45EE">
        <w:rPr>
          <w:rFonts w:ascii="Arial Narrow" w:eastAsia="Times New Roman" w:hAnsi="Arial Narrow"/>
          <w:b/>
          <w:sz w:val="20"/>
          <w:szCs w:val="20"/>
          <w:lang w:eastAsia="pt-BR"/>
        </w:rPr>
        <w:t>Como</w:t>
      </w:r>
      <w:r w:rsidRPr="00CF45EE">
        <w:rPr>
          <w:rFonts w:ascii="Arial Narrow" w:eastAsia="Times New Roman" w:hAnsi="Arial Narrow"/>
          <w:sz w:val="20"/>
          <w:szCs w:val="20"/>
          <w:lang w:eastAsia="pt-BR"/>
        </w:rPr>
        <w:t>?”, no sentido de “de que qualidade, de que espécie”:</w:t>
      </w:r>
    </w:p>
    <w:p w14:paraId="3B503B9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r w:rsidRPr="00CF45EE">
        <w:rPr>
          <w:rFonts w:ascii="Arial Narrow" w:eastAsia="Times New Roman" w:hAnsi="Arial Narrow"/>
          <w:b/>
          <w:sz w:val="20"/>
          <w:szCs w:val="20"/>
          <w:lang w:eastAsia="pt-BR"/>
        </w:rPr>
        <w:t>Kia</w:t>
      </w:r>
      <w:r w:rsidRPr="00CF45EE">
        <w:rPr>
          <w:rFonts w:ascii="Arial Narrow" w:eastAsia="Times New Roman" w:hAnsi="Arial Narrow"/>
          <w:sz w:val="20"/>
          <w:szCs w:val="20"/>
          <w:lang w:eastAsia="pt-BR"/>
        </w:rPr>
        <w:t xml:space="preserve"> estas la tabulo? (Como é o quadro?)</w:t>
      </w:r>
    </w:p>
    <w:p w14:paraId="100B1B00"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La tabulo estas nigra. (O quadro é negro.)</w:t>
      </w:r>
    </w:p>
    <w:p w14:paraId="15178E3E" w14:textId="77777777" w:rsidR="00FA10FB" w:rsidRPr="00CF45EE" w:rsidRDefault="00FA10FB" w:rsidP="00FA10FB">
      <w:pPr>
        <w:spacing w:after="0"/>
        <w:rPr>
          <w:rFonts w:ascii="Arial Narrow" w:eastAsia="Times New Roman" w:hAnsi="Arial Narrow"/>
          <w:sz w:val="20"/>
          <w:szCs w:val="20"/>
          <w:lang w:eastAsia="pt-BR"/>
        </w:rPr>
      </w:pPr>
    </w:p>
    <w:p w14:paraId="43B89FB0"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b/>
          <w:sz w:val="20"/>
          <w:szCs w:val="20"/>
          <w:lang w:eastAsia="pt-BR"/>
        </w:rPr>
        <w:t>Kiel</w:t>
      </w:r>
      <w:r w:rsidRPr="00CF45EE">
        <w:rPr>
          <w:rFonts w:ascii="Arial Narrow" w:eastAsia="Times New Roman" w:hAnsi="Arial Narrow"/>
          <w:sz w:val="20"/>
          <w:szCs w:val="20"/>
          <w:lang w:eastAsia="pt-BR"/>
        </w:rPr>
        <w:t xml:space="preserve"> também significa “</w:t>
      </w:r>
      <w:r w:rsidRPr="00CF45EE">
        <w:rPr>
          <w:rFonts w:ascii="Arial Narrow" w:eastAsia="Times New Roman" w:hAnsi="Arial Narrow"/>
          <w:b/>
          <w:sz w:val="20"/>
          <w:szCs w:val="20"/>
          <w:lang w:eastAsia="pt-BR"/>
        </w:rPr>
        <w:t>Como</w:t>
      </w:r>
      <w:r w:rsidRPr="00CF45EE">
        <w:rPr>
          <w:rFonts w:ascii="Arial Narrow" w:eastAsia="Times New Roman" w:hAnsi="Arial Narrow"/>
          <w:sz w:val="20"/>
          <w:szCs w:val="20"/>
          <w:lang w:eastAsia="pt-BR"/>
        </w:rPr>
        <w:t>?”, mas no sentido de “de que maneira”:</w:t>
      </w:r>
    </w:p>
    <w:p w14:paraId="1CD30180"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r w:rsidRPr="00CF45EE">
        <w:rPr>
          <w:rFonts w:ascii="Arial Narrow" w:eastAsia="Times New Roman" w:hAnsi="Arial Narrow"/>
          <w:b/>
          <w:sz w:val="20"/>
          <w:szCs w:val="20"/>
          <w:lang w:eastAsia="pt-BR"/>
        </w:rPr>
        <w:t>Kiel</w:t>
      </w:r>
      <w:r w:rsidRPr="00CF45EE">
        <w:rPr>
          <w:rFonts w:ascii="Arial Narrow" w:eastAsia="Times New Roman" w:hAnsi="Arial Narrow"/>
          <w:sz w:val="20"/>
          <w:szCs w:val="20"/>
          <w:lang w:eastAsia="pt-BR"/>
        </w:rPr>
        <w:t xml:space="preserve"> vi fartas? (Como você passa?)</w:t>
      </w:r>
    </w:p>
    <w:p w14:paraId="65ED47D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Mi fartas bone. (Eu passo bem.)</w:t>
      </w:r>
    </w:p>
    <w:p w14:paraId="5AE8FF3B" w14:textId="77777777" w:rsidR="00FA10FB" w:rsidRPr="00CF45EE" w:rsidRDefault="00FA10FB" w:rsidP="00FA10FB">
      <w:pPr>
        <w:spacing w:after="0"/>
        <w:rPr>
          <w:rFonts w:ascii="Arial Narrow" w:eastAsia="Times New Roman" w:hAnsi="Arial Narrow"/>
          <w:sz w:val="20"/>
          <w:szCs w:val="20"/>
          <w:lang w:eastAsia="pt-BR"/>
        </w:rPr>
      </w:pPr>
    </w:p>
    <w:p w14:paraId="37946043"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b/>
          <w:sz w:val="20"/>
          <w:szCs w:val="20"/>
          <w:lang w:eastAsia="pt-BR"/>
        </w:rPr>
        <w:t>Ĉu</w:t>
      </w:r>
      <w:r w:rsidRPr="00CF45EE">
        <w:rPr>
          <w:rFonts w:ascii="Arial Narrow" w:eastAsia="Times New Roman" w:hAnsi="Arial Narrow"/>
          <w:sz w:val="20"/>
          <w:szCs w:val="20"/>
          <w:lang w:eastAsia="pt-BR"/>
        </w:rPr>
        <w:t xml:space="preserve"> usado no começo de uma pergunta, que não é iniciada por um interrogativo específico (Kiu? Kio? Kia? Kiel?):</w:t>
      </w:r>
    </w:p>
    <w:p w14:paraId="523DBE6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r w:rsidRPr="00CF45EE">
        <w:rPr>
          <w:rFonts w:ascii="Arial Narrow" w:eastAsia="Times New Roman" w:hAnsi="Arial Narrow"/>
          <w:b/>
          <w:sz w:val="20"/>
          <w:szCs w:val="20"/>
          <w:lang w:eastAsia="pt-BR"/>
        </w:rPr>
        <w:t>Ĉu</w:t>
      </w:r>
      <w:r w:rsidRPr="00CF45EE">
        <w:rPr>
          <w:rFonts w:ascii="Arial Narrow" w:eastAsia="Times New Roman" w:hAnsi="Arial Narrow"/>
          <w:sz w:val="20"/>
          <w:szCs w:val="20"/>
          <w:lang w:eastAsia="pt-BR"/>
        </w:rPr>
        <w:t xml:space="preserve"> vi parolas em Esperanto? (Você fala em Esperanto?)</w:t>
      </w:r>
    </w:p>
    <w:p w14:paraId="25BE945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Ne, mi lernas. (Não, eu aprendo.)</w:t>
      </w:r>
    </w:p>
    <w:p w14:paraId="1B4DB16A" w14:textId="77777777" w:rsidR="00FA10FB" w:rsidRPr="00CF45EE" w:rsidRDefault="00FA10FB" w:rsidP="00FA10FB">
      <w:pPr>
        <w:spacing w:after="0"/>
        <w:rPr>
          <w:rFonts w:ascii="Arial Narrow" w:eastAsia="Times New Roman" w:hAnsi="Arial Narrow"/>
          <w:sz w:val="20"/>
          <w:szCs w:val="20"/>
          <w:lang w:eastAsia="pt-BR"/>
        </w:rPr>
      </w:pPr>
    </w:p>
    <w:p w14:paraId="0E9BE0E4"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Ekzercoj</w:t>
      </w:r>
    </w:p>
    <w:p w14:paraId="0D0F32D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p>
    <w:p w14:paraId="1B1E3BC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Kiu / Kio / Kia / Kiel / Ĉu </w:t>
      </w:r>
    </w:p>
    <w:p w14:paraId="71E8C4D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w:t>
      </w:r>
    </w:p>
    <w:p w14:paraId="09D4741B"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ekzemplo:</w:t>
      </w:r>
    </w:p>
    <w:p w14:paraId="3676D6FF"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Cxu li estas esperantisto? Jes, li estas esperantisto.</w:t>
      </w:r>
    </w:p>
    <w:p w14:paraId="0822CE6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w:t>
      </w:r>
    </w:p>
    <w:p w14:paraId="3A55101F"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1) .................. eksplikas? La instruistro eksplikas.</w:t>
      </w:r>
    </w:p>
    <w:p w14:paraId="6C5852C5"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2) .................. la gelernantoj atentas? Jes, la gelernantoj atentas.</w:t>
      </w:r>
    </w:p>
    <w:p w14:paraId="136C43C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3) .................. estas la tabulo? La tabulo estas verda.</w:t>
      </w:r>
    </w:p>
    <w:p w14:paraId="3B711F02"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4) .................. daŭras? La leciono daŭras.5) .................. vi fartas? Bone, dankon.</w:t>
      </w:r>
    </w:p>
    <w:p w14:paraId="7DBF50E9" w14:textId="77777777" w:rsidR="00FA10FB" w:rsidRPr="00CF45EE" w:rsidRDefault="00FA10FB" w:rsidP="00FA10FB">
      <w:pPr>
        <w:spacing w:after="0"/>
        <w:rPr>
          <w:rFonts w:ascii="Arial Narrow" w:eastAsia="Times New Roman" w:hAnsi="Arial Narrow"/>
          <w:sz w:val="20"/>
          <w:szCs w:val="20"/>
          <w:lang w:eastAsia="pt-BR"/>
        </w:rPr>
      </w:pPr>
    </w:p>
    <w:p w14:paraId="2F8FFBE6"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Interrogativos</w:t>
      </w:r>
    </w:p>
    <w:p w14:paraId="41BF66C5" w14:textId="77777777" w:rsidR="00FA10FB" w:rsidRPr="00CF45EE" w:rsidRDefault="00FA10FB" w:rsidP="00FA10FB">
      <w:pPr>
        <w:spacing w:after="0"/>
        <w:rPr>
          <w:rFonts w:ascii="Arial Narrow" w:eastAsia="Times New Roman" w:hAnsi="Arial Narrow"/>
          <w:sz w:val="20"/>
          <w:szCs w:val="20"/>
          <w:lang w:eastAsia="pt-BR"/>
        </w:rPr>
      </w:pPr>
    </w:p>
    <w:p w14:paraId="66D66097"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Kie (onde)– Kie vi laboras? (Onde você trabalha?)</w:t>
      </w:r>
    </w:p>
    <w:p w14:paraId="4944769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Mi laboras em oficejo. (Eu trabalho num escritório.)</w:t>
      </w:r>
    </w:p>
    <w:p w14:paraId="6285803A"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Na 1ª lição foram vistos, entre outros, os interrogativos Kiu (quem, qual, que) e Kia (como). Ambos podem ser usados no plural (Kiuj e Kiaj). Isso ocorre quando, na resposta, a palavra a que eles se referem está no plural. </w:t>
      </w:r>
    </w:p>
    <w:p w14:paraId="36950BF6"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Exemplo: </w:t>
      </w:r>
    </w:p>
    <w:p w14:paraId="0EF89C82"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Kiuj alvenis?</w:t>
      </w:r>
    </w:p>
    <w:p w14:paraId="7298ED4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La gelernatoj.</w:t>
      </w:r>
    </w:p>
    <w:p w14:paraId="6FD3DCFD" w14:textId="77777777" w:rsidR="00FA10FB" w:rsidRPr="00CF45EE" w:rsidRDefault="00FA10FB" w:rsidP="00FA10FB">
      <w:pPr>
        <w:spacing w:after="0"/>
        <w:rPr>
          <w:rFonts w:ascii="Arial Narrow" w:eastAsia="Times New Roman" w:hAnsi="Arial Narrow"/>
          <w:sz w:val="20"/>
          <w:szCs w:val="20"/>
          <w:lang w:eastAsia="pt-BR"/>
        </w:rPr>
      </w:pPr>
    </w:p>
    <w:p w14:paraId="2DD1BD3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Ekzercoj Kiu/ Kio/ Kia/ Kiel/ Kie/ Ĉu:</w:t>
      </w:r>
    </w:p>
    <w:p w14:paraId="62559337" w14:textId="77777777" w:rsidR="00FA10FB" w:rsidRPr="00CF45EE" w:rsidRDefault="00FA10FB" w:rsidP="00FA10FB">
      <w:pPr>
        <w:spacing w:after="0"/>
        <w:rPr>
          <w:rFonts w:ascii="Arial Narrow" w:eastAsia="Times New Roman" w:hAnsi="Arial Narrow"/>
          <w:sz w:val="20"/>
          <w:szCs w:val="20"/>
          <w:lang w:eastAsia="pt-BR"/>
        </w:rPr>
      </w:pPr>
    </w:p>
    <w:p w14:paraId="07FD9ED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1) .................. vi loĝas? En malproksima kvartalo.</w:t>
      </w:r>
    </w:p>
    <w:p w14:paraId="27C278BE"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2) .................. vi iras via kvartalo? Per buso.</w:t>
      </w:r>
    </w:p>
    <w:p w14:paraId="6A9EC91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3) .................. ĝenerale troviĝas la oficejoj? En la urbocentro.</w:t>
      </w:r>
    </w:p>
    <w:p w14:paraId="68948C48"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4) .................. ests via urbo? Ĝi esta granda.</w:t>
      </w:r>
    </w:p>
    <w:p w14:paraId="25D690B5"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5) .................. troviĝas em la klas-ĉambro? La gelernatoj.</w:t>
      </w:r>
    </w:p>
    <w:p w14:paraId="337A2E78" w14:textId="77777777" w:rsidR="00FA10FB" w:rsidRPr="00CF45EE" w:rsidRDefault="00FA10FB" w:rsidP="00FA10FB">
      <w:pPr>
        <w:spacing w:after="0"/>
        <w:rPr>
          <w:rFonts w:ascii="Arial Narrow" w:eastAsia="Times New Roman" w:hAnsi="Arial Narrow"/>
          <w:sz w:val="20"/>
          <w:szCs w:val="20"/>
          <w:lang w:eastAsia="pt-BR"/>
        </w:rPr>
      </w:pPr>
    </w:p>
    <w:p w14:paraId="71558CB4"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Interrogativos</w:t>
      </w:r>
    </w:p>
    <w:p w14:paraId="7A03D0CB" w14:textId="77777777" w:rsidR="00FA10FB" w:rsidRPr="00CF45EE" w:rsidRDefault="00FA10FB" w:rsidP="00FA10FB">
      <w:pPr>
        <w:spacing w:after="0"/>
        <w:rPr>
          <w:rFonts w:ascii="Arial Narrow" w:eastAsia="Times New Roman" w:hAnsi="Arial Narrow"/>
          <w:sz w:val="20"/>
          <w:szCs w:val="20"/>
          <w:lang w:eastAsia="pt-BR"/>
        </w:rPr>
      </w:pPr>
    </w:p>
    <w:p w14:paraId="7F6E023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Kiam corresponde ao interrogativo “Quando?”</w:t>
      </w:r>
    </w:p>
    <w:p w14:paraId="3A58E02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Kiam vi iros al la urbocentro? </w:t>
      </w:r>
    </w:p>
    <w:p w14:paraId="7E9C646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(Quando você irá ao centro da cidade?)</w:t>
      </w:r>
    </w:p>
    <w:p w14:paraId="50C59A24"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Morgaŭ mi iros al la urbocentro. (Amanhã irei ao centro da cidade.)</w:t>
      </w:r>
    </w:p>
    <w:p w14:paraId="47B72A53" w14:textId="77777777" w:rsidR="00FA10FB" w:rsidRPr="00CF45EE" w:rsidRDefault="00FA10FB" w:rsidP="00FA10FB">
      <w:pPr>
        <w:spacing w:after="0"/>
        <w:rPr>
          <w:rFonts w:ascii="Arial Narrow" w:eastAsia="Times New Roman" w:hAnsi="Arial Narrow"/>
          <w:sz w:val="20"/>
          <w:szCs w:val="20"/>
          <w:lang w:eastAsia="pt-BR"/>
        </w:rPr>
      </w:pPr>
    </w:p>
    <w:p w14:paraId="58DF846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Ekzercoj </w:t>
      </w:r>
    </w:p>
    <w:p w14:paraId="11E80E03"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Kiu / Kio / Kie / Kiel / Kia / Kiam / Ĉu:</w:t>
      </w:r>
    </w:p>
    <w:p w14:paraId="0E6E365A" w14:textId="77777777" w:rsidR="00FA10FB" w:rsidRPr="00CF45EE" w:rsidRDefault="00FA10FB" w:rsidP="00FA10FB">
      <w:pPr>
        <w:spacing w:after="0"/>
        <w:rPr>
          <w:rFonts w:ascii="Arial Narrow" w:eastAsia="Times New Roman" w:hAnsi="Arial Narrow"/>
          <w:sz w:val="20"/>
          <w:szCs w:val="20"/>
          <w:lang w:eastAsia="pt-BR"/>
        </w:rPr>
      </w:pPr>
    </w:p>
    <w:p w14:paraId="3527C315"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1) .................. estas la konstruaĵoj? Ili estas altaj.</w:t>
      </w:r>
    </w:p>
    <w:p w14:paraId="5173D2C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2) .................. la birdoj bele kantas? Jes, la birdoj bele kantas.</w:t>
      </w:r>
    </w:p>
    <w:p w14:paraId="636AB19A"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3) .................. troviĝas sur la arboj? Sur la arboj troviĝas birdoj.</w:t>
      </w:r>
    </w:p>
    <w:p w14:paraId="0F2C4474"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4) .................. loĝas em bela kaj agrabla kvartalo? S-ro Ludoviko.</w:t>
      </w:r>
    </w:p>
    <w:p w14:paraId="304AD202"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5) .................. em la kvartalo estas banko? Ne, tie ne estas banko.</w:t>
      </w:r>
    </w:p>
    <w:p w14:paraId="41677596" w14:textId="77777777" w:rsidR="00FA10FB" w:rsidRPr="00CF45EE" w:rsidRDefault="00FA10FB" w:rsidP="00FA10FB">
      <w:pPr>
        <w:spacing w:after="0"/>
        <w:rPr>
          <w:rFonts w:ascii="Arial Narrow" w:eastAsia="Times New Roman" w:hAnsi="Arial Narrow"/>
          <w:sz w:val="20"/>
          <w:szCs w:val="20"/>
          <w:lang w:eastAsia="pt-BR"/>
        </w:rPr>
      </w:pPr>
    </w:p>
    <w:p w14:paraId="3916D3AF"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Interrogativos</w:t>
      </w:r>
    </w:p>
    <w:p w14:paraId="3BC3B266" w14:textId="77777777" w:rsidR="00FA10FB" w:rsidRPr="00CF45EE" w:rsidRDefault="00FA10FB" w:rsidP="00FA10FB">
      <w:pPr>
        <w:spacing w:after="0"/>
        <w:rPr>
          <w:rFonts w:ascii="Arial Narrow" w:eastAsia="Times New Roman" w:hAnsi="Arial Narrow"/>
          <w:sz w:val="20"/>
          <w:szCs w:val="20"/>
          <w:lang w:eastAsia="pt-BR"/>
        </w:rPr>
      </w:pPr>
    </w:p>
    <w:p w14:paraId="5D9FB404"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Kies? De quem</w:t>
      </w:r>
      <w:proofErr w:type="gramStart"/>
      <w:r w:rsidRPr="00CF45EE">
        <w:rPr>
          <w:rFonts w:ascii="Arial Narrow" w:eastAsia="Times New Roman" w:hAnsi="Arial Narrow"/>
          <w:sz w:val="20"/>
          <w:szCs w:val="20"/>
          <w:lang w:eastAsia="pt-BR"/>
        </w:rPr>
        <w:t>?:</w:t>
      </w:r>
      <w:proofErr w:type="gramEnd"/>
      <w:r w:rsidRPr="00CF45EE">
        <w:rPr>
          <w:rFonts w:ascii="Arial Narrow" w:eastAsia="Times New Roman" w:hAnsi="Arial Narrow"/>
          <w:sz w:val="20"/>
          <w:szCs w:val="20"/>
          <w:lang w:eastAsia="pt-BR"/>
        </w:rPr>
        <w:t>– Kies domo ĝi estas? (De quem é a casa?)</w:t>
      </w:r>
    </w:p>
    <w:p w14:paraId="52C9E9C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De lapatro de S-ro Ludoviko. (Do pai do Sr. Luís.)</w:t>
      </w:r>
    </w:p>
    <w:p w14:paraId="271B29FA"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Kiom? Quando</w:t>
      </w:r>
      <w:proofErr w:type="gramStart"/>
      <w:r w:rsidRPr="00CF45EE">
        <w:rPr>
          <w:rFonts w:ascii="Arial Narrow" w:eastAsia="Times New Roman" w:hAnsi="Arial Narrow"/>
          <w:sz w:val="20"/>
          <w:szCs w:val="20"/>
          <w:lang w:eastAsia="pt-BR"/>
        </w:rPr>
        <w:t>?:</w:t>
      </w:r>
      <w:proofErr w:type="gramEnd"/>
    </w:p>
    <w:p w14:paraId="582620C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Kiom kostis via aŭtomobilo? (Quanto custou seu automóvel?)</w:t>
      </w:r>
    </w:p>
    <w:p w14:paraId="49C36A26"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Quando após o interrogativo Kiom vier um substantivou ou um adjetivo, deve-se a preposição da para ligar essas duas palavras:</w:t>
      </w:r>
    </w:p>
    <w:p w14:paraId="68CC0C1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Kiom da lernantoj estas em la klasĉambro? (Quantos alunos há na sala de aula?)</w:t>
      </w:r>
    </w:p>
    <w:p w14:paraId="76F7E753"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Ekzercoj</w:t>
      </w:r>
    </w:p>
    <w:p w14:paraId="1F7264B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w:t>
      </w:r>
    </w:p>
    <w:p w14:paraId="028ED392"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Kiu / Kio / Kia / Kiel / Kie / Kiam / Kies / Kiom / Ĉu:</w:t>
      </w:r>
    </w:p>
    <w:p w14:paraId="3C572AA8" w14:textId="77777777" w:rsidR="00FA10FB" w:rsidRPr="00CF45EE" w:rsidRDefault="00FA10FB" w:rsidP="00FA10FB">
      <w:pPr>
        <w:spacing w:after="0"/>
        <w:rPr>
          <w:rFonts w:ascii="Arial Narrow" w:eastAsia="Times New Roman" w:hAnsi="Arial Narrow"/>
          <w:sz w:val="20"/>
          <w:szCs w:val="20"/>
          <w:lang w:eastAsia="pt-BR"/>
        </w:rPr>
      </w:pPr>
    </w:p>
    <w:p w14:paraId="770C45B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1) .................. ili iris al la urbocentro? Hieraŭ.</w:t>
      </w:r>
    </w:p>
    <w:p w14:paraId="2CDBC11F"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2) .................. gejunuloj estas em la klubo? Multaj.</w:t>
      </w:r>
    </w:p>
    <w:p w14:paraId="058C7FEE"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3) .................. televidilo estas ĝi? De S-ro Ludoviko.</w:t>
      </w:r>
    </w:p>
    <w:p w14:paraId="7A1493BE"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4) .................. la domo estas granda? Jes, ĝi estas granda.</w:t>
      </w:r>
    </w:p>
    <w:p w14:paraId="0274C867"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5) .................. pendas sur la muroj? Belaj pentrajoj.</w:t>
      </w:r>
    </w:p>
    <w:p w14:paraId="5538CBF1"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Ekzercoj</w:t>
      </w:r>
    </w:p>
    <w:p w14:paraId="7EF4C30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 Kiu / Kio / Kia / Kiel / Kie / Kiam / Kiom / Kies / Ĉu:</w:t>
      </w:r>
    </w:p>
    <w:p w14:paraId="0EEBCD26"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1) .................. loĝas la bofilino? Proksime al la urbocentro.</w:t>
      </w:r>
    </w:p>
    <w:p w14:paraId="0729F55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2) .................. gefratoj ŝi havas? Ŝi havas du gefratojn.</w:t>
      </w:r>
    </w:p>
    <w:p w14:paraId="6FB699FE"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3) .................. la onkio amas la genevojn? Jes, li tre amas ilin.</w:t>
      </w:r>
    </w:p>
    <w:p w14:paraId="4B3EA1BB"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4) .................. patro estas li? Li estas patro de S-ro Ludoviko.</w:t>
      </w:r>
    </w:p>
    <w:p w14:paraId="3CCF5189"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5) .................. jam mortis? La patrino kaj la bopatro de S-ro Ludoviko.</w:t>
      </w:r>
    </w:p>
    <w:p w14:paraId="7877BCFF" w14:textId="77777777" w:rsidR="00FA10FB" w:rsidRPr="00CF45EE" w:rsidRDefault="00FA10FB" w:rsidP="00FA10FB">
      <w:pPr>
        <w:spacing w:after="0"/>
        <w:rPr>
          <w:rFonts w:ascii="Arial Narrow" w:eastAsia="Times New Roman" w:hAnsi="Arial Narrow"/>
          <w:sz w:val="20"/>
          <w:szCs w:val="20"/>
          <w:lang w:eastAsia="pt-BR"/>
        </w:rPr>
      </w:pPr>
    </w:p>
    <w:p w14:paraId="249A86B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Interrogativos</w:t>
      </w:r>
    </w:p>
    <w:p w14:paraId="572FBD20" w14:textId="77777777" w:rsidR="00FA10FB" w:rsidRPr="00CF45EE" w:rsidRDefault="00FA10FB" w:rsidP="00FA10FB">
      <w:pPr>
        <w:spacing w:after="0"/>
        <w:rPr>
          <w:rFonts w:ascii="Arial Narrow" w:eastAsia="Times New Roman" w:hAnsi="Arial Narrow"/>
          <w:sz w:val="20"/>
          <w:szCs w:val="20"/>
          <w:lang w:eastAsia="pt-BR"/>
        </w:rPr>
      </w:pPr>
    </w:p>
    <w:p w14:paraId="5D7764DE"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Kial? Por que? (na pergunta):</w:t>
      </w:r>
    </w:p>
    <w:p w14:paraId="4865763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Kial la lernanto ne venis? (Por que o aluno não veio?)</w:t>
      </w:r>
    </w:p>
    <w:p w14:paraId="7775B09D"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Ĉar Porque (na resposta):</w:t>
      </w:r>
    </w:p>
    <w:p w14:paraId="7905688C" w14:textId="77777777" w:rsidR="00FA10FB" w:rsidRPr="00CF45EE" w:rsidRDefault="00FA10FB" w:rsidP="00FA10FB">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Ĉar li estas malsana. (Porque ele está doente.)</w:t>
      </w:r>
    </w:p>
    <w:p w14:paraId="5F88CA41"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Ekzercoj</w:t>
      </w:r>
    </w:p>
    <w:p w14:paraId="1DC40225" w14:textId="77777777" w:rsidR="00FA10FB" w:rsidRPr="00CF45EE" w:rsidRDefault="00FA10FB" w:rsidP="00FA10FB">
      <w:pPr>
        <w:rPr>
          <w:rFonts w:ascii="Arial Narrow" w:hAnsi="Arial Narrow"/>
          <w:sz w:val="20"/>
          <w:szCs w:val="20"/>
        </w:rPr>
      </w:pPr>
    </w:p>
    <w:p w14:paraId="039319D1"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Kiu / Kio / Kia / Kiel / Kie / Kiam / Kiom / Kies / Kial / Ĉu:</w:t>
      </w:r>
    </w:p>
    <w:p w14:paraId="3D520845" w14:textId="77777777" w:rsidR="00FA10FB" w:rsidRPr="00CF45EE" w:rsidRDefault="00FA10FB" w:rsidP="00FA10FB">
      <w:pPr>
        <w:rPr>
          <w:rFonts w:ascii="Arial Narrow" w:hAnsi="Arial Narrow"/>
          <w:sz w:val="20"/>
          <w:szCs w:val="20"/>
        </w:rPr>
      </w:pPr>
    </w:p>
    <w:p w14:paraId="0F141264"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1) ..................komeciĝas? La matenmannĝo.</w:t>
      </w:r>
    </w:p>
    <w:p w14:paraId="10123935"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2) .................. horo vi eklaboras? Je la oka.</w:t>
      </w:r>
    </w:p>
    <w:p w14:paraId="2629668B"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3) ..................familio ĝi estas? Ĝi estas familio de S-ro Ludoviko.</w:t>
      </w:r>
    </w:p>
    <w:p w14:paraId="1D4FB67E" w14:textId="77777777" w:rsidR="00FA10FB" w:rsidRPr="00CF45EE" w:rsidRDefault="00FA10FB" w:rsidP="00FA10FB">
      <w:pPr>
        <w:rPr>
          <w:rFonts w:ascii="Arial Narrow" w:hAnsi="Arial Narrow"/>
          <w:sz w:val="20"/>
          <w:szCs w:val="20"/>
        </w:rPr>
      </w:pPr>
      <w:r w:rsidRPr="00CF45EE">
        <w:rPr>
          <w:rFonts w:ascii="Arial Narrow" w:hAnsi="Arial Narrow"/>
          <w:sz w:val="20"/>
          <w:szCs w:val="20"/>
        </w:rPr>
        <w:lastRenderedPageBreak/>
        <w:t>4) .................. vi loĝas em domo? Ne, mi loĝas em apartamento.</w:t>
      </w:r>
    </w:p>
    <w:p w14:paraId="1618CB01" w14:textId="77777777" w:rsidR="00FA10FB" w:rsidRPr="00CF45EE" w:rsidRDefault="00FA10FB" w:rsidP="00FA10FB">
      <w:pPr>
        <w:rPr>
          <w:rFonts w:ascii="Arial Narrow" w:hAnsi="Arial Narrow"/>
          <w:sz w:val="20"/>
          <w:szCs w:val="20"/>
        </w:rPr>
      </w:pPr>
      <w:r w:rsidRPr="00CF45EE">
        <w:rPr>
          <w:rFonts w:ascii="Arial Narrow" w:hAnsi="Arial Narrow"/>
          <w:sz w:val="20"/>
          <w:szCs w:val="20"/>
        </w:rPr>
        <w:t>5) .................. la gejunuloj estas gajaj? Ĉar sabato okazos balo.</w:t>
      </w:r>
    </w:p>
    <w:p w14:paraId="5030A6ED" w14:textId="77777777" w:rsidR="00FA10FB" w:rsidRDefault="00FA10FB" w:rsidP="00FA10FB">
      <w:pPr>
        <w:rPr>
          <w:rFonts w:ascii="Arial Narrow" w:hAnsi="Arial Narrow"/>
          <w:sz w:val="20"/>
          <w:szCs w:val="20"/>
        </w:rPr>
        <w:sectPr w:rsidR="00FA10FB" w:rsidSect="00FA10FB">
          <w:pgSz w:w="11906" w:h="16838"/>
          <w:pgMar w:top="720" w:right="720" w:bottom="720" w:left="720" w:header="708" w:footer="708" w:gutter="0"/>
          <w:cols w:num="2" w:space="708"/>
          <w:docGrid w:linePitch="360"/>
        </w:sectPr>
      </w:pPr>
    </w:p>
    <w:p w14:paraId="2022943D" w14:textId="77777777" w:rsidR="005B21BA" w:rsidRPr="00BA4A4F" w:rsidRDefault="00FA10FB" w:rsidP="00BA4A4F">
      <w:pPr>
        <w:jc w:val="center"/>
        <w:rPr>
          <w:rFonts w:ascii="Arial Narrow" w:hAnsi="Arial Narrow"/>
          <w:b/>
          <w:bCs/>
          <w:sz w:val="20"/>
          <w:szCs w:val="20"/>
        </w:rPr>
      </w:pPr>
      <w:r w:rsidRPr="00BA4A4F">
        <w:rPr>
          <w:rFonts w:ascii="Arial Narrow" w:hAnsi="Arial Narrow"/>
          <w:b/>
          <w:bCs/>
          <w:sz w:val="20"/>
          <w:szCs w:val="20"/>
        </w:rPr>
        <w:lastRenderedPageBreak/>
        <w:t>Correlativos</w:t>
      </w:r>
    </w:p>
    <w:p w14:paraId="7160D152" w14:textId="77777777" w:rsidR="005B21BA" w:rsidRDefault="00BA4A4F" w:rsidP="00FA10FB">
      <w:pPr>
        <w:rPr>
          <w:rFonts w:ascii="Arial Narrow" w:hAnsi="Arial Narrow"/>
          <w:sz w:val="20"/>
          <w:szCs w:val="20"/>
        </w:rPr>
      </w:pPr>
      <w:r w:rsidRPr="00BA4A4F">
        <w:rPr>
          <w:rFonts w:ascii="Arial Narrow" w:hAnsi="Arial Narrow"/>
          <w:sz w:val="20"/>
          <w:szCs w:val="20"/>
        </w:rPr>
        <w:t>Correlativos são palavras que exprimem uma relação mútua e podem ser usadas aos pares. Por exemplo, as palavras usadas para formular questões e que exigem respostas específicas diferentes dum sim ou não. "O quê?" exige uma resposta por "algo", "aquilo", "tudo" ou "nada". Os pares "onde/ ali", "quando/ sempre", "como/ assim" etc, são outros exemplos de correlativos. O esperanto tem uma maneira muito interessante e prática de construir seus correlativos: ao todo existem 45 correlativos, derivados de quatro prefixos e nove sufixos, com um "I" intercalar. Note-se que a série dos indefinidos, que são a base do sistema, não tem prefixo, começando diretamente por I- ("I"ndefinidos). Quatro destas séries são pronominais e/ou adjectivais e cinco são adverbiais. Assim, basta aprender o significado desses 13 afixos para ter acesso a todos os correlativos da língua. E vale a pena aprendê-las, visto que estas palavras simples constituem aproximadamente 10% de qualquer texto em esperanto.</w:t>
      </w:r>
    </w:p>
    <w:p w14:paraId="1CA290EA" w14:textId="77777777" w:rsidR="00BA4A4F" w:rsidRPr="00BA4A4F" w:rsidRDefault="00BA4A4F" w:rsidP="00BA4A4F">
      <w:pPr>
        <w:jc w:val="center"/>
        <w:rPr>
          <w:rFonts w:ascii="Arial Narrow" w:hAnsi="Arial Narrow"/>
          <w:b/>
          <w:bCs/>
          <w:sz w:val="20"/>
          <w:szCs w:val="20"/>
        </w:rPr>
      </w:pPr>
      <w:r w:rsidRPr="00BA4A4F">
        <w:rPr>
          <w:rFonts w:ascii="Arial Narrow" w:hAnsi="Arial Narrow"/>
          <w:b/>
          <w:bCs/>
          <w:sz w:val="20"/>
          <w:szCs w:val="20"/>
        </w:rPr>
        <w:t>Origem dos correlativos</w:t>
      </w:r>
    </w:p>
    <w:p w14:paraId="239E2F3D" w14:textId="77777777" w:rsidR="00BA4A4F" w:rsidRPr="00BA4A4F" w:rsidRDefault="00BA4A4F" w:rsidP="00BA4A4F">
      <w:pPr>
        <w:rPr>
          <w:rFonts w:ascii="Arial Narrow" w:hAnsi="Arial Narrow"/>
          <w:sz w:val="20"/>
          <w:szCs w:val="20"/>
        </w:rPr>
      </w:pPr>
      <w:r w:rsidRPr="00BA4A4F">
        <w:rPr>
          <w:rFonts w:ascii="Arial Narrow" w:hAnsi="Arial Narrow"/>
          <w:sz w:val="20"/>
          <w:szCs w:val="20"/>
        </w:rPr>
        <w:t xml:space="preserve">É pouco conhecido o facto, que a ideia destes correlativos não é uma invenção genial do Zamenhof, ou para os seus detratores uma criação artificial. Surgiu directamente da observação da lista destas palavras em línguas naturais, como o em russo, a língua viva que preferia entre as que conhecia. Com efeito nesta língua complicada, </w:t>
      </w:r>
      <w:r w:rsidRPr="00BA4A4F">
        <w:rPr>
          <w:rFonts w:ascii="Arial Narrow" w:hAnsi="Arial Narrow"/>
          <w:sz w:val="20"/>
          <w:szCs w:val="20"/>
        </w:rPr>
        <w:lastRenderedPageBreak/>
        <w:t>cheia de declinações e excepções, estas palavras são de formação extraordinariamente regular. O génio manifestou-o sim, na sua escolha do melhor em cada um dos três grupos de línguas indo-europeias (neo-latinas, germânicas e eslavas).</w:t>
      </w:r>
    </w:p>
    <w:p w14:paraId="023A5180" w14:textId="77777777" w:rsidR="00BA4A4F" w:rsidRPr="00BA4A4F" w:rsidRDefault="00BA4A4F" w:rsidP="00BA4A4F">
      <w:pPr>
        <w:rPr>
          <w:rFonts w:ascii="Arial Narrow" w:hAnsi="Arial Narrow"/>
          <w:sz w:val="20"/>
          <w:szCs w:val="20"/>
        </w:rPr>
      </w:pPr>
      <w:r w:rsidRPr="00BA4A4F">
        <w:rPr>
          <w:rFonts w:ascii="Arial Narrow" w:hAnsi="Arial Narrow"/>
          <w:sz w:val="20"/>
          <w:szCs w:val="20"/>
        </w:rPr>
        <w:t>Em russo a tabela é criada a partir dos interrogativos, enquanto que em esperanto ela é baseada nos indefinidos, que não têm prefixo. Nesta língua, em cada série de nove correlativos, quatro dos interrogativos começam por K, sete dos demonstrativos começam por T, oito dos negativos começam por NI e sete dos coletivos começam por VS (que em alfabeto cirílico se escreve BC). Os indeterminados obtêm-se juntando -TO aos interrogativos, base do sistema. Eis uma série: KTO? TOT, NIKTO, VSJAKIJ, KTO-TO.</w:t>
      </w:r>
    </w:p>
    <w:p w14:paraId="1F1CC78B" w14:textId="6EF170EA" w:rsidR="00BA4A4F" w:rsidRDefault="00BA4A4F" w:rsidP="00BA4A4F">
      <w:pPr>
        <w:rPr>
          <w:rFonts w:ascii="Arial Narrow" w:hAnsi="Arial Narrow"/>
          <w:sz w:val="20"/>
          <w:szCs w:val="20"/>
        </w:rPr>
      </w:pPr>
      <w:r w:rsidRPr="00BA4A4F">
        <w:rPr>
          <w:rFonts w:ascii="Arial Narrow" w:hAnsi="Arial Narrow"/>
          <w:sz w:val="20"/>
          <w:szCs w:val="20"/>
        </w:rPr>
        <w:t>Zamenhof escolheu para os interrogativos o K- russo que corresponde ao Q ou C nas línguas neo-latinas (como em português: qual, quanto, como, quando, ...) e ao WH do inglês (where, what, when, ...). Para os demonstrativos o T- russo, que corresponde ao TH nos correlativos ingleses (there, that, then, ...). Para os negativos escolheu o NI- russo, que corresponde ao NE- do esperanto (com um -N- intercalar para facilitar a pronúncia) e que também aparece nas línguas neo-latinas (nenhum, ninguém, nunca...). Para os coletivos (Ĉ) baseou-se na palavra italiana Ciascuno que se pronuncia [ĉiaskuno], na francesa CHaque e no eaCH inglês, enquanto que o C do alfabeto russo é relembrado.</w:t>
      </w:r>
    </w:p>
    <w:p w14:paraId="05587426" w14:textId="77777777" w:rsidR="00BA4A4F" w:rsidRDefault="00BA4A4F" w:rsidP="00FA10FB">
      <w:pPr>
        <w:rPr>
          <w:rFonts w:ascii="Arial Narrow" w:hAnsi="Arial Narrow"/>
          <w:sz w:val="20"/>
          <w:szCs w:val="20"/>
        </w:rPr>
        <w:sectPr w:rsidR="00BA4A4F" w:rsidSect="00BA4A4F">
          <w:pgSz w:w="12240" w:h="15840"/>
          <w:pgMar w:top="720" w:right="720" w:bottom="720" w:left="720" w:header="708" w:footer="708" w:gutter="0"/>
          <w:cols w:num="2" w:space="708"/>
          <w:docGrid w:linePitch="360"/>
        </w:sectPr>
      </w:pPr>
    </w:p>
    <w:p w14:paraId="16970480" w14:textId="3F85A6B0" w:rsidR="00BA4A4F" w:rsidRDefault="00BA4A4F" w:rsidP="00FA10FB">
      <w:pPr>
        <w:rPr>
          <w:rFonts w:ascii="Arial Narrow" w:hAnsi="Arial Narrow"/>
          <w:sz w:val="20"/>
          <w:szCs w:val="20"/>
        </w:rPr>
      </w:pPr>
    </w:p>
    <w:p w14:paraId="7EBF44A6" w14:textId="2E1FD765" w:rsidR="00BA4A4F" w:rsidRPr="005B21BA" w:rsidRDefault="00BA4A4F" w:rsidP="00FA10FB">
      <w:pPr>
        <w:rPr>
          <w:rFonts w:ascii="Arial Narrow" w:hAnsi="Arial Narrow"/>
          <w:sz w:val="20"/>
          <w:szCs w:val="20"/>
        </w:rPr>
        <w:sectPr w:rsidR="00BA4A4F" w:rsidRPr="005B21BA" w:rsidSect="00BA4A4F">
          <w:type w:val="continuous"/>
          <w:pgSz w:w="12240" w:h="15840"/>
          <w:pgMar w:top="720" w:right="720" w:bottom="720" w:left="720" w:header="708" w:footer="708" w:gutter="0"/>
          <w:cols w:space="708"/>
          <w:docGrid w:linePitch="360"/>
        </w:sectPr>
      </w:pPr>
    </w:p>
    <w:p w14:paraId="0C609287" w14:textId="77777777" w:rsidR="00E2332D" w:rsidRDefault="00FA10FB" w:rsidP="00FA10FB">
      <w:pPr>
        <w:rPr>
          <w:rFonts w:ascii="Arial Narrow" w:eastAsia="Times New Roman" w:hAnsi="Arial Narrow"/>
          <w:sz w:val="20"/>
          <w:szCs w:val="20"/>
          <w:lang w:eastAsia="pt-BR"/>
        </w:rPr>
        <w:sectPr w:rsidR="00E2332D" w:rsidSect="00E2332D">
          <w:type w:val="continuous"/>
          <w:pgSz w:w="12240" w:h="15840"/>
          <w:pgMar w:top="720" w:right="720" w:bottom="720" w:left="720" w:header="708" w:footer="708" w:gutter="0"/>
          <w:cols w:space="708"/>
          <w:docGrid w:linePitch="360"/>
        </w:sectPr>
      </w:pPr>
      <w:r w:rsidRPr="00CF45EE">
        <w:rPr>
          <w:rFonts w:ascii="Arial Narrow" w:eastAsia="Times New Roman" w:hAnsi="Arial Narrow"/>
          <w:noProof/>
          <w:sz w:val="20"/>
          <w:szCs w:val="20"/>
          <w:lang w:eastAsia="pt-BR"/>
        </w:rPr>
        <w:lastRenderedPageBreak/>
        <w:drawing>
          <wp:inline distT="0" distB="0" distL="0" distR="0" wp14:anchorId="3FA91B3D" wp14:editId="5586D0BF">
            <wp:extent cx="5400040" cy="21990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m título.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199005"/>
                    </a:xfrm>
                    <a:prstGeom prst="rect">
                      <a:avLst/>
                    </a:prstGeom>
                  </pic:spPr>
                </pic:pic>
              </a:graphicData>
            </a:graphic>
          </wp:inline>
        </w:drawing>
      </w:r>
    </w:p>
    <w:p w14:paraId="63F20C20" w14:textId="0AB9939D" w:rsidR="00FA10FB" w:rsidRPr="00CF45EE" w:rsidRDefault="00FA10FB" w:rsidP="00FA10FB">
      <w:pPr>
        <w:rPr>
          <w:rFonts w:ascii="Arial Narrow" w:eastAsia="Times New Roman" w:hAnsi="Arial Narrow"/>
          <w:sz w:val="20"/>
          <w:szCs w:val="20"/>
          <w:lang w:eastAsia="pt-BR"/>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7"/>
        <w:gridCol w:w="2479"/>
      </w:tblGrid>
      <w:tr w:rsidR="00FA10FB" w:rsidRPr="00CF45EE" w14:paraId="6DBAE4F4"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815FE" w14:textId="77777777" w:rsidR="00FA10FB" w:rsidRPr="00CF45EE" w:rsidRDefault="00FA10FB" w:rsidP="00E2332D">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PESSOA / INDIVIDUALIDADE (-U)</w:t>
            </w:r>
          </w:p>
          <w:p w14:paraId="3200A07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KIU – quem; ou que (= qual</w:t>
            </w:r>
            <w:proofErr w:type="gramStart"/>
            <w:r w:rsidRPr="00CF45EE">
              <w:rPr>
                <w:rFonts w:ascii="Arial Narrow" w:eastAsia="Times New Roman" w:hAnsi="Arial Narrow"/>
                <w:sz w:val="20"/>
                <w:szCs w:val="20"/>
                <w:lang w:eastAsia="pt-BR"/>
              </w:rPr>
              <w:t>)</w:t>
            </w:r>
            <w:proofErr w:type="gramEnd"/>
            <w:r w:rsidRPr="00CF45EE">
              <w:rPr>
                <w:rFonts w:ascii="Arial Narrow" w:eastAsia="Times New Roman" w:hAnsi="Arial Narrow"/>
                <w:sz w:val="20"/>
                <w:szCs w:val="20"/>
                <w:lang w:eastAsia="pt-BR"/>
              </w:rPr>
              <w:br/>
              <w:t>TIU – esse/a; ou aquele/a</w:t>
            </w:r>
            <w:r w:rsidRPr="00CF45EE">
              <w:rPr>
                <w:rFonts w:ascii="Arial Narrow" w:eastAsia="Times New Roman" w:hAnsi="Arial Narrow"/>
                <w:sz w:val="20"/>
                <w:szCs w:val="20"/>
                <w:lang w:eastAsia="pt-BR"/>
              </w:rPr>
              <w:br/>
              <w:t>ĈI TIU– este/a</w:t>
            </w:r>
            <w:r w:rsidRPr="00CF45EE">
              <w:rPr>
                <w:rFonts w:ascii="Arial Narrow" w:eastAsia="Times New Roman" w:hAnsi="Arial Narrow"/>
                <w:sz w:val="20"/>
                <w:szCs w:val="20"/>
                <w:lang w:eastAsia="pt-BR"/>
              </w:rPr>
              <w:br/>
              <w:t>IU – alguém;ou algum/a</w:t>
            </w:r>
            <w:r w:rsidRPr="00CF45EE">
              <w:rPr>
                <w:rFonts w:ascii="Arial Narrow" w:eastAsia="Times New Roman" w:hAnsi="Arial Narrow"/>
                <w:sz w:val="20"/>
                <w:szCs w:val="20"/>
                <w:lang w:eastAsia="pt-BR"/>
              </w:rPr>
              <w:br/>
              <w:t>ĈIU– todo/a; cada; cada um/a</w:t>
            </w:r>
            <w:r w:rsidRPr="00CF45EE">
              <w:rPr>
                <w:rFonts w:ascii="Arial Narrow" w:eastAsia="Times New Roman" w:hAnsi="Arial Narrow"/>
                <w:sz w:val="20"/>
                <w:szCs w:val="20"/>
                <w:lang w:eastAsia="pt-BR"/>
              </w:rPr>
              <w:br/>
              <w:t xml:space="preserve">NENIU –ninguém; ou nenhum/a </w:t>
            </w:r>
          </w:p>
        </w:tc>
        <w:tc>
          <w:tcPr>
            <w:tcW w:w="0" w:type="auto"/>
            <w:tcBorders>
              <w:top w:val="outset" w:sz="6" w:space="0" w:color="auto"/>
              <w:left w:val="outset" w:sz="6" w:space="0" w:color="auto"/>
              <w:bottom w:val="outset" w:sz="6" w:space="0" w:color="auto"/>
              <w:right w:val="outset" w:sz="6" w:space="0" w:color="auto"/>
            </w:tcBorders>
            <w:hideMark/>
          </w:tcPr>
          <w:p w14:paraId="5D18E459"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MODO (-EL)</w:t>
            </w:r>
          </w:p>
          <w:p w14:paraId="1EFD127C"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KIEL – como (= de que modo)</w:t>
            </w:r>
            <w:r w:rsidRPr="00CF45EE">
              <w:rPr>
                <w:rFonts w:ascii="Arial Narrow" w:eastAsia="Times New Roman" w:hAnsi="Arial Narrow"/>
                <w:sz w:val="20"/>
                <w:szCs w:val="20"/>
                <w:lang w:eastAsia="pt-BR"/>
              </w:rPr>
              <w:br/>
              <w:t>TIEL – tão; ou assim (= desse modo)</w:t>
            </w:r>
            <w:r w:rsidRPr="00CF45EE">
              <w:rPr>
                <w:rFonts w:ascii="Arial Narrow" w:eastAsia="Times New Roman" w:hAnsi="Arial Narrow"/>
                <w:sz w:val="20"/>
                <w:szCs w:val="20"/>
                <w:lang w:eastAsia="pt-BR"/>
              </w:rPr>
              <w:br/>
              <w:t>IEL – de algum modo</w:t>
            </w:r>
            <w:r w:rsidRPr="00CF45EE">
              <w:rPr>
                <w:rFonts w:ascii="Arial Narrow" w:eastAsia="Times New Roman" w:hAnsi="Arial Narrow"/>
                <w:sz w:val="20"/>
                <w:szCs w:val="20"/>
                <w:lang w:eastAsia="pt-BR"/>
              </w:rPr>
              <w:br/>
              <w:t>ĈIEL – de todos os modos</w:t>
            </w:r>
            <w:r w:rsidRPr="00CF45EE">
              <w:rPr>
                <w:rFonts w:ascii="Arial Narrow" w:eastAsia="Times New Roman" w:hAnsi="Arial Narrow"/>
                <w:sz w:val="20"/>
                <w:szCs w:val="20"/>
                <w:lang w:eastAsia="pt-BR"/>
              </w:rPr>
              <w:br/>
              <w:t>NENIEL – de nenhum modo</w:t>
            </w:r>
          </w:p>
        </w:tc>
      </w:tr>
      <w:tr w:rsidR="00FA10FB" w:rsidRPr="00CF45EE" w14:paraId="55438E0B"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EE508A"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COISA (-O)</w:t>
            </w:r>
          </w:p>
          <w:p w14:paraId="12948731"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KIO – o que (=que coisa)</w:t>
            </w:r>
            <w:r w:rsidRPr="00CF45EE">
              <w:rPr>
                <w:rFonts w:ascii="Arial Narrow" w:eastAsia="Times New Roman" w:hAnsi="Arial Narrow"/>
                <w:sz w:val="20"/>
                <w:szCs w:val="20"/>
                <w:lang w:eastAsia="pt-BR"/>
              </w:rPr>
              <w:br/>
              <w:t>TIO – isso; ou aquilo;</w:t>
            </w:r>
            <w:r w:rsidRPr="00CF45EE">
              <w:rPr>
                <w:rFonts w:ascii="Arial Narrow" w:eastAsia="Times New Roman" w:hAnsi="Arial Narrow"/>
                <w:sz w:val="20"/>
                <w:szCs w:val="20"/>
                <w:lang w:eastAsia="pt-BR"/>
              </w:rPr>
              <w:br/>
              <w:t>ĈI TIO– isto</w:t>
            </w:r>
            <w:r w:rsidRPr="00CF45EE">
              <w:rPr>
                <w:rFonts w:ascii="Arial Narrow" w:eastAsia="Times New Roman" w:hAnsi="Arial Narrow"/>
                <w:sz w:val="20"/>
                <w:szCs w:val="20"/>
                <w:lang w:eastAsia="pt-BR"/>
              </w:rPr>
              <w:br/>
              <w:t>IO – algo (= alguma coisa)</w:t>
            </w:r>
            <w:r w:rsidRPr="00CF45EE">
              <w:rPr>
                <w:rFonts w:ascii="Arial Narrow" w:eastAsia="Times New Roman" w:hAnsi="Arial Narrow"/>
                <w:sz w:val="20"/>
                <w:szCs w:val="20"/>
                <w:lang w:eastAsia="pt-BR"/>
              </w:rPr>
              <w:br/>
              <w:t>ĈIO– tudo</w:t>
            </w:r>
            <w:r w:rsidRPr="00CF45EE">
              <w:rPr>
                <w:rFonts w:ascii="Arial Narrow" w:eastAsia="Times New Roman" w:hAnsi="Arial Narrow"/>
                <w:sz w:val="20"/>
                <w:szCs w:val="20"/>
                <w:lang w:eastAsia="pt-BR"/>
              </w:rPr>
              <w:br/>
              <w:t xml:space="preserve">NENIO – nada </w:t>
            </w:r>
          </w:p>
        </w:tc>
        <w:tc>
          <w:tcPr>
            <w:tcW w:w="0" w:type="auto"/>
            <w:tcBorders>
              <w:top w:val="outset" w:sz="6" w:space="0" w:color="auto"/>
              <w:left w:val="outset" w:sz="6" w:space="0" w:color="auto"/>
              <w:bottom w:val="outset" w:sz="6" w:space="0" w:color="auto"/>
              <w:right w:val="outset" w:sz="6" w:space="0" w:color="auto"/>
            </w:tcBorders>
            <w:hideMark/>
          </w:tcPr>
          <w:p w14:paraId="67131A19"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TEMPO (-AM)</w:t>
            </w:r>
          </w:p>
          <w:p w14:paraId="62DD0CDE"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KIAM – quando</w:t>
            </w:r>
            <w:r w:rsidRPr="00CF45EE">
              <w:rPr>
                <w:rFonts w:ascii="Arial Narrow" w:eastAsia="Times New Roman" w:hAnsi="Arial Narrow"/>
                <w:sz w:val="20"/>
                <w:szCs w:val="20"/>
                <w:lang w:eastAsia="pt-BR"/>
              </w:rPr>
              <w:br/>
              <w:t>TIAM – então (= nesse tempo)</w:t>
            </w:r>
            <w:r w:rsidRPr="00CF45EE">
              <w:rPr>
                <w:rFonts w:ascii="Arial Narrow" w:eastAsia="Times New Roman" w:hAnsi="Arial Narrow"/>
                <w:sz w:val="20"/>
                <w:szCs w:val="20"/>
                <w:lang w:eastAsia="pt-BR"/>
              </w:rPr>
              <w:br/>
              <w:t>IAM – um dia (= em algum tempo)</w:t>
            </w:r>
            <w:r w:rsidRPr="00CF45EE">
              <w:rPr>
                <w:rFonts w:ascii="Arial Narrow" w:eastAsia="Times New Roman" w:hAnsi="Arial Narrow"/>
                <w:sz w:val="20"/>
                <w:szCs w:val="20"/>
                <w:lang w:eastAsia="pt-BR"/>
              </w:rPr>
              <w:br/>
              <w:t>ĈIAM– sempre</w:t>
            </w:r>
            <w:r w:rsidRPr="00CF45EE">
              <w:rPr>
                <w:rFonts w:ascii="Arial Narrow" w:eastAsia="Times New Roman" w:hAnsi="Arial Narrow"/>
                <w:sz w:val="20"/>
                <w:szCs w:val="20"/>
                <w:lang w:eastAsia="pt-BR"/>
              </w:rPr>
              <w:br/>
              <w:t xml:space="preserve">NENIAM – nunca </w:t>
            </w:r>
          </w:p>
        </w:tc>
      </w:tr>
      <w:tr w:rsidR="00FA10FB" w:rsidRPr="00CF45EE" w14:paraId="29005D4F"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AD1D55"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QUALIDADE (-A)</w:t>
            </w:r>
          </w:p>
          <w:p w14:paraId="5B4AF77B"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lastRenderedPageBreak/>
              <w:t>KIA – como (= de que qualidade)</w:t>
            </w:r>
            <w:r w:rsidRPr="00CF45EE">
              <w:rPr>
                <w:rFonts w:ascii="Arial Narrow" w:eastAsia="Times New Roman" w:hAnsi="Arial Narrow"/>
                <w:sz w:val="20"/>
                <w:szCs w:val="20"/>
                <w:lang w:eastAsia="pt-BR"/>
              </w:rPr>
              <w:br/>
              <w:t>TIA – tal; ou assim (= dessa qualidade)</w:t>
            </w:r>
            <w:r w:rsidRPr="00CF45EE">
              <w:rPr>
                <w:rFonts w:ascii="Arial Narrow" w:eastAsia="Times New Roman" w:hAnsi="Arial Narrow"/>
                <w:sz w:val="20"/>
                <w:szCs w:val="20"/>
                <w:lang w:eastAsia="pt-BR"/>
              </w:rPr>
              <w:br/>
              <w:t>IA – de alguma qualidade</w:t>
            </w:r>
            <w:r w:rsidRPr="00CF45EE">
              <w:rPr>
                <w:rFonts w:ascii="Arial Narrow" w:eastAsia="Times New Roman" w:hAnsi="Arial Narrow"/>
                <w:sz w:val="20"/>
                <w:szCs w:val="20"/>
                <w:lang w:eastAsia="pt-BR"/>
              </w:rPr>
              <w:br/>
              <w:t>ĈIA – de toda qualidade</w:t>
            </w:r>
            <w:r w:rsidRPr="00CF45EE">
              <w:rPr>
                <w:rFonts w:ascii="Arial Narrow" w:eastAsia="Times New Roman" w:hAnsi="Arial Narrow"/>
                <w:sz w:val="20"/>
                <w:szCs w:val="20"/>
                <w:lang w:eastAsia="pt-BR"/>
              </w:rPr>
              <w:br/>
              <w:t xml:space="preserve">NENIA – de nenhuma qualidade </w:t>
            </w:r>
          </w:p>
        </w:tc>
        <w:tc>
          <w:tcPr>
            <w:tcW w:w="0" w:type="auto"/>
            <w:tcBorders>
              <w:top w:val="outset" w:sz="6" w:space="0" w:color="auto"/>
              <w:left w:val="outset" w:sz="6" w:space="0" w:color="auto"/>
              <w:bottom w:val="outset" w:sz="6" w:space="0" w:color="auto"/>
              <w:right w:val="outset" w:sz="6" w:space="0" w:color="auto"/>
            </w:tcBorders>
            <w:hideMark/>
          </w:tcPr>
          <w:p w14:paraId="66050CF6"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MOTIVO (-AL)</w:t>
            </w:r>
          </w:p>
          <w:p w14:paraId="6ACF2D0E"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KIAL – por que</w:t>
            </w:r>
            <w:r w:rsidRPr="00CF45EE">
              <w:rPr>
                <w:rFonts w:ascii="Arial Narrow" w:eastAsia="Times New Roman" w:hAnsi="Arial Narrow"/>
                <w:sz w:val="20"/>
                <w:szCs w:val="20"/>
                <w:lang w:eastAsia="pt-BR"/>
              </w:rPr>
              <w:br/>
              <w:t>TIAL – por isso</w:t>
            </w:r>
            <w:r w:rsidRPr="00CF45EE">
              <w:rPr>
                <w:rFonts w:ascii="Arial Narrow" w:eastAsia="Times New Roman" w:hAnsi="Arial Narrow"/>
                <w:sz w:val="20"/>
                <w:szCs w:val="20"/>
                <w:lang w:eastAsia="pt-BR"/>
              </w:rPr>
              <w:br/>
              <w:t>IAL – por algum motivo</w:t>
            </w:r>
            <w:r w:rsidRPr="00CF45EE">
              <w:rPr>
                <w:rFonts w:ascii="Arial Narrow" w:eastAsia="Times New Roman" w:hAnsi="Arial Narrow"/>
                <w:sz w:val="20"/>
                <w:szCs w:val="20"/>
                <w:lang w:eastAsia="pt-BR"/>
              </w:rPr>
              <w:br/>
              <w:t>ĈIAL– por todos os motivos</w:t>
            </w:r>
            <w:r w:rsidRPr="00CF45EE">
              <w:rPr>
                <w:rFonts w:ascii="Arial Narrow" w:eastAsia="Times New Roman" w:hAnsi="Arial Narrow"/>
                <w:sz w:val="20"/>
                <w:szCs w:val="20"/>
                <w:lang w:eastAsia="pt-BR"/>
              </w:rPr>
              <w:br/>
              <w:t>NENIAL – por nenhum motivo</w:t>
            </w:r>
          </w:p>
        </w:tc>
      </w:tr>
      <w:tr w:rsidR="00FA10FB" w:rsidRPr="00CF45EE" w14:paraId="75CAA505"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0876D8"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LUGAR (-E)</w:t>
            </w:r>
          </w:p>
          <w:p w14:paraId="75C3F975"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KIE – onde (em que lugar)</w:t>
            </w:r>
            <w:r w:rsidRPr="00CF45EE">
              <w:rPr>
                <w:rFonts w:ascii="Arial Narrow" w:eastAsia="Times New Roman" w:hAnsi="Arial Narrow"/>
                <w:sz w:val="20"/>
                <w:szCs w:val="20"/>
                <w:lang w:eastAsia="pt-BR"/>
              </w:rPr>
              <w:br/>
              <w:t>TIE – aí; ali ou lá;</w:t>
            </w:r>
            <w:r w:rsidRPr="00CF45EE">
              <w:rPr>
                <w:rFonts w:ascii="Arial Narrow" w:eastAsia="Times New Roman" w:hAnsi="Arial Narrow"/>
                <w:sz w:val="20"/>
                <w:szCs w:val="20"/>
                <w:lang w:eastAsia="pt-BR"/>
              </w:rPr>
              <w:br/>
              <w:t>ĈI TIE– aqui</w:t>
            </w:r>
            <w:r w:rsidRPr="00CF45EE">
              <w:rPr>
                <w:rFonts w:ascii="Arial Narrow" w:eastAsia="Times New Roman" w:hAnsi="Arial Narrow"/>
                <w:sz w:val="20"/>
                <w:szCs w:val="20"/>
                <w:lang w:eastAsia="pt-BR"/>
              </w:rPr>
              <w:br/>
              <w:t>IE – em algum lugar</w:t>
            </w:r>
            <w:r w:rsidRPr="00CF45EE">
              <w:rPr>
                <w:rFonts w:ascii="Arial Narrow" w:eastAsia="Times New Roman" w:hAnsi="Arial Narrow"/>
                <w:sz w:val="20"/>
                <w:szCs w:val="20"/>
                <w:lang w:eastAsia="pt-BR"/>
              </w:rPr>
              <w:br/>
              <w:t>ĈIE – em todos os lugares</w:t>
            </w:r>
            <w:r w:rsidRPr="00CF45EE">
              <w:rPr>
                <w:rFonts w:ascii="Arial Narrow" w:eastAsia="Times New Roman" w:hAnsi="Arial Narrow"/>
                <w:sz w:val="20"/>
                <w:szCs w:val="20"/>
                <w:lang w:eastAsia="pt-BR"/>
              </w:rPr>
              <w:br/>
              <w:t xml:space="preserve">NENIE – em nenhum lugar </w:t>
            </w:r>
          </w:p>
        </w:tc>
        <w:tc>
          <w:tcPr>
            <w:tcW w:w="0" w:type="auto"/>
            <w:tcBorders>
              <w:top w:val="outset" w:sz="6" w:space="0" w:color="auto"/>
              <w:left w:val="outset" w:sz="6" w:space="0" w:color="auto"/>
              <w:bottom w:val="outset" w:sz="6" w:space="0" w:color="auto"/>
              <w:right w:val="outset" w:sz="6" w:space="0" w:color="auto"/>
            </w:tcBorders>
            <w:hideMark/>
          </w:tcPr>
          <w:p w14:paraId="7A45F829"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QUALIDADE (-OM)</w:t>
            </w:r>
          </w:p>
          <w:p w14:paraId="694E2412"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KIOM – quanto/a/s</w:t>
            </w:r>
            <w:r w:rsidRPr="00CF45EE">
              <w:rPr>
                <w:rFonts w:ascii="Arial Narrow" w:eastAsia="Times New Roman" w:hAnsi="Arial Narrow"/>
                <w:sz w:val="20"/>
                <w:szCs w:val="20"/>
                <w:lang w:eastAsia="pt-BR"/>
              </w:rPr>
              <w:br/>
              <w:t>TIOM – tão; ou tanto</w:t>
            </w:r>
            <w:r w:rsidRPr="00CF45EE">
              <w:rPr>
                <w:rFonts w:ascii="Arial Narrow" w:eastAsia="Times New Roman" w:hAnsi="Arial Narrow"/>
                <w:sz w:val="20"/>
                <w:szCs w:val="20"/>
                <w:lang w:eastAsia="pt-BR"/>
              </w:rPr>
              <w:br/>
              <w:t>IOM – um pouco</w:t>
            </w:r>
            <w:r w:rsidRPr="00CF45EE">
              <w:rPr>
                <w:rFonts w:ascii="Arial Narrow" w:eastAsia="Times New Roman" w:hAnsi="Arial Narrow"/>
                <w:sz w:val="20"/>
                <w:szCs w:val="20"/>
                <w:lang w:eastAsia="pt-BR"/>
              </w:rPr>
              <w:br/>
              <w:t>ĈIOM– toda a quantidade</w:t>
            </w:r>
            <w:r w:rsidRPr="00CF45EE">
              <w:rPr>
                <w:rFonts w:ascii="Arial Narrow" w:eastAsia="Times New Roman" w:hAnsi="Arial Narrow"/>
                <w:sz w:val="20"/>
                <w:szCs w:val="20"/>
                <w:lang w:eastAsia="pt-BR"/>
              </w:rPr>
              <w:br/>
              <w:t>NENIOM – nenhuma quantidade</w:t>
            </w:r>
          </w:p>
        </w:tc>
      </w:tr>
      <w:tr w:rsidR="00FA10FB" w:rsidRPr="00CF45EE" w14:paraId="51B2490B" w14:textId="77777777" w:rsidTr="00FA10F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29B2E4"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DIREÇÃO (-EN)</w:t>
            </w:r>
          </w:p>
          <w:p w14:paraId="2CC0BB42"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KIEN – aonde (= para onde)</w:t>
            </w:r>
            <w:r w:rsidRPr="00CF45EE">
              <w:rPr>
                <w:rFonts w:ascii="Arial Narrow" w:eastAsia="Times New Roman" w:hAnsi="Arial Narrow"/>
                <w:sz w:val="20"/>
                <w:szCs w:val="20"/>
                <w:lang w:eastAsia="pt-BR"/>
              </w:rPr>
              <w:br/>
              <w:t>TIEN – para aí / ali / lá;</w:t>
            </w:r>
            <w:r w:rsidRPr="00CF45EE">
              <w:rPr>
                <w:rFonts w:ascii="Arial Narrow" w:eastAsia="Times New Roman" w:hAnsi="Arial Narrow"/>
                <w:sz w:val="20"/>
                <w:szCs w:val="20"/>
                <w:lang w:eastAsia="pt-BR"/>
              </w:rPr>
              <w:br/>
              <w:t>ĈI TIEN – para cá;</w:t>
            </w:r>
            <w:r w:rsidRPr="00CF45EE">
              <w:rPr>
                <w:rFonts w:ascii="Arial Narrow" w:eastAsia="Times New Roman" w:hAnsi="Arial Narrow"/>
                <w:sz w:val="20"/>
                <w:szCs w:val="20"/>
                <w:lang w:eastAsia="pt-BR"/>
              </w:rPr>
              <w:br/>
              <w:t>IEN – para algum lugar</w:t>
            </w:r>
            <w:r w:rsidRPr="00CF45EE">
              <w:rPr>
                <w:rFonts w:ascii="Arial Narrow" w:eastAsia="Times New Roman" w:hAnsi="Arial Narrow"/>
                <w:sz w:val="20"/>
                <w:szCs w:val="20"/>
                <w:lang w:eastAsia="pt-BR"/>
              </w:rPr>
              <w:br/>
            </w:r>
            <w:r w:rsidRPr="00CF45EE">
              <w:rPr>
                <w:rFonts w:ascii="Arial Narrow" w:eastAsia="Times New Roman" w:hAnsi="Arial Narrow"/>
                <w:sz w:val="20"/>
                <w:szCs w:val="20"/>
                <w:lang w:eastAsia="pt-BR"/>
              </w:rPr>
              <w:lastRenderedPageBreak/>
              <w:t>ĈIEN– para todos os lugares</w:t>
            </w:r>
            <w:r w:rsidRPr="00CF45EE">
              <w:rPr>
                <w:rFonts w:ascii="Arial Narrow" w:eastAsia="Times New Roman" w:hAnsi="Arial Narrow"/>
                <w:sz w:val="20"/>
                <w:szCs w:val="20"/>
                <w:lang w:eastAsia="pt-BR"/>
              </w:rPr>
              <w:br/>
              <w:t xml:space="preserve">NENIEN – para nenhum lugar </w:t>
            </w:r>
          </w:p>
        </w:tc>
        <w:tc>
          <w:tcPr>
            <w:tcW w:w="0" w:type="auto"/>
            <w:tcBorders>
              <w:top w:val="outset" w:sz="6" w:space="0" w:color="auto"/>
              <w:left w:val="outset" w:sz="6" w:space="0" w:color="auto"/>
              <w:bottom w:val="outset" w:sz="6" w:space="0" w:color="auto"/>
              <w:right w:val="outset" w:sz="6" w:space="0" w:color="auto"/>
            </w:tcBorders>
            <w:hideMark/>
          </w:tcPr>
          <w:p w14:paraId="78DC9223"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lastRenderedPageBreak/>
              <w:t>POSSUIDOR (-ES)</w:t>
            </w:r>
          </w:p>
          <w:p w14:paraId="40DF4DA3" w14:textId="77777777" w:rsidR="00FA10FB" w:rsidRPr="00CF45EE" w:rsidRDefault="00FA10FB" w:rsidP="00FA10FB">
            <w:pPr>
              <w:spacing w:before="100" w:beforeAutospacing="1" w:after="100" w:afterAutospacing="1"/>
              <w:rPr>
                <w:rFonts w:ascii="Arial Narrow" w:eastAsia="Times New Roman" w:hAnsi="Arial Narrow"/>
                <w:sz w:val="20"/>
                <w:szCs w:val="20"/>
                <w:lang w:eastAsia="pt-BR"/>
              </w:rPr>
            </w:pPr>
            <w:r w:rsidRPr="00CF45EE">
              <w:rPr>
                <w:rFonts w:ascii="Arial Narrow" w:eastAsia="Times New Roman" w:hAnsi="Arial Narrow"/>
                <w:sz w:val="20"/>
                <w:szCs w:val="20"/>
                <w:lang w:eastAsia="pt-BR"/>
              </w:rPr>
              <w:t>KIES – de quem; ou cujo/a/s</w:t>
            </w:r>
            <w:r w:rsidRPr="00CF45EE">
              <w:rPr>
                <w:rFonts w:ascii="Arial Narrow" w:eastAsia="Times New Roman" w:hAnsi="Arial Narrow"/>
                <w:sz w:val="20"/>
                <w:szCs w:val="20"/>
                <w:lang w:eastAsia="pt-BR"/>
              </w:rPr>
              <w:br/>
              <w:t>TIES – desse/a/s; ou daquele/a/s</w:t>
            </w:r>
            <w:r w:rsidRPr="00CF45EE">
              <w:rPr>
                <w:rFonts w:ascii="Arial Narrow" w:eastAsia="Times New Roman" w:hAnsi="Arial Narrow"/>
                <w:sz w:val="20"/>
                <w:szCs w:val="20"/>
                <w:lang w:eastAsia="pt-BR"/>
              </w:rPr>
              <w:br/>
              <w:t>IES – de alguém</w:t>
            </w:r>
            <w:r w:rsidRPr="00CF45EE">
              <w:rPr>
                <w:rFonts w:ascii="Arial Narrow" w:eastAsia="Times New Roman" w:hAnsi="Arial Narrow"/>
                <w:sz w:val="20"/>
                <w:szCs w:val="20"/>
                <w:lang w:eastAsia="pt-BR"/>
              </w:rPr>
              <w:br/>
            </w:r>
            <w:r w:rsidRPr="00CF45EE">
              <w:rPr>
                <w:rFonts w:ascii="Arial Narrow" w:eastAsia="Times New Roman" w:hAnsi="Arial Narrow"/>
                <w:sz w:val="20"/>
                <w:szCs w:val="20"/>
                <w:lang w:eastAsia="pt-BR"/>
              </w:rPr>
              <w:lastRenderedPageBreak/>
              <w:t>ĈIES – de todos/as</w:t>
            </w:r>
            <w:r w:rsidRPr="00CF45EE">
              <w:rPr>
                <w:rFonts w:ascii="Arial Narrow" w:eastAsia="Times New Roman" w:hAnsi="Arial Narrow"/>
                <w:sz w:val="20"/>
                <w:szCs w:val="20"/>
                <w:lang w:eastAsia="pt-BR"/>
              </w:rPr>
              <w:br/>
              <w:t>NENIES – de ninguém</w:t>
            </w:r>
          </w:p>
        </w:tc>
      </w:tr>
    </w:tbl>
    <w:p w14:paraId="14174057" w14:textId="77777777" w:rsidR="0043536E" w:rsidRDefault="0043536E" w:rsidP="0043536E">
      <w:pPr>
        <w:shd w:val="clear" w:color="auto" w:fill="FFFFFF"/>
        <w:spacing w:before="300" w:after="150"/>
        <w:outlineLvl w:val="1"/>
        <w:rPr>
          <w:rFonts w:ascii="Helvetica" w:eastAsia="Times New Roman" w:hAnsi="Helvetica" w:cs="Helvetica"/>
          <w:color w:val="333333"/>
          <w:sz w:val="45"/>
          <w:szCs w:val="45"/>
          <w:lang w:eastAsia="pt-BR"/>
        </w:rPr>
        <w:sectPr w:rsidR="0043536E" w:rsidSect="00E2332D">
          <w:type w:val="continuous"/>
          <w:pgSz w:w="12240" w:h="15840"/>
          <w:pgMar w:top="720" w:right="720" w:bottom="720" w:left="720" w:header="708" w:footer="708" w:gutter="0"/>
          <w:cols w:num="2" w:space="708"/>
          <w:docGrid w:linePitch="360"/>
        </w:sectPr>
      </w:pPr>
    </w:p>
    <w:p w14:paraId="4BE1AE49" w14:textId="78EF6C36" w:rsidR="0043536E" w:rsidRPr="0043536E" w:rsidRDefault="0043536E" w:rsidP="0043536E">
      <w:pPr>
        <w:shd w:val="clear" w:color="auto" w:fill="FFFFFF"/>
        <w:spacing w:before="300" w:after="150"/>
        <w:outlineLvl w:val="1"/>
        <w:rPr>
          <w:rFonts w:ascii="Arial Narrow" w:eastAsia="Times New Roman" w:hAnsi="Arial Narrow" w:cs="Helvetica"/>
          <w:color w:val="333333"/>
          <w:sz w:val="20"/>
          <w:szCs w:val="20"/>
          <w:lang w:eastAsia="pt-BR"/>
        </w:rPr>
      </w:pPr>
      <w:r w:rsidRPr="0043536E">
        <w:rPr>
          <w:rFonts w:ascii="Arial Narrow" w:eastAsia="Times New Roman" w:hAnsi="Arial Narrow" w:cs="Helvetica"/>
          <w:color w:val="333333"/>
          <w:sz w:val="20"/>
          <w:szCs w:val="20"/>
          <w:lang w:eastAsia="pt-BR"/>
        </w:rPr>
        <w:lastRenderedPageBreak/>
        <w:t>Correlativos</w:t>
      </w:r>
    </w:p>
    <w:tbl>
      <w:tblPr>
        <w:tblW w:w="11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6"/>
        <w:gridCol w:w="1196"/>
        <w:gridCol w:w="2087"/>
        <w:gridCol w:w="3010"/>
        <w:gridCol w:w="1621"/>
        <w:gridCol w:w="1890"/>
      </w:tblGrid>
      <w:tr w:rsidR="0043536E" w:rsidRPr="0043536E" w14:paraId="3E0E2B52" w14:textId="77777777" w:rsidTr="0043536E">
        <w:trPr>
          <w:trHeight w:val="534"/>
          <w:tblHeader/>
        </w:trPr>
        <w:tc>
          <w:tcPr>
            <w:tcW w:w="0" w:type="auto"/>
            <w:shd w:val="clear" w:color="auto" w:fill="FFFFFF"/>
            <w:tcMar>
              <w:top w:w="120" w:type="dxa"/>
              <w:left w:w="120" w:type="dxa"/>
              <w:bottom w:w="120" w:type="dxa"/>
              <w:right w:w="120" w:type="dxa"/>
            </w:tcMar>
            <w:vAlign w:val="bottom"/>
            <w:hideMark/>
          </w:tcPr>
          <w:p w14:paraId="2BE80528"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color w:val="333333"/>
                <w:sz w:val="20"/>
                <w:szCs w:val="20"/>
                <w:lang w:eastAsia="pt-BR"/>
              </w:rPr>
              <w:t> </w:t>
            </w:r>
          </w:p>
        </w:tc>
        <w:tc>
          <w:tcPr>
            <w:tcW w:w="0" w:type="auto"/>
            <w:shd w:val="clear" w:color="auto" w:fill="FFFFFF"/>
            <w:tcMar>
              <w:top w:w="120" w:type="dxa"/>
              <w:left w:w="120" w:type="dxa"/>
              <w:bottom w:w="120" w:type="dxa"/>
              <w:right w:w="120" w:type="dxa"/>
            </w:tcMar>
            <w:vAlign w:val="bottom"/>
            <w:hideMark/>
          </w:tcPr>
          <w:p w14:paraId="7F1A92D0"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ki-</w:t>
            </w:r>
            <w:r w:rsidRPr="0043536E">
              <w:rPr>
                <w:rFonts w:ascii="Arial Narrow" w:eastAsia="Times New Roman" w:hAnsi="Arial Narrow" w:cs="Helvetica"/>
                <w:b/>
                <w:bCs/>
                <w:color w:val="333333"/>
                <w:sz w:val="20"/>
                <w:szCs w:val="20"/>
                <w:lang w:eastAsia="pt-BR"/>
              </w:rPr>
              <w:br/>
              <w:t>pergunta</w:t>
            </w:r>
          </w:p>
        </w:tc>
        <w:tc>
          <w:tcPr>
            <w:tcW w:w="0" w:type="auto"/>
            <w:shd w:val="clear" w:color="auto" w:fill="FFFFFF"/>
            <w:tcMar>
              <w:top w:w="120" w:type="dxa"/>
              <w:left w:w="120" w:type="dxa"/>
              <w:bottom w:w="120" w:type="dxa"/>
              <w:right w:w="120" w:type="dxa"/>
            </w:tcMar>
            <w:vAlign w:val="bottom"/>
            <w:hideMark/>
          </w:tcPr>
          <w:p w14:paraId="397F3A1D"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ti-</w:t>
            </w:r>
            <w:r w:rsidRPr="0043536E">
              <w:rPr>
                <w:rFonts w:ascii="Arial Narrow" w:eastAsia="Times New Roman" w:hAnsi="Arial Narrow" w:cs="Helvetica"/>
                <w:b/>
                <w:bCs/>
                <w:color w:val="333333"/>
                <w:sz w:val="20"/>
                <w:szCs w:val="20"/>
                <w:lang w:eastAsia="pt-BR"/>
              </w:rPr>
              <w:br/>
              <w:t>indicação</w:t>
            </w:r>
          </w:p>
        </w:tc>
        <w:tc>
          <w:tcPr>
            <w:tcW w:w="0" w:type="auto"/>
            <w:shd w:val="clear" w:color="auto" w:fill="FFFFFF"/>
            <w:tcMar>
              <w:top w:w="120" w:type="dxa"/>
              <w:left w:w="120" w:type="dxa"/>
              <w:bottom w:w="120" w:type="dxa"/>
              <w:right w:w="120" w:type="dxa"/>
            </w:tcMar>
            <w:vAlign w:val="bottom"/>
            <w:hideMark/>
          </w:tcPr>
          <w:p w14:paraId="60E52A73"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i-</w:t>
            </w:r>
            <w:r w:rsidRPr="0043536E">
              <w:rPr>
                <w:rFonts w:ascii="Arial Narrow" w:eastAsia="Times New Roman" w:hAnsi="Arial Narrow" w:cs="Helvetica"/>
                <w:b/>
                <w:bCs/>
                <w:color w:val="333333"/>
                <w:sz w:val="20"/>
                <w:szCs w:val="20"/>
                <w:lang w:eastAsia="pt-BR"/>
              </w:rPr>
              <w:br/>
              <w:t>indefinido</w:t>
            </w:r>
          </w:p>
        </w:tc>
        <w:tc>
          <w:tcPr>
            <w:tcW w:w="0" w:type="auto"/>
            <w:shd w:val="clear" w:color="auto" w:fill="FFFFFF"/>
            <w:tcMar>
              <w:top w:w="120" w:type="dxa"/>
              <w:left w:w="120" w:type="dxa"/>
              <w:bottom w:w="120" w:type="dxa"/>
              <w:right w:w="120" w:type="dxa"/>
            </w:tcMar>
            <w:vAlign w:val="bottom"/>
            <w:hideMark/>
          </w:tcPr>
          <w:p w14:paraId="529A554B"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ĉi-</w:t>
            </w:r>
            <w:r w:rsidRPr="0043536E">
              <w:rPr>
                <w:rFonts w:ascii="Arial Narrow" w:eastAsia="Times New Roman" w:hAnsi="Arial Narrow" w:cs="Helvetica"/>
                <w:b/>
                <w:bCs/>
                <w:color w:val="333333"/>
                <w:sz w:val="20"/>
                <w:szCs w:val="20"/>
                <w:lang w:eastAsia="pt-BR"/>
              </w:rPr>
              <w:br/>
              <w:t>tudo</w:t>
            </w:r>
          </w:p>
        </w:tc>
        <w:tc>
          <w:tcPr>
            <w:tcW w:w="0" w:type="auto"/>
            <w:shd w:val="clear" w:color="auto" w:fill="FFFFFF"/>
            <w:tcMar>
              <w:top w:w="120" w:type="dxa"/>
              <w:left w:w="120" w:type="dxa"/>
              <w:bottom w:w="120" w:type="dxa"/>
              <w:right w:w="120" w:type="dxa"/>
            </w:tcMar>
            <w:vAlign w:val="bottom"/>
            <w:hideMark/>
          </w:tcPr>
          <w:p w14:paraId="05C6FE15"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neni-</w:t>
            </w:r>
            <w:r w:rsidRPr="0043536E">
              <w:rPr>
                <w:rFonts w:ascii="Arial Narrow" w:eastAsia="Times New Roman" w:hAnsi="Arial Narrow" w:cs="Helvetica"/>
                <w:b/>
                <w:bCs/>
                <w:color w:val="333333"/>
                <w:sz w:val="20"/>
                <w:szCs w:val="20"/>
                <w:lang w:eastAsia="pt-BR"/>
              </w:rPr>
              <w:br/>
              <w:t>negativo</w:t>
            </w:r>
          </w:p>
        </w:tc>
      </w:tr>
      <w:tr w:rsidR="0043536E" w:rsidRPr="0043536E" w14:paraId="7B797A49" w14:textId="77777777" w:rsidTr="0043536E">
        <w:tc>
          <w:tcPr>
            <w:tcW w:w="0" w:type="auto"/>
            <w:shd w:val="clear" w:color="auto" w:fill="FFFFFF"/>
            <w:tcMar>
              <w:top w:w="120" w:type="dxa"/>
              <w:left w:w="120" w:type="dxa"/>
              <w:bottom w:w="120" w:type="dxa"/>
              <w:right w:w="120" w:type="dxa"/>
            </w:tcMar>
            <w:hideMark/>
          </w:tcPr>
          <w:p w14:paraId="40A0AB67"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-o</w:t>
            </w:r>
            <w:r w:rsidRPr="0043536E">
              <w:rPr>
                <w:rFonts w:ascii="Arial Narrow" w:eastAsia="Times New Roman" w:hAnsi="Arial Narrow" w:cs="Helvetica"/>
                <w:b/>
                <w:bCs/>
                <w:color w:val="333333"/>
                <w:sz w:val="20"/>
                <w:szCs w:val="20"/>
                <w:lang w:eastAsia="pt-BR"/>
              </w:rPr>
              <w:br/>
              <w:t>coisa</w:t>
            </w:r>
          </w:p>
        </w:tc>
        <w:tc>
          <w:tcPr>
            <w:tcW w:w="0" w:type="auto"/>
            <w:shd w:val="clear" w:color="auto" w:fill="FFFFFF"/>
            <w:tcMar>
              <w:top w:w="120" w:type="dxa"/>
              <w:left w:w="120" w:type="dxa"/>
              <w:bottom w:w="120" w:type="dxa"/>
              <w:right w:w="120" w:type="dxa"/>
            </w:tcMar>
            <w:hideMark/>
          </w:tcPr>
          <w:p w14:paraId="6EDC5440"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kio</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o que</w:t>
            </w:r>
          </w:p>
        </w:tc>
        <w:tc>
          <w:tcPr>
            <w:tcW w:w="0" w:type="auto"/>
            <w:shd w:val="clear" w:color="auto" w:fill="FFFFFF"/>
            <w:tcMar>
              <w:top w:w="120" w:type="dxa"/>
              <w:left w:w="120" w:type="dxa"/>
              <w:bottom w:w="120" w:type="dxa"/>
              <w:right w:w="120" w:type="dxa"/>
            </w:tcMar>
            <w:hideMark/>
          </w:tcPr>
          <w:p w14:paraId="1599002E"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tio</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isso</w:t>
            </w:r>
          </w:p>
        </w:tc>
        <w:tc>
          <w:tcPr>
            <w:tcW w:w="0" w:type="auto"/>
            <w:shd w:val="clear" w:color="auto" w:fill="FFFFFF"/>
            <w:tcMar>
              <w:top w:w="120" w:type="dxa"/>
              <w:left w:w="120" w:type="dxa"/>
              <w:bottom w:w="120" w:type="dxa"/>
              <w:right w:w="120" w:type="dxa"/>
            </w:tcMar>
            <w:hideMark/>
          </w:tcPr>
          <w:p w14:paraId="29A8B1F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io</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algo</w:t>
            </w:r>
          </w:p>
        </w:tc>
        <w:tc>
          <w:tcPr>
            <w:tcW w:w="0" w:type="auto"/>
            <w:shd w:val="clear" w:color="auto" w:fill="FFFFFF"/>
            <w:tcMar>
              <w:top w:w="120" w:type="dxa"/>
              <w:left w:w="120" w:type="dxa"/>
              <w:bottom w:w="120" w:type="dxa"/>
              <w:right w:w="120" w:type="dxa"/>
            </w:tcMar>
            <w:hideMark/>
          </w:tcPr>
          <w:p w14:paraId="47C00E9F"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ĉio</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tudo</w:t>
            </w:r>
          </w:p>
        </w:tc>
        <w:tc>
          <w:tcPr>
            <w:tcW w:w="0" w:type="auto"/>
            <w:shd w:val="clear" w:color="auto" w:fill="FFFFFF"/>
            <w:tcMar>
              <w:top w:w="120" w:type="dxa"/>
              <w:left w:w="120" w:type="dxa"/>
              <w:bottom w:w="120" w:type="dxa"/>
              <w:right w:w="120" w:type="dxa"/>
            </w:tcMar>
            <w:hideMark/>
          </w:tcPr>
          <w:p w14:paraId="2DFDC4F3"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nenio</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nada</w:t>
            </w:r>
          </w:p>
        </w:tc>
      </w:tr>
      <w:tr w:rsidR="0043536E" w:rsidRPr="0043536E" w14:paraId="0052CEB3" w14:textId="77777777" w:rsidTr="0043536E">
        <w:tc>
          <w:tcPr>
            <w:tcW w:w="0" w:type="auto"/>
            <w:shd w:val="clear" w:color="auto" w:fill="FFFFFF"/>
            <w:tcMar>
              <w:top w:w="120" w:type="dxa"/>
              <w:left w:w="120" w:type="dxa"/>
              <w:bottom w:w="120" w:type="dxa"/>
              <w:right w:w="120" w:type="dxa"/>
            </w:tcMar>
            <w:hideMark/>
          </w:tcPr>
          <w:p w14:paraId="7E5544D1"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-u</w:t>
            </w:r>
            <w:r w:rsidRPr="0043536E">
              <w:rPr>
                <w:rFonts w:ascii="Arial Narrow" w:eastAsia="Times New Roman" w:hAnsi="Arial Narrow" w:cs="Helvetica"/>
                <w:b/>
                <w:bCs/>
                <w:color w:val="333333"/>
                <w:sz w:val="20"/>
                <w:szCs w:val="20"/>
                <w:lang w:eastAsia="pt-BR"/>
              </w:rPr>
              <w:br/>
              <w:t>indivíduo</w:t>
            </w:r>
          </w:p>
        </w:tc>
        <w:tc>
          <w:tcPr>
            <w:tcW w:w="0" w:type="auto"/>
            <w:shd w:val="clear" w:color="auto" w:fill="FFFFFF"/>
            <w:tcMar>
              <w:top w:w="120" w:type="dxa"/>
              <w:left w:w="120" w:type="dxa"/>
              <w:bottom w:w="120" w:type="dxa"/>
              <w:right w:w="120" w:type="dxa"/>
            </w:tcMar>
            <w:hideMark/>
          </w:tcPr>
          <w:p w14:paraId="283E0156"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kiu</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quem, qual</w:t>
            </w:r>
          </w:p>
        </w:tc>
        <w:tc>
          <w:tcPr>
            <w:tcW w:w="0" w:type="auto"/>
            <w:shd w:val="clear" w:color="auto" w:fill="FFFFFF"/>
            <w:tcMar>
              <w:top w:w="120" w:type="dxa"/>
              <w:left w:w="120" w:type="dxa"/>
              <w:bottom w:w="120" w:type="dxa"/>
              <w:right w:w="120" w:type="dxa"/>
            </w:tcMar>
            <w:hideMark/>
          </w:tcPr>
          <w:p w14:paraId="6DC5FA02"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tiu</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aquela pessoa, aquilo</w:t>
            </w:r>
          </w:p>
        </w:tc>
        <w:tc>
          <w:tcPr>
            <w:tcW w:w="0" w:type="auto"/>
            <w:shd w:val="clear" w:color="auto" w:fill="FFFFFF"/>
            <w:tcMar>
              <w:top w:w="120" w:type="dxa"/>
              <w:left w:w="120" w:type="dxa"/>
              <w:bottom w:w="120" w:type="dxa"/>
              <w:right w:w="120" w:type="dxa"/>
            </w:tcMar>
            <w:hideMark/>
          </w:tcPr>
          <w:p w14:paraId="5F1520A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iu</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alguém</w:t>
            </w:r>
          </w:p>
        </w:tc>
        <w:tc>
          <w:tcPr>
            <w:tcW w:w="0" w:type="auto"/>
            <w:shd w:val="clear" w:color="auto" w:fill="FFFFFF"/>
            <w:tcMar>
              <w:top w:w="120" w:type="dxa"/>
              <w:left w:w="120" w:type="dxa"/>
              <w:bottom w:w="120" w:type="dxa"/>
              <w:right w:w="120" w:type="dxa"/>
            </w:tcMar>
            <w:hideMark/>
          </w:tcPr>
          <w:p w14:paraId="48927F4F"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ĉiu</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tudo, todo</w:t>
            </w:r>
          </w:p>
        </w:tc>
        <w:tc>
          <w:tcPr>
            <w:tcW w:w="0" w:type="auto"/>
            <w:shd w:val="clear" w:color="auto" w:fill="FFFFFF"/>
            <w:tcMar>
              <w:top w:w="120" w:type="dxa"/>
              <w:left w:w="120" w:type="dxa"/>
              <w:bottom w:w="120" w:type="dxa"/>
              <w:right w:w="120" w:type="dxa"/>
            </w:tcMar>
            <w:hideMark/>
          </w:tcPr>
          <w:p w14:paraId="372ACEF8"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neniu</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ninguém, nenhum</w:t>
            </w:r>
          </w:p>
        </w:tc>
      </w:tr>
      <w:tr w:rsidR="0043536E" w:rsidRPr="0043536E" w14:paraId="76251DF8" w14:textId="77777777" w:rsidTr="0043536E">
        <w:tc>
          <w:tcPr>
            <w:tcW w:w="0" w:type="auto"/>
            <w:shd w:val="clear" w:color="auto" w:fill="FFFFFF"/>
            <w:tcMar>
              <w:top w:w="120" w:type="dxa"/>
              <w:left w:w="120" w:type="dxa"/>
              <w:bottom w:w="120" w:type="dxa"/>
              <w:right w:w="120" w:type="dxa"/>
            </w:tcMar>
            <w:hideMark/>
          </w:tcPr>
          <w:p w14:paraId="03D04AE6"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w:t>
            </w:r>
            <w:proofErr w:type="gramStart"/>
            <w:r w:rsidRPr="0043536E">
              <w:rPr>
                <w:rFonts w:ascii="Arial Narrow" w:eastAsia="Times New Roman" w:hAnsi="Arial Narrow" w:cs="Helvetica"/>
                <w:b/>
                <w:bCs/>
                <w:i/>
                <w:iCs/>
                <w:color w:val="333333"/>
                <w:sz w:val="20"/>
                <w:szCs w:val="20"/>
                <w:lang w:eastAsia="pt-BR"/>
              </w:rPr>
              <w:t>am</w:t>
            </w:r>
            <w:proofErr w:type="gramEnd"/>
            <w:r w:rsidRPr="0043536E">
              <w:rPr>
                <w:rFonts w:ascii="Arial Narrow" w:eastAsia="Times New Roman" w:hAnsi="Arial Narrow" w:cs="Helvetica"/>
                <w:b/>
                <w:bCs/>
                <w:color w:val="333333"/>
                <w:sz w:val="20"/>
                <w:szCs w:val="20"/>
                <w:lang w:eastAsia="pt-BR"/>
              </w:rPr>
              <w:br/>
              <w:t>tempo</w:t>
            </w:r>
          </w:p>
        </w:tc>
        <w:tc>
          <w:tcPr>
            <w:tcW w:w="0" w:type="auto"/>
            <w:shd w:val="clear" w:color="auto" w:fill="FFFFFF"/>
            <w:tcMar>
              <w:top w:w="120" w:type="dxa"/>
              <w:left w:w="120" w:type="dxa"/>
              <w:bottom w:w="120" w:type="dxa"/>
              <w:right w:w="120" w:type="dxa"/>
            </w:tcMar>
            <w:hideMark/>
          </w:tcPr>
          <w:p w14:paraId="68D610ED"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kiam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quando</w:t>
            </w:r>
          </w:p>
        </w:tc>
        <w:tc>
          <w:tcPr>
            <w:tcW w:w="0" w:type="auto"/>
            <w:shd w:val="clear" w:color="auto" w:fill="FFFFFF"/>
            <w:tcMar>
              <w:top w:w="120" w:type="dxa"/>
              <w:left w:w="120" w:type="dxa"/>
              <w:bottom w:w="120" w:type="dxa"/>
              <w:right w:w="120" w:type="dxa"/>
            </w:tcMar>
            <w:hideMark/>
          </w:tcPr>
          <w:p w14:paraId="77544539"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tiam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nesse momento</w:t>
            </w:r>
          </w:p>
        </w:tc>
        <w:tc>
          <w:tcPr>
            <w:tcW w:w="0" w:type="auto"/>
            <w:shd w:val="clear" w:color="auto" w:fill="FFFFFF"/>
            <w:tcMar>
              <w:top w:w="120" w:type="dxa"/>
              <w:left w:w="120" w:type="dxa"/>
              <w:bottom w:w="120" w:type="dxa"/>
              <w:right w:w="120" w:type="dxa"/>
            </w:tcMar>
            <w:hideMark/>
          </w:tcPr>
          <w:p w14:paraId="76F08FB1"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iam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em algum momento</w:t>
            </w:r>
          </w:p>
        </w:tc>
        <w:tc>
          <w:tcPr>
            <w:tcW w:w="0" w:type="auto"/>
            <w:shd w:val="clear" w:color="auto" w:fill="FFFFFF"/>
            <w:tcMar>
              <w:top w:w="120" w:type="dxa"/>
              <w:left w:w="120" w:type="dxa"/>
              <w:bottom w:w="120" w:type="dxa"/>
              <w:right w:w="120" w:type="dxa"/>
            </w:tcMar>
            <w:hideMark/>
          </w:tcPr>
          <w:p w14:paraId="05C58066"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ĉiam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sempre</w:t>
            </w:r>
          </w:p>
        </w:tc>
        <w:tc>
          <w:tcPr>
            <w:tcW w:w="0" w:type="auto"/>
            <w:shd w:val="clear" w:color="auto" w:fill="FFFFFF"/>
            <w:tcMar>
              <w:top w:w="120" w:type="dxa"/>
              <w:left w:w="120" w:type="dxa"/>
              <w:bottom w:w="120" w:type="dxa"/>
              <w:right w:w="120" w:type="dxa"/>
            </w:tcMar>
            <w:hideMark/>
          </w:tcPr>
          <w:p w14:paraId="04DB8FB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neniam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nunca, jamais</w:t>
            </w:r>
          </w:p>
        </w:tc>
      </w:tr>
      <w:tr w:rsidR="0043536E" w:rsidRPr="0043536E" w14:paraId="15BAE51C" w14:textId="77777777" w:rsidTr="0043536E">
        <w:tc>
          <w:tcPr>
            <w:tcW w:w="0" w:type="auto"/>
            <w:shd w:val="clear" w:color="auto" w:fill="FFFFFF"/>
            <w:tcMar>
              <w:top w:w="120" w:type="dxa"/>
              <w:left w:w="120" w:type="dxa"/>
              <w:bottom w:w="120" w:type="dxa"/>
              <w:right w:w="120" w:type="dxa"/>
            </w:tcMar>
            <w:hideMark/>
          </w:tcPr>
          <w:p w14:paraId="08FB9FAB"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-a</w:t>
            </w:r>
            <w:r w:rsidRPr="0043536E">
              <w:rPr>
                <w:rFonts w:ascii="Arial Narrow" w:eastAsia="Times New Roman" w:hAnsi="Arial Narrow" w:cs="Helvetica"/>
                <w:b/>
                <w:bCs/>
                <w:color w:val="333333"/>
                <w:sz w:val="20"/>
                <w:szCs w:val="20"/>
                <w:lang w:eastAsia="pt-BR"/>
              </w:rPr>
              <w:br/>
              <w:t>qualidade</w:t>
            </w:r>
          </w:p>
        </w:tc>
        <w:tc>
          <w:tcPr>
            <w:tcW w:w="0" w:type="auto"/>
            <w:shd w:val="clear" w:color="auto" w:fill="FFFFFF"/>
            <w:tcMar>
              <w:top w:w="120" w:type="dxa"/>
              <w:left w:w="120" w:type="dxa"/>
              <w:bottom w:w="120" w:type="dxa"/>
              <w:right w:w="120" w:type="dxa"/>
            </w:tcMar>
            <w:hideMark/>
          </w:tcPr>
          <w:p w14:paraId="38291E3E"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kia</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que tipo</w:t>
            </w:r>
          </w:p>
        </w:tc>
        <w:tc>
          <w:tcPr>
            <w:tcW w:w="0" w:type="auto"/>
            <w:shd w:val="clear" w:color="auto" w:fill="FFFFFF"/>
            <w:tcMar>
              <w:top w:w="120" w:type="dxa"/>
              <w:left w:w="120" w:type="dxa"/>
              <w:bottom w:w="120" w:type="dxa"/>
              <w:right w:w="120" w:type="dxa"/>
            </w:tcMar>
            <w:hideMark/>
          </w:tcPr>
          <w:p w14:paraId="1C79F011"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tia</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desse tipo</w:t>
            </w:r>
          </w:p>
        </w:tc>
        <w:tc>
          <w:tcPr>
            <w:tcW w:w="0" w:type="auto"/>
            <w:shd w:val="clear" w:color="auto" w:fill="FFFFFF"/>
            <w:tcMar>
              <w:top w:w="120" w:type="dxa"/>
              <w:left w:w="120" w:type="dxa"/>
              <w:bottom w:w="120" w:type="dxa"/>
              <w:right w:w="120" w:type="dxa"/>
            </w:tcMar>
            <w:hideMark/>
          </w:tcPr>
          <w:p w14:paraId="0CFB70DB"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ia</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algum tipo</w:t>
            </w:r>
          </w:p>
        </w:tc>
        <w:tc>
          <w:tcPr>
            <w:tcW w:w="0" w:type="auto"/>
            <w:shd w:val="clear" w:color="auto" w:fill="FFFFFF"/>
            <w:tcMar>
              <w:top w:w="120" w:type="dxa"/>
              <w:left w:w="120" w:type="dxa"/>
              <w:bottom w:w="120" w:type="dxa"/>
              <w:right w:w="120" w:type="dxa"/>
            </w:tcMar>
            <w:hideMark/>
          </w:tcPr>
          <w:p w14:paraId="25252946"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ĉia</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todo tipo</w:t>
            </w:r>
          </w:p>
        </w:tc>
        <w:tc>
          <w:tcPr>
            <w:tcW w:w="0" w:type="auto"/>
            <w:shd w:val="clear" w:color="auto" w:fill="FFFFFF"/>
            <w:tcMar>
              <w:top w:w="120" w:type="dxa"/>
              <w:left w:w="120" w:type="dxa"/>
              <w:bottom w:w="120" w:type="dxa"/>
              <w:right w:w="120" w:type="dxa"/>
            </w:tcMar>
            <w:hideMark/>
          </w:tcPr>
          <w:p w14:paraId="1DAD203F"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nenia</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nenhum tipo</w:t>
            </w:r>
          </w:p>
        </w:tc>
      </w:tr>
      <w:tr w:rsidR="0043536E" w:rsidRPr="0043536E" w14:paraId="7D8FA3B9" w14:textId="77777777" w:rsidTr="0043536E">
        <w:tc>
          <w:tcPr>
            <w:tcW w:w="0" w:type="auto"/>
            <w:shd w:val="clear" w:color="auto" w:fill="FFFFFF"/>
            <w:tcMar>
              <w:top w:w="120" w:type="dxa"/>
              <w:left w:w="120" w:type="dxa"/>
              <w:bottom w:w="120" w:type="dxa"/>
              <w:right w:w="120" w:type="dxa"/>
            </w:tcMar>
            <w:hideMark/>
          </w:tcPr>
          <w:p w14:paraId="3DF41CF1"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-e</w:t>
            </w:r>
            <w:r w:rsidRPr="0043536E">
              <w:rPr>
                <w:rFonts w:ascii="Arial Narrow" w:eastAsia="Times New Roman" w:hAnsi="Arial Narrow" w:cs="Helvetica"/>
                <w:b/>
                <w:bCs/>
                <w:color w:val="333333"/>
                <w:sz w:val="20"/>
                <w:szCs w:val="20"/>
                <w:lang w:eastAsia="pt-BR"/>
              </w:rPr>
              <w:br/>
              <w:t>lugar</w:t>
            </w:r>
          </w:p>
        </w:tc>
        <w:tc>
          <w:tcPr>
            <w:tcW w:w="0" w:type="auto"/>
            <w:shd w:val="clear" w:color="auto" w:fill="FFFFFF"/>
            <w:tcMar>
              <w:top w:w="120" w:type="dxa"/>
              <w:left w:w="120" w:type="dxa"/>
              <w:bottom w:w="120" w:type="dxa"/>
              <w:right w:w="120" w:type="dxa"/>
            </w:tcMar>
            <w:hideMark/>
          </w:tcPr>
          <w:p w14:paraId="5907251D"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kie</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onde</w:t>
            </w:r>
          </w:p>
        </w:tc>
        <w:tc>
          <w:tcPr>
            <w:tcW w:w="0" w:type="auto"/>
            <w:shd w:val="clear" w:color="auto" w:fill="FFFFFF"/>
            <w:tcMar>
              <w:top w:w="120" w:type="dxa"/>
              <w:left w:w="120" w:type="dxa"/>
              <w:bottom w:w="120" w:type="dxa"/>
              <w:right w:w="120" w:type="dxa"/>
            </w:tcMar>
            <w:hideMark/>
          </w:tcPr>
          <w:p w14:paraId="0227A208"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tie</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nesse lugar</w:t>
            </w:r>
          </w:p>
        </w:tc>
        <w:tc>
          <w:tcPr>
            <w:tcW w:w="0" w:type="auto"/>
            <w:shd w:val="clear" w:color="auto" w:fill="FFFFFF"/>
            <w:tcMar>
              <w:top w:w="120" w:type="dxa"/>
              <w:left w:w="120" w:type="dxa"/>
              <w:bottom w:w="120" w:type="dxa"/>
              <w:right w:w="120" w:type="dxa"/>
            </w:tcMar>
            <w:hideMark/>
          </w:tcPr>
          <w:p w14:paraId="457FADE0"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ie</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em algum lugar</w:t>
            </w:r>
          </w:p>
        </w:tc>
        <w:tc>
          <w:tcPr>
            <w:tcW w:w="0" w:type="auto"/>
            <w:shd w:val="clear" w:color="auto" w:fill="FFFFFF"/>
            <w:tcMar>
              <w:top w:w="120" w:type="dxa"/>
              <w:left w:w="120" w:type="dxa"/>
              <w:bottom w:w="120" w:type="dxa"/>
              <w:right w:w="120" w:type="dxa"/>
            </w:tcMar>
            <w:hideMark/>
          </w:tcPr>
          <w:p w14:paraId="4E3E4138"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ĉie</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em todo lugar</w:t>
            </w:r>
          </w:p>
        </w:tc>
        <w:tc>
          <w:tcPr>
            <w:tcW w:w="0" w:type="auto"/>
            <w:shd w:val="clear" w:color="auto" w:fill="FFFFFF"/>
            <w:tcMar>
              <w:top w:w="120" w:type="dxa"/>
              <w:left w:w="120" w:type="dxa"/>
              <w:bottom w:w="120" w:type="dxa"/>
              <w:right w:w="120" w:type="dxa"/>
            </w:tcMar>
            <w:hideMark/>
          </w:tcPr>
          <w:p w14:paraId="4558DFD4"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nenie</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em lugar nenhum</w:t>
            </w:r>
          </w:p>
        </w:tc>
      </w:tr>
      <w:tr w:rsidR="0043536E" w:rsidRPr="0043536E" w14:paraId="055F9940" w14:textId="77777777" w:rsidTr="0043536E">
        <w:tc>
          <w:tcPr>
            <w:tcW w:w="0" w:type="auto"/>
            <w:shd w:val="clear" w:color="auto" w:fill="FFFFFF"/>
            <w:tcMar>
              <w:top w:w="120" w:type="dxa"/>
              <w:left w:w="120" w:type="dxa"/>
              <w:bottom w:w="120" w:type="dxa"/>
              <w:right w:w="120" w:type="dxa"/>
            </w:tcMar>
            <w:hideMark/>
          </w:tcPr>
          <w:p w14:paraId="0A88FD00"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w:t>
            </w:r>
            <w:proofErr w:type="gramStart"/>
            <w:r w:rsidRPr="0043536E">
              <w:rPr>
                <w:rFonts w:ascii="Arial Narrow" w:eastAsia="Times New Roman" w:hAnsi="Arial Narrow" w:cs="Helvetica"/>
                <w:b/>
                <w:bCs/>
                <w:i/>
                <w:iCs/>
                <w:color w:val="333333"/>
                <w:sz w:val="20"/>
                <w:szCs w:val="20"/>
                <w:lang w:eastAsia="pt-BR"/>
              </w:rPr>
              <w:t>el</w:t>
            </w:r>
            <w:proofErr w:type="gramEnd"/>
            <w:r w:rsidRPr="0043536E">
              <w:rPr>
                <w:rFonts w:ascii="Arial Narrow" w:eastAsia="Times New Roman" w:hAnsi="Arial Narrow" w:cs="Helvetica"/>
                <w:b/>
                <w:bCs/>
                <w:color w:val="333333"/>
                <w:sz w:val="20"/>
                <w:szCs w:val="20"/>
                <w:lang w:eastAsia="pt-BR"/>
              </w:rPr>
              <w:br/>
              <w:t>modo</w:t>
            </w:r>
          </w:p>
        </w:tc>
        <w:tc>
          <w:tcPr>
            <w:tcW w:w="0" w:type="auto"/>
            <w:shd w:val="clear" w:color="auto" w:fill="FFFFFF"/>
            <w:tcMar>
              <w:top w:w="120" w:type="dxa"/>
              <w:left w:w="120" w:type="dxa"/>
              <w:bottom w:w="120" w:type="dxa"/>
              <w:right w:w="120" w:type="dxa"/>
            </w:tcMar>
            <w:hideMark/>
          </w:tcPr>
          <w:p w14:paraId="445EA82A"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kiel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como</w:t>
            </w:r>
          </w:p>
        </w:tc>
        <w:tc>
          <w:tcPr>
            <w:tcW w:w="0" w:type="auto"/>
            <w:shd w:val="clear" w:color="auto" w:fill="FFFFFF"/>
            <w:tcMar>
              <w:top w:w="120" w:type="dxa"/>
              <w:left w:w="120" w:type="dxa"/>
              <w:bottom w:w="120" w:type="dxa"/>
              <w:right w:w="120" w:type="dxa"/>
            </w:tcMar>
            <w:hideMark/>
          </w:tcPr>
          <w:p w14:paraId="7E6631D0"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tiel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assim</w:t>
            </w:r>
          </w:p>
        </w:tc>
        <w:tc>
          <w:tcPr>
            <w:tcW w:w="0" w:type="auto"/>
            <w:shd w:val="clear" w:color="auto" w:fill="FFFFFF"/>
            <w:tcMar>
              <w:top w:w="120" w:type="dxa"/>
              <w:left w:w="120" w:type="dxa"/>
              <w:bottom w:w="120" w:type="dxa"/>
              <w:right w:w="120" w:type="dxa"/>
            </w:tcMar>
            <w:hideMark/>
          </w:tcPr>
          <w:p w14:paraId="3192019C"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iel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alguma maneira</w:t>
            </w:r>
          </w:p>
        </w:tc>
        <w:tc>
          <w:tcPr>
            <w:tcW w:w="0" w:type="auto"/>
            <w:shd w:val="clear" w:color="auto" w:fill="FFFFFF"/>
            <w:tcMar>
              <w:top w:w="120" w:type="dxa"/>
              <w:left w:w="120" w:type="dxa"/>
              <w:bottom w:w="120" w:type="dxa"/>
              <w:right w:w="120" w:type="dxa"/>
            </w:tcMar>
            <w:hideMark/>
          </w:tcPr>
          <w:p w14:paraId="495479B0"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ĉiel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toda maneira</w:t>
            </w:r>
          </w:p>
        </w:tc>
        <w:tc>
          <w:tcPr>
            <w:tcW w:w="0" w:type="auto"/>
            <w:shd w:val="clear" w:color="auto" w:fill="FFFFFF"/>
            <w:tcMar>
              <w:top w:w="120" w:type="dxa"/>
              <w:left w:w="120" w:type="dxa"/>
              <w:bottom w:w="120" w:type="dxa"/>
              <w:right w:w="120" w:type="dxa"/>
            </w:tcMar>
            <w:hideMark/>
          </w:tcPr>
          <w:p w14:paraId="48CD41BC"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neniel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jeito nenhum</w:t>
            </w:r>
          </w:p>
        </w:tc>
      </w:tr>
      <w:tr w:rsidR="0043536E" w:rsidRPr="0043536E" w14:paraId="468B326E" w14:textId="77777777" w:rsidTr="0043536E">
        <w:tc>
          <w:tcPr>
            <w:tcW w:w="0" w:type="auto"/>
            <w:shd w:val="clear" w:color="auto" w:fill="FFFFFF"/>
            <w:tcMar>
              <w:top w:w="120" w:type="dxa"/>
              <w:left w:w="120" w:type="dxa"/>
              <w:bottom w:w="120" w:type="dxa"/>
              <w:right w:w="120" w:type="dxa"/>
            </w:tcMar>
            <w:hideMark/>
          </w:tcPr>
          <w:p w14:paraId="3F86D875"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-om</w:t>
            </w:r>
            <w:r w:rsidRPr="0043536E">
              <w:rPr>
                <w:rFonts w:ascii="Arial Narrow" w:eastAsia="Times New Roman" w:hAnsi="Arial Narrow" w:cs="Helvetica"/>
                <w:b/>
                <w:bCs/>
                <w:color w:val="333333"/>
                <w:sz w:val="20"/>
                <w:szCs w:val="20"/>
                <w:lang w:eastAsia="pt-BR"/>
              </w:rPr>
              <w:br/>
              <w:t>quantidade</w:t>
            </w:r>
          </w:p>
        </w:tc>
        <w:tc>
          <w:tcPr>
            <w:tcW w:w="0" w:type="auto"/>
            <w:shd w:val="clear" w:color="auto" w:fill="FFFFFF"/>
            <w:tcMar>
              <w:top w:w="120" w:type="dxa"/>
              <w:left w:w="120" w:type="dxa"/>
              <w:bottom w:w="120" w:type="dxa"/>
              <w:right w:w="120" w:type="dxa"/>
            </w:tcMar>
            <w:hideMark/>
          </w:tcPr>
          <w:p w14:paraId="332AE0CA"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kiom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quanto</w:t>
            </w:r>
          </w:p>
        </w:tc>
        <w:tc>
          <w:tcPr>
            <w:tcW w:w="0" w:type="auto"/>
            <w:shd w:val="clear" w:color="auto" w:fill="FFFFFF"/>
            <w:tcMar>
              <w:top w:w="120" w:type="dxa"/>
              <w:left w:w="120" w:type="dxa"/>
              <w:bottom w:w="120" w:type="dxa"/>
              <w:right w:w="120" w:type="dxa"/>
            </w:tcMar>
            <w:hideMark/>
          </w:tcPr>
          <w:p w14:paraId="0EFE6886"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tiom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tanto, tão</w:t>
            </w:r>
          </w:p>
        </w:tc>
        <w:tc>
          <w:tcPr>
            <w:tcW w:w="0" w:type="auto"/>
            <w:shd w:val="clear" w:color="auto" w:fill="FFFFFF"/>
            <w:tcMar>
              <w:top w:w="120" w:type="dxa"/>
              <w:left w:w="120" w:type="dxa"/>
              <w:bottom w:w="120" w:type="dxa"/>
              <w:right w:w="120" w:type="dxa"/>
            </w:tcMar>
            <w:hideMark/>
          </w:tcPr>
          <w:p w14:paraId="50FC8690"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iom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até certo ponto, certa quantidade</w:t>
            </w:r>
          </w:p>
        </w:tc>
        <w:tc>
          <w:tcPr>
            <w:tcW w:w="0" w:type="auto"/>
            <w:shd w:val="clear" w:color="auto" w:fill="FFFFFF"/>
            <w:tcMar>
              <w:top w:w="120" w:type="dxa"/>
              <w:left w:w="120" w:type="dxa"/>
              <w:bottom w:w="120" w:type="dxa"/>
              <w:right w:w="120" w:type="dxa"/>
            </w:tcMar>
            <w:hideMark/>
          </w:tcPr>
          <w:p w14:paraId="02C330C3"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ĉiom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tudo disso</w:t>
            </w:r>
          </w:p>
        </w:tc>
        <w:tc>
          <w:tcPr>
            <w:tcW w:w="0" w:type="auto"/>
            <w:shd w:val="clear" w:color="auto" w:fill="FFFFFF"/>
            <w:tcMar>
              <w:top w:w="120" w:type="dxa"/>
              <w:left w:w="120" w:type="dxa"/>
              <w:bottom w:w="120" w:type="dxa"/>
              <w:right w:w="120" w:type="dxa"/>
            </w:tcMar>
            <w:hideMark/>
          </w:tcPr>
          <w:p w14:paraId="1532524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neniom</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nada disso</w:t>
            </w:r>
          </w:p>
        </w:tc>
      </w:tr>
      <w:tr w:rsidR="0043536E" w:rsidRPr="0043536E" w14:paraId="010651E1" w14:textId="77777777" w:rsidTr="0043536E">
        <w:tc>
          <w:tcPr>
            <w:tcW w:w="0" w:type="auto"/>
            <w:shd w:val="clear" w:color="auto" w:fill="FFFFFF"/>
            <w:tcMar>
              <w:top w:w="120" w:type="dxa"/>
              <w:left w:w="120" w:type="dxa"/>
              <w:bottom w:w="120" w:type="dxa"/>
              <w:right w:w="120" w:type="dxa"/>
            </w:tcMar>
            <w:hideMark/>
          </w:tcPr>
          <w:p w14:paraId="651A7F20"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w:t>
            </w:r>
            <w:proofErr w:type="gramStart"/>
            <w:r w:rsidRPr="0043536E">
              <w:rPr>
                <w:rFonts w:ascii="Arial Narrow" w:eastAsia="Times New Roman" w:hAnsi="Arial Narrow" w:cs="Helvetica"/>
                <w:b/>
                <w:bCs/>
                <w:i/>
                <w:iCs/>
                <w:color w:val="333333"/>
                <w:sz w:val="20"/>
                <w:szCs w:val="20"/>
                <w:lang w:eastAsia="pt-BR"/>
              </w:rPr>
              <w:t>al</w:t>
            </w:r>
            <w:proofErr w:type="gramEnd"/>
            <w:r w:rsidRPr="0043536E">
              <w:rPr>
                <w:rFonts w:ascii="Arial Narrow" w:eastAsia="Times New Roman" w:hAnsi="Arial Narrow" w:cs="Helvetica"/>
                <w:b/>
                <w:bCs/>
                <w:color w:val="333333"/>
                <w:sz w:val="20"/>
                <w:szCs w:val="20"/>
                <w:lang w:eastAsia="pt-BR"/>
              </w:rPr>
              <w:br/>
              <w:t>motivo</w:t>
            </w:r>
          </w:p>
        </w:tc>
        <w:tc>
          <w:tcPr>
            <w:tcW w:w="0" w:type="auto"/>
            <w:shd w:val="clear" w:color="auto" w:fill="FFFFFF"/>
            <w:tcMar>
              <w:top w:w="120" w:type="dxa"/>
              <w:left w:w="120" w:type="dxa"/>
              <w:bottom w:w="120" w:type="dxa"/>
              <w:right w:w="120" w:type="dxa"/>
            </w:tcMar>
            <w:hideMark/>
          </w:tcPr>
          <w:p w14:paraId="448BCE4F"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kial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por que</w:t>
            </w:r>
          </w:p>
        </w:tc>
        <w:tc>
          <w:tcPr>
            <w:tcW w:w="0" w:type="auto"/>
            <w:shd w:val="clear" w:color="auto" w:fill="FFFFFF"/>
            <w:tcMar>
              <w:top w:w="120" w:type="dxa"/>
              <w:left w:w="120" w:type="dxa"/>
              <w:bottom w:w="120" w:type="dxa"/>
              <w:right w:w="120" w:type="dxa"/>
            </w:tcMar>
            <w:hideMark/>
          </w:tcPr>
          <w:p w14:paraId="427684D1"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tial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por essa razão</w:t>
            </w:r>
          </w:p>
        </w:tc>
        <w:tc>
          <w:tcPr>
            <w:tcW w:w="0" w:type="auto"/>
            <w:shd w:val="clear" w:color="auto" w:fill="FFFFFF"/>
            <w:tcMar>
              <w:top w:w="120" w:type="dxa"/>
              <w:left w:w="120" w:type="dxa"/>
              <w:bottom w:w="120" w:type="dxa"/>
              <w:right w:w="120" w:type="dxa"/>
            </w:tcMar>
            <w:hideMark/>
          </w:tcPr>
          <w:p w14:paraId="57D210C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ial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por alguma razão</w:t>
            </w:r>
          </w:p>
        </w:tc>
        <w:tc>
          <w:tcPr>
            <w:tcW w:w="0" w:type="auto"/>
            <w:shd w:val="clear" w:color="auto" w:fill="FFFFFF"/>
            <w:tcMar>
              <w:top w:w="120" w:type="dxa"/>
              <w:left w:w="120" w:type="dxa"/>
              <w:bottom w:w="120" w:type="dxa"/>
              <w:right w:w="120" w:type="dxa"/>
            </w:tcMar>
            <w:hideMark/>
          </w:tcPr>
          <w:p w14:paraId="30DA8DBE"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ĉial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por toda razão</w:t>
            </w:r>
          </w:p>
        </w:tc>
        <w:tc>
          <w:tcPr>
            <w:tcW w:w="0" w:type="auto"/>
            <w:shd w:val="clear" w:color="auto" w:fill="FFFFFF"/>
            <w:tcMar>
              <w:top w:w="120" w:type="dxa"/>
              <w:left w:w="120" w:type="dxa"/>
              <w:bottom w:w="120" w:type="dxa"/>
              <w:right w:w="120" w:type="dxa"/>
            </w:tcMar>
            <w:hideMark/>
          </w:tcPr>
          <w:p w14:paraId="4B7C77A2"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nenial</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por nenhuma razão</w:t>
            </w:r>
          </w:p>
        </w:tc>
      </w:tr>
      <w:tr w:rsidR="0043536E" w:rsidRPr="0043536E" w14:paraId="27CEA8C8" w14:textId="77777777" w:rsidTr="0043536E">
        <w:tc>
          <w:tcPr>
            <w:tcW w:w="0" w:type="auto"/>
            <w:shd w:val="clear" w:color="auto" w:fill="FFFFFF"/>
            <w:tcMar>
              <w:top w:w="120" w:type="dxa"/>
              <w:left w:w="120" w:type="dxa"/>
              <w:bottom w:w="120" w:type="dxa"/>
              <w:right w:w="120" w:type="dxa"/>
            </w:tcMar>
            <w:hideMark/>
          </w:tcPr>
          <w:p w14:paraId="6A7FD7E9" w14:textId="77777777" w:rsidR="0043536E" w:rsidRPr="0043536E" w:rsidRDefault="0043536E" w:rsidP="0043536E">
            <w:pPr>
              <w:spacing w:after="300"/>
              <w:rPr>
                <w:rFonts w:ascii="Arial Narrow" w:eastAsia="Times New Roman" w:hAnsi="Arial Narrow" w:cs="Helvetica"/>
                <w:b/>
                <w:bCs/>
                <w:color w:val="333333"/>
                <w:sz w:val="20"/>
                <w:szCs w:val="20"/>
                <w:lang w:eastAsia="pt-BR"/>
              </w:rPr>
            </w:pPr>
            <w:r w:rsidRPr="0043536E">
              <w:rPr>
                <w:rFonts w:ascii="Arial Narrow" w:eastAsia="Times New Roman" w:hAnsi="Arial Narrow" w:cs="Helvetica"/>
                <w:b/>
                <w:bCs/>
                <w:i/>
                <w:iCs/>
                <w:color w:val="333333"/>
                <w:sz w:val="20"/>
                <w:szCs w:val="20"/>
                <w:lang w:eastAsia="pt-BR"/>
              </w:rPr>
              <w:t>-</w:t>
            </w:r>
            <w:proofErr w:type="gramStart"/>
            <w:r w:rsidRPr="0043536E">
              <w:rPr>
                <w:rFonts w:ascii="Arial Narrow" w:eastAsia="Times New Roman" w:hAnsi="Arial Narrow" w:cs="Helvetica"/>
                <w:b/>
                <w:bCs/>
                <w:i/>
                <w:iCs/>
                <w:color w:val="333333"/>
                <w:sz w:val="20"/>
                <w:szCs w:val="20"/>
                <w:lang w:eastAsia="pt-BR"/>
              </w:rPr>
              <w:t>es</w:t>
            </w:r>
            <w:proofErr w:type="gramEnd"/>
            <w:r w:rsidRPr="0043536E">
              <w:rPr>
                <w:rFonts w:ascii="Arial Narrow" w:eastAsia="Times New Roman" w:hAnsi="Arial Narrow" w:cs="Helvetica"/>
                <w:b/>
                <w:bCs/>
                <w:color w:val="333333"/>
                <w:sz w:val="20"/>
                <w:szCs w:val="20"/>
                <w:lang w:eastAsia="pt-BR"/>
              </w:rPr>
              <w:br/>
              <w:t>posse</w:t>
            </w:r>
          </w:p>
        </w:tc>
        <w:tc>
          <w:tcPr>
            <w:tcW w:w="0" w:type="auto"/>
            <w:shd w:val="clear" w:color="auto" w:fill="FFFFFF"/>
            <w:tcMar>
              <w:top w:w="120" w:type="dxa"/>
              <w:left w:w="120" w:type="dxa"/>
              <w:bottom w:w="120" w:type="dxa"/>
              <w:right w:w="120" w:type="dxa"/>
            </w:tcMar>
            <w:hideMark/>
          </w:tcPr>
          <w:p w14:paraId="458B082C"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kies</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quem</w:t>
            </w:r>
          </w:p>
        </w:tc>
        <w:tc>
          <w:tcPr>
            <w:tcW w:w="0" w:type="auto"/>
            <w:shd w:val="clear" w:color="auto" w:fill="FFFFFF"/>
            <w:tcMar>
              <w:top w:w="120" w:type="dxa"/>
              <w:left w:w="120" w:type="dxa"/>
              <w:bottom w:w="120" w:type="dxa"/>
              <w:right w:w="120" w:type="dxa"/>
            </w:tcMar>
            <w:hideMark/>
          </w:tcPr>
          <w:p w14:paraId="01C54EF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ties</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dessa pessoa</w:t>
            </w:r>
          </w:p>
        </w:tc>
        <w:tc>
          <w:tcPr>
            <w:tcW w:w="0" w:type="auto"/>
            <w:shd w:val="clear" w:color="auto" w:fill="FFFFFF"/>
            <w:tcMar>
              <w:top w:w="120" w:type="dxa"/>
              <w:left w:w="120" w:type="dxa"/>
              <w:bottom w:w="120" w:type="dxa"/>
              <w:right w:w="120" w:type="dxa"/>
            </w:tcMar>
            <w:hideMark/>
          </w:tcPr>
          <w:p w14:paraId="0972F815"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ies</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alguém</w:t>
            </w:r>
          </w:p>
        </w:tc>
        <w:tc>
          <w:tcPr>
            <w:tcW w:w="0" w:type="auto"/>
            <w:shd w:val="clear" w:color="auto" w:fill="FFFFFF"/>
            <w:tcMar>
              <w:top w:w="120" w:type="dxa"/>
              <w:left w:w="120" w:type="dxa"/>
              <w:bottom w:w="120" w:type="dxa"/>
              <w:right w:w="120" w:type="dxa"/>
            </w:tcMar>
            <w:hideMark/>
          </w:tcPr>
          <w:p w14:paraId="1AA3E067"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ĉies</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todos</w:t>
            </w:r>
          </w:p>
        </w:tc>
        <w:tc>
          <w:tcPr>
            <w:tcW w:w="0" w:type="auto"/>
            <w:shd w:val="clear" w:color="auto" w:fill="FFFFFF"/>
            <w:tcMar>
              <w:top w:w="120" w:type="dxa"/>
              <w:left w:w="120" w:type="dxa"/>
              <w:bottom w:w="120" w:type="dxa"/>
              <w:right w:w="120" w:type="dxa"/>
            </w:tcMar>
            <w:hideMark/>
          </w:tcPr>
          <w:p w14:paraId="1BE47E51" w14:textId="77777777" w:rsidR="0043536E" w:rsidRPr="0043536E" w:rsidRDefault="0043536E" w:rsidP="0043536E">
            <w:pPr>
              <w:spacing w:after="300"/>
              <w:rPr>
                <w:rFonts w:ascii="Arial Narrow" w:eastAsia="Times New Roman" w:hAnsi="Arial Narrow" w:cs="Helvetica"/>
                <w:color w:val="333333"/>
                <w:sz w:val="20"/>
                <w:szCs w:val="20"/>
                <w:lang w:eastAsia="pt-BR"/>
              </w:rPr>
            </w:pPr>
            <w:r w:rsidRPr="0043536E">
              <w:rPr>
                <w:rFonts w:ascii="Arial Narrow" w:eastAsia="Times New Roman" w:hAnsi="Arial Narrow" w:cs="Helvetica"/>
                <w:i/>
                <w:iCs/>
                <w:color w:val="333333"/>
                <w:sz w:val="20"/>
                <w:szCs w:val="20"/>
                <w:lang w:eastAsia="pt-BR"/>
              </w:rPr>
              <w:t>nenies</w:t>
            </w:r>
            <w:r w:rsidRPr="0043536E">
              <w:rPr>
                <w:rFonts w:ascii="Arial Narrow" w:eastAsia="Times New Roman" w:hAnsi="Arial Narrow" w:cs="Helvetica"/>
                <w:color w:val="333333"/>
                <w:sz w:val="20"/>
                <w:szCs w:val="20"/>
                <w:lang w:eastAsia="pt-BR"/>
              </w:rPr>
              <w:t> –</w:t>
            </w:r>
            <w:r w:rsidRPr="0043536E">
              <w:rPr>
                <w:rFonts w:ascii="Arial Narrow" w:eastAsia="Times New Roman" w:hAnsi="Arial Narrow" w:cs="Helvetica"/>
                <w:color w:val="333333"/>
                <w:sz w:val="20"/>
                <w:szCs w:val="20"/>
                <w:lang w:eastAsia="pt-BR"/>
              </w:rPr>
              <w:br/>
              <w:t>de ninguém</w:t>
            </w:r>
          </w:p>
        </w:tc>
      </w:tr>
    </w:tbl>
    <w:p w14:paraId="4E398117" w14:textId="77777777" w:rsidR="0043536E" w:rsidRDefault="0043536E" w:rsidP="0083182A">
      <w:pPr>
        <w:spacing w:after="0"/>
        <w:jc w:val="center"/>
        <w:rPr>
          <w:rFonts w:ascii="Arial Narrow" w:eastAsia="Times New Roman" w:hAnsi="Arial Narrow"/>
          <w:b/>
          <w:sz w:val="20"/>
          <w:szCs w:val="20"/>
          <w:lang w:eastAsia="pt-BR"/>
        </w:rPr>
      </w:pPr>
    </w:p>
    <w:p w14:paraId="7934BB0D" w14:textId="77777777" w:rsidR="0043536E" w:rsidRDefault="0043536E" w:rsidP="0083182A">
      <w:pPr>
        <w:spacing w:after="0"/>
        <w:jc w:val="center"/>
        <w:rPr>
          <w:rFonts w:ascii="Arial Narrow" w:eastAsia="Times New Roman" w:hAnsi="Arial Narrow"/>
          <w:b/>
          <w:sz w:val="20"/>
          <w:szCs w:val="20"/>
          <w:lang w:eastAsia="pt-BR"/>
        </w:rPr>
        <w:sectPr w:rsidR="0043536E" w:rsidSect="0043536E">
          <w:type w:val="continuous"/>
          <w:pgSz w:w="12240" w:h="15840"/>
          <w:pgMar w:top="720" w:right="720" w:bottom="720" w:left="720" w:header="708" w:footer="708" w:gutter="0"/>
          <w:cols w:space="708"/>
          <w:docGrid w:linePitch="360"/>
        </w:sectPr>
      </w:pPr>
    </w:p>
    <w:p w14:paraId="6BFCC9EB" w14:textId="5B0C12A9" w:rsidR="0083182A" w:rsidRPr="00CF45EE" w:rsidRDefault="0083182A" w:rsidP="0083182A">
      <w:pPr>
        <w:spacing w:after="0"/>
        <w:jc w:val="center"/>
        <w:rPr>
          <w:rFonts w:ascii="Arial Narrow" w:eastAsia="Times New Roman" w:hAnsi="Arial Narrow"/>
          <w:b/>
          <w:sz w:val="20"/>
          <w:szCs w:val="20"/>
          <w:lang w:eastAsia="pt-BR"/>
        </w:rPr>
      </w:pPr>
      <w:r w:rsidRPr="00CF45EE">
        <w:rPr>
          <w:rFonts w:ascii="Arial Narrow" w:eastAsia="Times New Roman" w:hAnsi="Arial Narrow"/>
          <w:b/>
          <w:sz w:val="20"/>
          <w:szCs w:val="20"/>
          <w:lang w:eastAsia="pt-BR"/>
        </w:rPr>
        <w:lastRenderedPageBreak/>
        <w:t>Resumão de Sintaxe</w:t>
      </w:r>
    </w:p>
    <w:p w14:paraId="5BDB2259" w14:textId="77777777" w:rsidR="0083182A" w:rsidRPr="00CF45EE" w:rsidRDefault="0083182A" w:rsidP="0083182A">
      <w:pPr>
        <w:spacing w:after="0"/>
        <w:rPr>
          <w:rFonts w:ascii="Arial Narrow" w:eastAsia="Times New Roman" w:hAnsi="Arial Narrow"/>
          <w:b/>
          <w:sz w:val="20"/>
          <w:szCs w:val="20"/>
          <w:lang w:eastAsia="pt-BR"/>
        </w:rPr>
      </w:pPr>
    </w:p>
    <w:p w14:paraId="00C1926B"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b/>
          <w:sz w:val="20"/>
          <w:szCs w:val="20"/>
          <w:lang w:eastAsia="pt-BR"/>
        </w:rPr>
        <w:t>Período Simples</w:t>
      </w:r>
    </w:p>
    <w:p w14:paraId="1D1ABD6F" w14:textId="77777777" w:rsidR="0083182A" w:rsidRPr="00CF45EE" w:rsidRDefault="0083182A" w:rsidP="0083182A">
      <w:pPr>
        <w:pBdr>
          <w:top w:val="single" w:sz="4" w:space="1" w:color="auto"/>
          <w:left w:val="single" w:sz="4" w:space="4" w:color="auto"/>
          <w:bottom w:val="single" w:sz="4" w:space="1" w:color="auto"/>
          <w:right w:val="single" w:sz="4" w:space="4" w:color="auto"/>
        </w:pBd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1) Objeto Direto</w:t>
      </w:r>
    </w:p>
    <w:p w14:paraId="25E20566" w14:textId="77777777" w:rsidR="0083182A" w:rsidRPr="00CF45EE" w:rsidRDefault="0083182A" w:rsidP="0083182A">
      <w:pPr>
        <w:spacing w:after="0"/>
        <w:rPr>
          <w:rFonts w:ascii="Arial Narrow" w:eastAsia="Times New Roman" w:hAnsi="Arial Narrow"/>
          <w:sz w:val="20"/>
          <w:szCs w:val="20"/>
          <w:lang w:eastAsia="pt-BR"/>
        </w:rPr>
      </w:pPr>
    </w:p>
    <w:p w14:paraId="6AF5D043"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Maria comeu uma maçã.</w:t>
      </w:r>
    </w:p>
    <w:p w14:paraId="7343975B" w14:textId="77777777" w:rsidR="0083182A" w:rsidRPr="00CF45EE" w:rsidRDefault="0083182A" w:rsidP="0083182A">
      <w:pPr>
        <w:spacing w:after="0"/>
        <w:rPr>
          <w:rFonts w:ascii="Arial Narrow" w:eastAsia="Times New Roman" w:hAnsi="Arial Narrow"/>
          <w:sz w:val="20"/>
          <w:szCs w:val="20"/>
          <w:lang w:eastAsia="pt-BR"/>
        </w:rPr>
      </w:pPr>
    </w:p>
    <w:p w14:paraId="03126DC8"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Quem comeu a maçã?</w:t>
      </w:r>
    </w:p>
    <w:p w14:paraId="750A3E89"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Maria </w:t>
      </w:r>
      <w:r w:rsidRPr="00CF45EE">
        <w:rPr>
          <w:rFonts w:ascii="Arial Narrow" w:eastAsia="Arial Narrow" w:hAnsi="Arial Narrow" w:cs="Arial Narrow"/>
          <w:sz w:val="20"/>
          <w:szCs w:val="20"/>
          <w:lang w:eastAsia="pt-BR"/>
        </w:rPr>
        <w:t>→</w:t>
      </w:r>
      <w:r w:rsidRPr="00CF45EE">
        <w:rPr>
          <w:rFonts w:ascii="Arial Narrow" w:eastAsia="Times New Roman" w:hAnsi="Arial Narrow"/>
          <w:sz w:val="20"/>
          <w:szCs w:val="20"/>
          <w:lang w:eastAsia="pt-BR"/>
        </w:rPr>
        <w:t xml:space="preserve"> Sujeito</w:t>
      </w:r>
    </w:p>
    <w:p w14:paraId="250E0669" w14:textId="77777777" w:rsidR="0083182A" w:rsidRPr="00CF45EE" w:rsidRDefault="0083182A" w:rsidP="0083182A">
      <w:pPr>
        <w:spacing w:after="0"/>
        <w:rPr>
          <w:rFonts w:ascii="Arial Narrow" w:eastAsia="Times New Roman" w:hAnsi="Arial Narrow"/>
          <w:sz w:val="20"/>
          <w:szCs w:val="20"/>
          <w:lang w:eastAsia="pt-BR"/>
        </w:rPr>
      </w:pPr>
    </w:p>
    <w:p w14:paraId="26189F45"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Maria comeu o quê?</w:t>
      </w:r>
    </w:p>
    <w:p w14:paraId="19A2EB97"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Uma maçã </w:t>
      </w:r>
      <w:r w:rsidRPr="00CF45EE">
        <w:rPr>
          <w:rFonts w:ascii="Arial Narrow" w:eastAsia="Arial Narrow" w:hAnsi="Arial Narrow" w:cs="Arial Narrow"/>
          <w:sz w:val="20"/>
          <w:szCs w:val="20"/>
          <w:lang w:eastAsia="pt-BR"/>
        </w:rPr>
        <w:t>→</w:t>
      </w:r>
      <w:r w:rsidRPr="00CF45EE">
        <w:rPr>
          <w:rFonts w:ascii="Arial Narrow" w:eastAsia="Times New Roman" w:hAnsi="Arial Narrow"/>
          <w:sz w:val="20"/>
          <w:szCs w:val="20"/>
          <w:lang w:eastAsia="pt-BR"/>
        </w:rPr>
        <w:t xml:space="preserve"> Objeto Direto – sem preposição</w:t>
      </w:r>
    </w:p>
    <w:p w14:paraId="1A34CB50" w14:textId="77777777" w:rsidR="0083182A" w:rsidRPr="00CF45EE" w:rsidRDefault="0083182A" w:rsidP="0083182A">
      <w:pPr>
        <w:spacing w:after="0"/>
        <w:rPr>
          <w:rFonts w:ascii="Arial Narrow" w:eastAsia="Times New Roman" w:hAnsi="Arial Narrow"/>
          <w:sz w:val="20"/>
          <w:szCs w:val="20"/>
          <w:lang w:eastAsia="pt-BR"/>
        </w:rPr>
      </w:pPr>
    </w:p>
    <w:p w14:paraId="76686C2A" w14:textId="21361D9C"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CCCCCC"/>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[Maria nn ino;] [mangxis;] [la nn </w:t>
      </w:r>
      <w:r w:rsidR="00DF5FC7">
        <w:rPr>
          <w:rFonts w:ascii="Arial Narrow" w:eastAsia="Times New Roman" w:hAnsi="Arial Narrow"/>
          <w:sz w:val="20"/>
          <w:szCs w:val="20"/>
          <w:lang w:eastAsia="pt-BR"/>
        </w:rPr>
        <w:t>od</w:t>
      </w:r>
      <w:r w:rsidRPr="00CF45EE">
        <w:rPr>
          <w:rFonts w:ascii="Arial Narrow" w:eastAsia="Times New Roman" w:hAnsi="Arial Narrow"/>
          <w:sz w:val="20"/>
          <w:szCs w:val="20"/>
          <w:lang w:eastAsia="pt-BR"/>
        </w:rPr>
        <w:t xml:space="preserve">;] [pomo nn </w:t>
      </w:r>
      <w:r w:rsidR="00DF5FC7">
        <w:rPr>
          <w:rFonts w:ascii="Arial Narrow" w:eastAsia="Times New Roman" w:hAnsi="Arial Narrow"/>
          <w:sz w:val="20"/>
          <w:szCs w:val="20"/>
          <w:lang w:eastAsia="pt-BR"/>
        </w:rPr>
        <w:t>od</w:t>
      </w:r>
      <w:r w:rsidRPr="00CF45EE">
        <w:rPr>
          <w:rFonts w:ascii="Arial Narrow" w:eastAsia="Times New Roman" w:hAnsi="Arial Narrow"/>
          <w:sz w:val="20"/>
          <w:szCs w:val="20"/>
          <w:lang w:eastAsia="pt-BR"/>
        </w:rPr>
        <w:t>;]</w:t>
      </w:r>
    </w:p>
    <w:p w14:paraId="1F0A78A0" w14:textId="77777777" w:rsidR="0083182A" w:rsidRPr="00CF45EE" w:rsidRDefault="0083182A" w:rsidP="0083182A">
      <w:pPr>
        <w:spacing w:after="0"/>
        <w:rPr>
          <w:rFonts w:ascii="Arial Narrow" w:eastAsia="Times New Roman" w:hAnsi="Arial Narrow"/>
          <w:sz w:val="20"/>
          <w:szCs w:val="20"/>
          <w:lang w:eastAsia="pt-BR"/>
        </w:rPr>
      </w:pPr>
    </w:p>
    <w:p w14:paraId="6FC26538" w14:textId="77777777" w:rsidR="0083182A" w:rsidRPr="00CF45EE" w:rsidRDefault="0083182A" w:rsidP="0083182A">
      <w:pPr>
        <w:pBdr>
          <w:top w:val="single" w:sz="4" w:space="1" w:color="auto"/>
          <w:left w:val="single" w:sz="4" w:space="4" w:color="auto"/>
          <w:bottom w:val="single" w:sz="4" w:space="1" w:color="auto"/>
          <w:right w:val="single" w:sz="4" w:space="4" w:color="auto"/>
        </w:pBd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2) Objeto Indireto</w:t>
      </w:r>
    </w:p>
    <w:p w14:paraId="0FB2000B" w14:textId="77777777" w:rsidR="0083182A" w:rsidRPr="00CF45EE" w:rsidRDefault="0083182A" w:rsidP="0083182A">
      <w:pPr>
        <w:spacing w:after="0"/>
        <w:rPr>
          <w:rFonts w:ascii="Arial Narrow" w:eastAsia="Times New Roman" w:hAnsi="Arial Narrow"/>
          <w:sz w:val="20"/>
          <w:szCs w:val="20"/>
          <w:lang w:eastAsia="pt-BR"/>
        </w:rPr>
      </w:pPr>
    </w:p>
    <w:p w14:paraId="3AB872A6"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Eu preciso de roupa.</w:t>
      </w:r>
    </w:p>
    <w:p w14:paraId="51131D2D" w14:textId="77777777" w:rsidR="0083182A" w:rsidRPr="00CF45EE" w:rsidRDefault="0083182A" w:rsidP="0083182A">
      <w:pPr>
        <w:spacing w:after="0"/>
        <w:rPr>
          <w:rFonts w:ascii="Arial Narrow" w:eastAsia="Times New Roman" w:hAnsi="Arial Narrow"/>
          <w:sz w:val="20"/>
          <w:szCs w:val="20"/>
          <w:lang w:eastAsia="pt-BR"/>
        </w:rPr>
      </w:pPr>
    </w:p>
    <w:p w14:paraId="65531D23"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Quem precisa de roupa?</w:t>
      </w:r>
    </w:p>
    <w:p w14:paraId="4091C718"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Times New Roman" w:hAnsi="Arial Narrow"/>
          <w:sz w:val="20"/>
          <w:szCs w:val="20"/>
          <w:lang w:eastAsia="pt-BR"/>
        </w:rPr>
        <w:t xml:space="preserve">Eu  </w:t>
      </w:r>
      <w:r w:rsidRPr="00CF45EE">
        <w:rPr>
          <w:rFonts w:ascii="Arial Narrow" w:eastAsia="Arial Narrow" w:hAnsi="Arial Narrow" w:cs="Arial Narrow"/>
          <w:sz w:val="20"/>
          <w:szCs w:val="20"/>
          <w:lang w:eastAsia="pt-BR"/>
        </w:rPr>
        <w:t>→ Sujeito</w:t>
      </w:r>
    </w:p>
    <w:p w14:paraId="338FB577" w14:textId="77777777" w:rsidR="0083182A" w:rsidRPr="00CF45EE" w:rsidRDefault="0083182A" w:rsidP="0083182A">
      <w:pPr>
        <w:spacing w:after="0"/>
        <w:rPr>
          <w:rFonts w:ascii="Arial Narrow" w:eastAsia="Arial Narrow" w:hAnsi="Arial Narrow" w:cs="Arial Narrow"/>
          <w:sz w:val="20"/>
          <w:szCs w:val="20"/>
          <w:lang w:eastAsia="pt-BR"/>
        </w:rPr>
      </w:pPr>
    </w:p>
    <w:p w14:paraId="2B317697"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 xml:space="preserve">Eu preciso </w:t>
      </w:r>
      <w:r w:rsidRPr="00CF45EE">
        <w:rPr>
          <w:rFonts w:ascii="Arial Narrow" w:eastAsia="Arial Narrow" w:hAnsi="Arial Narrow" w:cs="Arial Narrow"/>
          <w:b/>
          <w:color w:val="FF0000"/>
          <w:sz w:val="20"/>
          <w:szCs w:val="20"/>
          <w:lang w:eastAsia="pt-BR"/>
        </w:rPr>
        <w:t>do</w:t>
      </w:r>
      <w:r w:rsidRPr="00CF45EE">
        <w:rPr>
          <w:rFonts w:ascii="Arial Narrow" w:eastAsia="Arial Narrow" w:hAnsi="Arial Narrow" w:cs="Arial Narrow"/>
          <w:sz w:val="20"/>
          <w:szCs w:val="20"/>
          <w:lang w:eastAsia="pt-BR"/>
        </w:rPr>
        <w:t xml:space="preserve"> que?</w:t>
      </w:r>
    </w:p>
    <w:p w14:paraId="239F48F6"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Arial Narrow" w:hAnsi="Arial Narrow" w:cs="Arial Narrow"/>
          <w:b/>
          <w:color w:val="FF0000"/>
          <w:sz w:val="20"/>
          <w:szCs w:val="20"/>
          <w:lang w:eastAsia="pt-BR"/>
        </w:rPr>
        <w:t>de</w:t>
      </w:r>
      <w:r w:rsidRPr="00CF45EE">
        <w:rPr>
          <w:rFonts w:ascii="Arial Narrow" w:eastAsia="Arial Narrow" w:hAnsi="Arial Narrow" w:cs="Arial Narrow"/>
          <w:sz w:val="20"/>
          <w:szCs w:val="20"/>
          <w:lang w:eastAsia="pt-BR"/>
        </w:rPr>
        <w:t xml:space="preserve"> roupa → Objeto Indireto – com preposição</w:t>
      </w:r>
    </w:p>
    <w:p w14:paraId="30BED17F" w14:textId="77777777" w:rsidR="0083182A" w:rsidRPr="00CF45EE" w:rsidRDefault="0083182A" w:rsidP="0083182A">
      <w:pPr>
        <w:spacing w:after="0"/>
        <w:rPr>
          <w:rFonts w:ascii="Arial Narrow" w:eastAsia="Times New Roman" w:hAnsi="Arial Narrow"/>
          <w:sz w:val="20"/>
          <w:szCs w:val="20"/>
          <w:lang w:eastAsia="pt-BR"/>
        </w:rPr>
      </w:pPr>
    </w:p>
    <w:p w14:paraId="2377BD98" w14:textId="34E78023"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CCCCCC"/>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[Mi;] [precizigas;] [de nn </w:t>
      </w:r>
      <w:r w:rsidR="00DF5FC7">
        <w:rPr>
          <w:rFonts w:ascii="Arial Narrow" w:eastAsia="Times New Roman" w:hAnsi="Arial Narrow"/>
          <w:sz w:val="20"/>
          <w:szCs w:val="20"/>
          <w:lang w:eastAsia="pt-BR"/>
        </w:rPr>
        <w:t>oi</w:t>
      </w:r>
      <w:r w:rsidRPr="00CF45EE">
        <w:rPr>
          <w:rFonts w:ascii="Arial Narrow" w:eastAsia="Times New Roman" w:hAnsi="Arial Narrow"/>
          <w:sz w:val="20"/>
          <w:szCs w:val="20"/>
          <w:lang w:eastAsia="pt-BR"/>
        </w:rPr>
        <w:t xml:space="preserve">;] [vesto nn </w:t>
      </w:r>
      <w:r w:rsidR="00DF5FC7">
        <w:rPr>
          <w:rFonts w:ascii="Arial Narrow" w:eastAsia="Times New Roman" w:hAnsi="Arial Narrow"/>
          <w:sz w:val="20"/>
          <w:szCs w:val="20"/>
          <w:lang w:eastAsia="pt-BR"/>
        </w:rPr>
        <w:t>oi</w:t>
      </w:r>
      <w:r w:rsidRPr="00CF45EE">
        <w:rPr>
          <w:rFonts w:ascii="Arial Narrow" w:eastAsia="Times New Roman" w:hAnsi="Arial Narrow"/>
          <w:sz w:val="20"/>
          <w:szCs w:val="20"/>
          <w:lang w:eastAsia="pt-BR"/>
        </w:rPr>
        <w:t>;]</w:t>
      </w:r>
    </w:p>
    <w:p w14:paraId="43B13C7F" w14:textId="77777777" w:rsidR="0083182A" w:rsidRPr="00CF45EE" w:rsidRDefault="0083182A" w:rsidP="0083182A">
      <w:pPr>
        <w:spacing w:after="0"/>
        <w:rPr>
          <w:rFonts w:ascii="Arial Narrow" w:eastAsia="Times New Roman" w:hAnsi="Arial Narrow"/>
          <w:sz w:val="20"/>
          <w:szCs w:val="20"/>
          <w:lang w:eastAsia="pt-BR"/>
        </w:rPr>
      </w:pPr>
    </w:p>
    <w:p w14:paraId="016AAA88" w14:textId="77777777" w:rsidR="0083182A" w:rsidRPr="00CF45EE" w:rsidRDefault="0083182A" w:rsidP="0083182A">
      <w:pPr>
        <w:pBdr>
          <w:top w:val="single" w:sz="4" w:space="1" w:color="auto"/>
          <w:left w:val="single" w:sz="4" w:space="4" w:color="auto"/>
          <w:bottom w:val="single" w:sz="4" w:space="1" w:color="auto"/>
          <w:right w:val="single" w:sz="4" w:space="4" w:color="auto"/>
        </w:pBd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3) Objeto Direto e Indireto</w:t>
      </w:r>
    </w:p>
    <w:p w14:paraId="741CE770" w14:textId="77777777" w:rsidR="0083182A" w:rsidRPr="00CF45EE" w:rsidRDefault="0083182A" w:rsidP="0083182A">
      <w:pPr>
        <w:spacing w:after="0"/>
        <w:rPr>
          <w:rFonts w:ascii="Arial Narrow" w:eastAsia="Times New Roman" w:hAnsi="Arial Narrow"/>
          <w:sz w:val="20"/>
          <w:szCs w:val="20"/>
          <w:lang w:eastAsia="pt-BR"/>
        </w:rPr>
      </w:pPr>
    </w:p>
    <w:p w14:paraId="13E7B132"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Eu dei um presente para você.</w:t>
      </w:r>
    </w:p>
    <w:p w14:paraId="3A8593C5" w14:textId="77777777" w:rsidR="0083182A" w:rsidRPr="00CF45EE" w:rsidRDefault="0083182A" w:rsidP="0083182A">
      <w:pPr>
        <w:spacing w:after="0"/>
        <w:rPr>
          <w:rFonts w:ascii="Arial Narrow" w:eastAsia="Times New Roman" w:hAnsi="Arial Narrow"/>
          <w:sz w:val="20"/>
          <w:szCs w:val="20"/>
          <w:lang w:eastAsia="pt-BR"/>
        </w:rPr>
      </w:pPr>
    </w:p>
    <w:p w14:paraId="3182C6C8"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Eu dei o que?</w:t>
      </w:r>
    </w:p>
    <w:p w14:paraId="0110B4D0"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Um presente  </w:t>
      </w:r>
      <w:r w:rsidRPr="00CF45EE">
        <w:rPr>
          <w:rFonts w:ascii="Arial Narrow" w:eastAsia="Arial Narrow" w:hAnsi="Arial Narrow" w:cs="Arial Narrow"/>
          <w:sz w:val="20"/>
          <w:szCs w:val="20"/>
          <w:lang w:eastAsia="pt-BR"/>
        </w:rPr>
        <w:t>→ Objeto Direto – sem preposição</w:t>
      </w:r>
    </w:p>
    <w:p w14:paraId="78F52DFB" w14:textId="77777777" w:rsidR="0083182A" w:rsidRPr="00CF45EE" w:rsidRDefault="0083182A" w:rsidP="0083182A">
      <w:pPr>
        <w:spacing w:after="0"/>
        <w:rPr>
          <w:rFonts w:ascii="Arial Narrow" w:eastAsia="Times New Roman" w:hAnsi="Arial Narrow"/>
          <w:sz w:val="20"/>
          <w:szCs w:val="20"/>
          <w:lang w:eastAsia="pt-BR"/>
        </w:rPr>
      </w:pPr>
    </w:p>
    <w:p w14:paraId="70F1ECA5"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Para quem?</w:t>
      </w:r>
    </w:p>
    <w:p w14:paraId="0C106211"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Times New Roman" w:hAnsi="Arial Narrow"/>
          <w:b/>
          <w:color w:val="FF0000"/>
          <w:sz w:val="20"/>
          <w:szCs w:val="20"/>
          <w:lang w:eastAsia="pt-BR"/>
        </w:rPr>
        <w:t>para</w:t>
      </w:r>
      <w:r w:rsidRPr="00CF45EE">
        <w:rPr>
          <w:rFonts w:ascii="Arial Narrow" w:eastAsia="Times New Roman" w:hAnsi="Arial Narrow"/>
          <w:sz w:val="20"/>
          <w:szCs w:val="20"/>
          <w:lang w:eastAsia="pt-BR"/>
        </w:rPr>
        <w:t xml:space="preserve"> você </w:t>
      </w:r>
      <w:r w:rsidRPr="00CF45EE">
        <w:rPr>
          <w:rFonts w:ascii="Arial Narrow" w:eastAsia="Arial Narrow" w:hAnsi="Arial Narrow" w:cs="Arial Narrow"/>
          <w:sz w:val="20"/>
          <w:szCs w:val="20"/>
          <w:lang w:eastAsia="pt-BR"/>
        </w:rPr>
        <w:t>→ Objeto Indireto – com preposição</w:t>
      </w:r>
    </w:p>
    <w:p w14:paraId="6B8EDDD8" w14:textId="77777777" w:rsidR="0083182A" w:rsidRPr="00CF45EE" w:rsidRDefault="0083182A" w:rsidP="0083182A">
      <w:pPr>
        <w:spacing w:after="0"/>
        <w:rPr>
          <w:rFonts w:ascii="Arial Narrow" w:eastAsia="Times New Roman" w:hAnsi="Arial Narrow"/>
          <w:sz w:val="20"/>
          <w:szCs w:val="20"/>
          <w:lang w:eastAsia="pt-BR"/>
        </w:rPr>
      </w:pPr>
    </w:p>
    <w:p w14:paraId="62E1A619" w14:textId="07BEEF67"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CCCCCC"/>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[Mi;] [faris;] [donaco nn </w:t>
      </w:r>
      <w:r w:rsidR="00DF5FC7">
        <w:rPr>
          <w:rFonts w:ascii="Arial Narrow" w:eastAsia="Times New Roman" w:hAnsi="Arial Narrow"/>
          <w:sz w:val="20"/>
          <w:szCs w:val="20"/>
          <w:lang w:eastAsia="pt-BR"/>
        </w:rPr>
        <w:t>od</w:t>
      </w:r>
      <w:r w:rsidRPr="00CF45EE">
        <w:rPr>
          <w:rFonts w:ascii="Arial Narrow" w:eastAsia="Times New Roman" w:hAnsi="Arial Narrow"/>
          <w:sz w:val="20"/>
          <w:szCs w:val="20"/>
          <w:lang w:eastAsia="pt-BR"/>
        </w:rPr>
        <w:t xml:space="preserve">;] [por nn </w:t>
      </w:r>
      <w:r w:rsidR="00DF5FC7">
        <w:rPr>
          <w:rFonts w:ascii="Arial Narrow" w:eastAsia="Times New Roman" w:hAnsi="Arial Narrow"/>
          <w:sz w:val="20"/>
          <w:szCs w:val="20"/>
          <w:lang w:eastAsia="pt-BR"/>
        </w:rPr>
        <w:t>oi</w:t>
      </w:r>
      <w:r w:rsidRPr="00CF45EE">
        <w:rPr>
          <w:rFonts w:ascii="Arial Narrow" w:eastAsia="Times New Roman" w:hAnsi="Arial Narrow"/>
          <w:sz w:val="20"/>
          <w:szCs w:val="20"/>
          <w:lang w:eastAsia="pt-BR"/>
        </w:rPr>
        <w:t xml:space="preserve">;] [via nn </w:t>
      </w:r>
      <w:r w:rsidR="00DF5FC7">
        <w:rPr>
          <w:rFonts w:ascii="Arial Narrow" w:eastAsia="Times New Roman" w:hAnsi="Arial Narrow"/>
          <w:sz w:val="20"/>
          <w:szCs w:val="20"/>
          <w:lang w:eastAsia="pt-BR"/>
        </w:rPr>
        <w:t>oi</w:t>
      </w:r>
      <w:r w:rsidRPr="00CF45EE">
        <w:rPr>
          <w:rFonts w:ascii="Arial Narrow" w:eastAsia="Times New Roman" w:hAnsi="Arial Narrow"/>
          <w:sz w:val="20"/>
          <w:szCs w:val="20"/>
          <w:lang w:eastAsia="pt-BR"/>
        </w:rPr>
        <w:t>;]</w:t>
      </w:r>
    </w:p>
    <w:p w14:paraId="05ADE607" w14:textId="77777777" w:rsidR="0083182A" w:rsidRPr="00CF45EE" w:rsidRDefault="0083182A" w:rsidP="0083182A">
      <w:pPr>
        <w:spacing w:after="0"/>
        <w:rPr>
          <w:rFonts w:ascii="Arial Narrow" w:eastAsia="Times New Roman" w:hAnsi="Arial Narrow"/>
          <w:sz w:val="20"/>
          <w:szCs w:val="20"/>
          <w:lang w:eastAsia="pt-BR"/>
        </w:rPr>
      </w:pPr>
    </w:p>
    <w:p w14:paraId="7B5E3EF4" w14:textId="77777777" w:rsidR="0083182A" w:rsidRPr="00CF45EE" w:rsidRDefault="0083182A" w:rsidP="0083182A">
      <w:pPr>
        <w:pBdr>
          <w:top w:val="single" w:sz="4" w:space="1" w:color="auto"/>
          <w:left w:val="single" w:sz="4" w:space="4" w:color="auto"/>
          <w:bottom w:val="single" w:sz="4" w:space="1" w:color="auto"/>
          <w:right w:val="single" w:sz="4" w:space="4" w:color="auto"/>
        </w:pBd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4) Verbo Intransitivo</w:t>
      </w:r>
    </w:p>
    <w:p w14:paraId="69A2217B"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Times New Roman" w:hAnsi="Arial Narrow"/>
          <w:sz w:val="20"/>
          <w:szCs w:val="20"/>
          <w:lang w:eastAsia="pt-BR"/>
        </w:rPr>
        <w:t xml:space="preserve">O menino </w:t>
      </w:r>
      <w:r w:rsidRPr="00CF45EE">
        <w:rPr>
          <w:rFonts w:ascii="Arial Narrow" w:eastAsia="Times New Roman" w:hAnsi="Arial Narrow"/>
          <w:b/>
          <w:color w:val="FF0000"/>
          <w:sz w:val="20"/>
          <w:szCs w:val="20"/>
          <w:lang w:eastAsia="pt-BR"/>
        </w:rPr>
        <w:t>gritou.</w:t>
      </w:r>
      <w:r w:rsidRPr="00CF45EE">
        <w:rPr>
          <w:rFonts w:ascii="Arial Narrow" w:eastAsia="Times New Roman" w:hAnsi="Arial Narrow"/>
          <w:sz w:val="20"/>
          <w:szCs w:val="20"/>
          <w:lang w:eastAsia="pt-BR"/>
        </w:rPr>
        <w:t xml:space="preserve">  </w:t>
      </w:r>
      <w:r w:rsidRPr="00CF45EE">
        <w:rPr>
          <w:rFonts w:ascii="Arial Narrow" w:eastAsia="Arial Narrow" w:hAnsi="Arial Narrow" w:cs="Arial Narrow"/>
          <w:sz w:val="20"/>
          <w:szCs w:val="20"/>
          <w:lang w:eastAsia="pt-BR"/>
        </w:rPr>
        <w:t>→ Intransitivo</w:t>
      </w:r>
    </w:p>
    <w:p w14:paraId="0BEB5BDB" w14:textId="77777777" w:rsidR="0083182A" w:rsidRPr="00CF45EE" w:rsidRDefault="0083182A" w:rsidP="0083182A">
      <w:pPr>
        <w:spacing w:after="0"/>
        <w:rPr>
          <w:rFonts w:ascii="Arial Narrow" w:eastAsia="Times New Roman" w:hAnsi="Arial Narrow"/>
          <w:sz w:val="20"/>
          <w:szCs w:val="20"/>
          <w:lang w:eastAsia="pt-BR"/>
        </w:rPr>
      </w:pPr>
    </w:p>
    <w:p w14:paraId="5F2F90D0" w14:textId="77777777"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CCCCCC"/>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[La;] [knabo;] [blekis;]</w:t>
      </w:r>
    </w:p>
    <w:p w14:paraId="3ED35481" w14:textId="77777777" w:rsidR="0083182A" w:rsidRPr="00CF45EE" w:rsidRDefault="0083182A" w:rsidP="0083182A">
      <w:pPr>
        <w:spacing w:after="0"/>
        <w:rPr>
          <w:rFonts w:ascii="Arial Narrow" w:eastAsia="Arial Narrow" w:hAnsi="Arial Narrow" w:cs="Arial Narrow"/>
          <w:sz w:val="20"/>
          <w:szCs w:val="20"/>
          <w:lang w:eastAsia="pt-BR"/>
        </w:rPr>
      </w:pPr>
    </w:p>
    <w:p w14:paraId="4C5DA3A4" w14:textId="77777777" w:rsidR="0083182A" w:rsidRPr="00CF45EE" w:rsidRDefault="0083182A" w:rsidP="0083182A">
      <w:pPr>
        <w:pBdr>
          <w:top w:val="single" w:sz="4" w:space="1" w:color="auto"/>
          <w:left w:val="single" w:sz="4" w:space="4" w:color="auto"/>
          <w:bottom w:val="single" w:sz="4" w:space="1" w:color="auto"/>
          <w:right w:val="single" w:sz="4" w:space="4" w:color="auto"/>
        </w:pBdr>
        <w:spacing w:after="0"/>
        <w:rPr>
          <w:rFonts w:ascii="Arial Narrow" w:eastAsia="Times New Roman" w:hAnsi="Arial Narrow"/>
          <w:sz w:val="20"/>
          <w:szCs w:val="20"/>
          <w:lang w:eastAsia="pt-BR"/>
        </w:rPr>
      </w:pPr>
      <w:r w:rsidRPr="00CF45EE">
        <w:rPr>
          <w:rFonts w:ascii="Arial Narrow" w:eastAsia="Arial Narrow" w:hAnsi="Arial Narrow" w:cs="Arial Narrow"/>
          <w:sz w:val="20"/>
          <w:szCs w:val="20"/>
          <w:lang w:eastAsia="pt-BR"/>
        </w:rPr>
        <w:t xml:space="preserve">5) </w:t>
      </w:r>
      <w:r w:rsidRPr="00CF45EE">
        <w:rPr>
          <w:rFonts w:ascii="Arial Narrow" w:eastAsia="Times New Roman" w:hAnsi="Arial Narrow"/>
          <w:sz w:val="20"/>
          <w:szCs w:val="20"/>
          <w:lang w:eastAsia="pt-BR"/>
        </w:rPr>
        <w:t>Predicado Nominal</w:t>
      </w:r>
    </w:p>
    <w:p w14:paraId="3F5BAF0F" w14:textId="77777777" w:rsidR="0083182A" w:rsidRPr="00CF45EE" w:rsidRDefault="0083182A" w:rsidP="0083182A">
      <w:pPr>
        <w:spacing w:after="0"/>
        <w:rPr>
          <w:rFonts w:ascii="Arial Narrow" w:eastAsia="Arial Narrow" w:hAnsi="Arial Narrow" w:cs="Arial Narrow"/>
          <w:sz w:val="20"/>
          <w:szCs w:val="20"/>
          <w:lang w:eastAsia="pt-BR"/>
        </w:rPr>
      </w:pPr>
    </w:p>
    <w:p w14:paraId="3B579C2E" w14:textId="77777777" w:rsidR="0083182A" w:rsidRPr="00CF45EE" w:rsidRDefault="0083182A" w:rsidP="0083182A">
      <w:pPr>
        <w:spacing w:after="0"/>
        <w:rPr>
          <w:rFonts w:ascii="Arial Narrow" w:eastAsia="Arial Narrow" w:hAnsi="Arial Narrow" w:cs="Arial Narrow"/>
          <w:color w:val="000080"/>
          <w:sz w:val="20"/>
          <w:szCs w:val="20"/>
          <w:lang w:eastAsia="pt-BR"/>
        </w:rPr>
      </w:pPr>
      <w:r w:rsidRPr="00CF45EE">
        <w:rPr>
          <w:rFonts w:ascii="Arial Narrow" w:eastAsia="Arial Narrow" w:hAnsi="Arial Narrow" w:cs="Arial Narrow"/>
          <w:sz w:val="20"/>
          <w:szCs w:val="20"/>
          <w:lang w:eastAsia="pt-BR"/>
        </w:rPr>
        <w:t xml:space="preserve">Maria </w:t>
      </w:r>
      <w:r w:rsidRPr="00CF45EE">
        <w:rPr>
          <w:rFonts w:ascii="Arial Narrow" w:eastAsia="Arial Narrow" w:hAnsi="Arial Narrow" w:cs="Arial Narrow"/>
          <w:color w:val="FF0000"/>
          <w:sz w:val="20"/>
          <w:szCs w:val="20"/>
          <w:lang w:eastAsia="pt-BR"/>
        </w:rPr>
        <w:t>é</w:t>
      </w:r>
      <w:r w:rsidRPr="00CF45EE">
        <w:rPr>
          <w:rFonts w:ascii="Arial Narrow" w:eastAsia="Arial Narrow" w:hAnsi="Arial Narrow" w:cs="Arial Narrow"/>
          <w:sz w:val="20"/>
          <w:szCs w:val="20"/>
          <w:lang w:eastAsia="pt-BR"/>
        </w:rPr>
        <w:t xml:space="preserve"> </w:t>
      </w:r>
      <w:r w:rsidRPr="00CF45EE">
        <w:rPr>
          <w:rFonts w:ascii="Arial Narrow" w:eastAsia="Arial Narrow" w:hAnsi="Arial Narrow" w:cs="Arial Narrow"/>
          <w:color w:val="000080"/>
          <w:sz w:val="20"/>
          <w:szCs w:val="20"/>
          <w:lang w:eastAsia="pt-BR"/>
        </w:rPr>
        <w:t>charmosa.</w:t>
      </w:r>
    </w:p>
    <w:p w14:paraId="2B0F605C"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é</w:t>
      </w:r>
      <w:r w:rsidRPr="00CF45EE">
        <w:rPr>
          <w:rFonts w:ascii="Arial Narrow" w:eastAsia="Times New Roman" w:hAnsi="Arial Narrow"/>
          <w:sz w:val="20"/>
          <w:szCs w:val="20"/>
          <w:lang w:eastAsia="pt-BR"/>
        </w:rPr>
        <w:t xml:space="preserve"> </w:t>
      </w:r>
      <w:r w:rsidRPr="00CF45EE">
        <w:rPr>
          <w:rFonts w:ascii="Arial Narrow" w:eastAsia="Arial Narrow" w:hAnsi="Arial Narrow" w:cs="Arial Narrow"/>
          <w:sz w:val="20"/>
          <w:szCs w:val="20"/>
          <w:lang w:eastAsia="pt-BR"/>
        </w:rPr>
        <w:t>→ Verbo de ligação</w:t>
      </w:r>
    </w:p>
    <w:p w14:paraId="07F0867D" w14:textId="77777777" w:rsidR="0083182A" w:rsidRPr="00CF45EE" w:rsidRDefault="0083182A" w:rsidP="0083182A">
      <w:pPr>
        <w:spacing w:after="0"/>
        <w:rPr>
          <w:rFonts w:ascii="Arial Narrow" w:eastAsia="Arial Narrow" w:hAnsi="Arial Narrow" w:cs="Arial Narrow"/>
          <w:sz w:val="20"/>
          <w:szCs w:val="20"/>
          <w:lang w:eastAsia="pt-BR"/>
        </w:rPr>
      </w:pPr>
      <w:proofErr w:type="gramStart"/>
      <w:r w:rsidRPr="00CF45EE">
        <w:rPr>
          <w:rFonts w:ascii="Arial Narrow" w:eastAsia="Arial Narrow" w:hAnsi="Arial Narrow" w:cs="Arial Narrow"/>
          <w:sz w:val="20"/>
          <w:szCs w:val="20"/>
          <w:lang w:eastAsia="pt-BR"/>
        </w:rPr>
        <w:t>charmosa</w:t>
      </w:r>
      <w:proofErr w:type="gramEnd"/>
      <w:r w:rsidRPr="00CF45EE">
        <w:rPr>
          <w:rFonts w:ascii="Arial Narrow" w:eastAsia="Arial Narrow" w:hAnsi="Arial Narrow" w:cs="Arial Narrow"/>
          <w:sz w:val="20"/>
          <w:szCs w:val="20"/>
          <w:lang w:eastAsia="pt-BR"/>
        </w:rPr>
        <w:t xml:space="preserve"> </w:t>
      </w:r>
      <w:r w:rsidRPr="00CF45EE">
        <w:rPr>
          <w:rFonts w:ascii="Arial Narrow" w:eastAsia="Times New Roman" w:hAnsi="Arial Narrow"/>
          <w:sz w:val="20"/>
          <w:szCs w:val="20"/>
          <w:lang w:eastAsia="pt-BR"/>
        </w:rPr>
        <w:t xml:space="preserve"> </w:t>
      </w:r>
      <w:r w:rsidRPr="00CF45EE">
        <w:rPr>
          <w:rFonts w:ascii="Arial Narrow" w:eastAsia="Arial Narrow" w:hAnsi="Arial Narrow" w:cs="Arial Narrow"/>
          <w:sz w:val="20"/>
          <w:szCs w:val="20"/>
          <w:lang w:eastAsia="pt-BR"/>
        </w:rPr>
        <w:t>→ Predicativo do Sujeito</w:t>
      </w:r>
    </w:p>
    <w:p w14:paraId="31640D74" w14:textId="77777777" w:rsidR="0083182A" w:rsidRPr="00CF45EE" w:rsidRDefault="0083182A" w:rsidP="0083182A">
      <w:pPr>
        <w:spacing w:after="0"/>
        <w:rPr>
          <w:rFonts w:ascii="Arial Narrow" w:eastAsia="Arial Narrow" w:hAnsi="Arial Narrow" w:cs="Arial Narrow"/>
          <w:sz w:val="20"/>
          <w:szCs w:val="20"/>
          <w:lang w:eastAsia="pt-BR"/>
        </w:rPr>
      </w:pPr>
    </w:p>
    <w:p w14:paraId="6664DCC7" w14:textId="77777777" w:rsidR="0083182A" w:rsidRPr="00CF45EE" w:rsidRDefault="0083182A" w:rsidP="0083182A">
      <w:pPr>
        <w:spacing w:after="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Verbos de ligação:</w:t>
      </w:r>
    </w:p>
    <w:p w14:paraId="46769CA1"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SER= O carro é novo.</w:t>
      </w:r>
    </w:p>
    <w:p w14:paraId="4F639A43"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ESTAR= João está feliz.</w:t>
      </w:r>
    </w:p>
    <w:p w14:paraId="3B21EB02"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PARECER= Joice parece cansada.</w:t>
      </w:r>
    </w:p>
    <w:p w14:paraId="1F41906F"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PERMANECER= A moça permanece aflita.</w:t>
      </w:r>
    </w:p>
    <w:p w14:paraId="314EAA99"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FICAR= Nicole ficou triste.</w:t>
      </w:r>
    </w:p>
    <w:p w14:paraId="31F372DE"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CONTINUAR= Diana continua feliz.</w:t>
      </w:r>
    </w:p>
    <w:p w14:paraId="638A8CD5" w14:textId="77777777" w:rsidR="0083182A" w:rsidRPr="00CF45EE" w:rsidRDefault="0083182A" w:rsidP="0083182A">
      <w:pPr>
        <w:numPr>
          <w:ilvl w:val="0"/>
          <w:numId w:val="10"/>
        </w:numPr>
        <w:tabs>
          <w:tab w:val="num" w:pos="360"/>
        </w:tabs>
        <w:spacing w:after="0"/>
        <w:ind w:left="360"/>
        <w:rPr>
          <w:rFonts w:ascii="Arial Narrow" w:eastAsia="Arial Narrow" w:hAnsi="Arial Narrow" w:cs="Arial Narrow"/>
          <w:sz w:val="20"/>
          <w:szCs w:val="20"/>
          <w:lang w:eastAsia="pt-BR"/>
        </w:rPr>
      </w:pPr>
      <w:r w:rsidRPr="00CF45EE">
        <w:rPr>
          <w:rFonts w:ascii="Arial Narrow" w:eastAsia="Arial Narrow" w:hAnsi="Arial Narrow" w:cs="Arial Narrow"/>
          <w:sz w:val="20"/>
          <w:szCs w:val="20"/>
          <w:lang w:eastAsia="pt-BR"/>
        </w:rPr>
        <w:t>ANDAR= Maria anda nervosa.</w:t>
      </w:r>
    </w:p>
    <w:p w14:paraId="5549AD95" w14:textId="77777777" w:rsidR="0083182A" w:rsidRPr="00CF45EE" w:rsidRDefault="0083182A" w:rsidP="0083182A">
      <w:pPr>
        <w:spacing w:after="0"/>
        <w:rPr>
          <w:rFonts w:ascii="Arial Narrow" w:eastAsia="Times New Roman" w:hAnsi="Arial Narrow"/>
          <w:sz w:val="20"/>
          <w:szCs w:val="20"/>
          <w:lang w:eastAsia="pt-BR"/>
        </w:rPr>
      </w:pPr>
    </w:p>
    <w:p w14:paraId="0694FDAE" w14:textId="5028D2A9"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CCCCCC"/>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[Maria n nino;] [estas;] [cxarmulino</w:t>
      </w:r>
      <w:proofErr w:type="gramStart"/>
      <w:r w:rsidRPr="00CF45EE">
        <w:rPr>
          <w:rFonts w:ascii="Arial Narrow" w:eastAsia="Times New Roman" w:hAnsi="Arial Narrow"/>
          <w:sz w:val="20"/>
          <w:szCs w:val="20"/>
          <w:lang w:eastAsia="pt-BR"/>
        </w:rPr>
        <w:t xml:space="preserve">  </w:t>
      </w:r>
      <w:proofErr w:type="gramEnd"/>
      <w:r w:rsidRPr="00CF45EE">
        <w:rPr>
          <w:rFonts w:ascii="Arial Narrow" w:eastAsia="Times New Roman" w:hAnsi="Arial Narrow"/>
          <w:sz w:val="20"/>
          <w:szCs w:val="20"/>
          <w:lang w:eastAsia="pt-BR"/>
        </w:rPr>
        <w:t xml:space="preserve">nn </w:t>
      </w:r>
      <w:r w:rsidR="00DF5FC7">
        <w:rPr>
          <w:rFonts w:ascii="Arial Narrow" w:eastAsia="Times New Roman" w:hAnsi="Arial Narrow"/>
          <w:sz w:val="20"/>
          <w:szCs w:val="20"/>
          <w:lang w:eastAsia="pt-BR"/>
        </w:rPr>
        <w:t>ps</w:t>
      </w:r>
      <w:r w:rsidRPr="00CF45EE">
        <w:rPr>
          <w:rFonts w:ascii="Arial Narrow" w:eastAsia="Times New Roman" w:hAnsi="Arial Narrow"/>
          <w:sz w:val="20"/>
          <w:szCs w:val="20"/>
          <w:lang w:eastAsia="pt-BR"/>
        </w:rPr>
        <w:t>;]</w:t>
      </w:r>
    </w:p>
    <w:p w14:paraId="1CD4B9CE" w14:textId="77777777" w:rsidR="0083182A" w:rsidRPr="00CF45EE" w:rsidRDefault="0083182A" w:rsidP="0083182A">
      <w:pPr>
        <w:spacing w:after="0"/>
        <w:rPr>
          <w:rFonts w:ascii="Arial Narrow" w:eastAsia="Times New Roman" w:hAnsi="Arial Narrow"/>
          <w:sz w:val="20"/>
          <w:szCs w:val="20"/>
          <w:lang w:eastAsia="pt-BR"/>
        </w:rPr>
      </w:pPr>
    </w:p>
    <w:p w14:paraId="27E8D327" w14:textId="77777777" w:rsidR="0083182A" w:rsidRPr="00CF45EE" w:rsidRDefault="0083182A" w:rsidP="0083182A">
      <w:pPr>
        <w:pBdr>
          <w:top w:val="single" w:sz="4" w:space="1" w:color="auto"/>
          <w:left w:val="single" w:sz="4" w:space="4" w:color="auto"/>
          <w:bottom w:val="single" w:sz="4" w:space="1" w:color="auto"/>
          <w:right w:val="single" w:sz="4" w:space="4" w:color="auto"/>
        </w:pBd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6) Predicado Verbo-Nominal</w:t>
      </w:r>
    </w:p>
    <w:p w14:paraId="29F9454D" w14:textId="77777777" w:rsidR="0083182A" w:rsidRPr="00CF45EE" w:rsidRDefault="0083182A" w:rsidP="0083182A">
      <w:pPr>
        <w:spacing w:after="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O predicado Verbo-Nominal vem sempre seguido por um </w:t>
      </w:r>
      <w:r w:rsidRPr="00CF45EE">
        <w:rPr>
          <w:rFonts w:ascii="Arial Narrow" w:eastAsia="Times New Roman" w:hAnsi="Arial Narrow"/>
          <w:b/>
          <w:color w:val="0000FF"/>
          <w:sz w:val="20"/>
          <w:szCs w:val="20"/>
          <w:lang w:eastAsia="pt-BR"/>
        </w:rPr>
        <w:t>predicativo do sujeito</w:t>
      </w:r>
      <w:r w:rsidRPr="00CF45EE">
        <w:rPr>
          <w:rFonts w:ascii="Arial Narrow" w:eastAsia="Times New Roman" w:hAnsi="Arial Narrow"/>
          <w:sz w:val="20"/>
          <w:szCs w:val="20"/>
          <w:lang w:eastAsia="pt-BR"/>
        </w:rPr>
        <w:t>.</w:t>
      </w:r>
    </w:p>
    <w:p w14:paraId="5AE47569" w14:textId="77777777" w:rsidR="0083182A" w:rsidRPr="00CF45EE" w:rsidRDefault="0083182A" w:rsidP="0083182A">
      <w:pPr>
        <w:autoSpaceDE w:val="0"/>
        <w:autoSpaceDN w:val="0"/>
        <w:adjustRightInd w:val="0"/>
        <w:spacing w:before="100" w:after="100"/>
        <w:rPr>
          <w:rFonts w:ascii="Arial Narrow" w:eastAsia="Times New Roman" w:hAnsi="Arial Narrow" w:cs="Arial"/>
          <w:b/>
          <w:bCs/>
          <w:color w:val="EF7900"/>
          <w:sz w:val="20"/>
          <w:szCs w:val="20"/>
          <w:highlight w:val="white"/>
          <w:lang w:val="pt" w:eastAsia="pt-BR"/>
        </w:rPr>
      </w:pPr>
      <w:r w:rsidRPr="00CF45EE">
        <w:rPr>
          <w:rFonts w:ascii="Arial Narrow" w:eastAsia="Times New Roman" w:hAnsi="Arial Narrow" w:cs="Arial"/>
          <w:b/>
          <w:bCs/>
          <w:color w:val="EF7900"/>
          <w:sz w:val="20"/>
          <w:szCs w:val="20"/>
          <w:highlight w:val="white"/>
          <w:lang w:val="pt" w:eastAsia="pt-BR"/>
        </w:rPr>
        <w:t>Estrutura do Predicado Verbo-Nominal</w:t>
      </w:r>
    </w:p>
    <w:p w14:paraId="09792034"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r w:rsidRPr="00CF45EE">
        <w:rPr>
          <w:rFonts w:ascii="Arial Narrow" w:eastAsia="Times New Roman" w:hAnsi="Arial Narrow" w:cs="Arial"/>
          <w:color w:val="000000"/>
          <w:sz w:val="20"/>
          <w:szCs w:val="20"/>
          <w:highlight w:val="white"/>
          <w:lang w:val="pt" w:eastAsia="pt-BR"/>
        </w:rPr>
        <w:t>O predicado verbo-nominal pode ser formado de:</w:t>
      </w:r>
    </w:p>
    <w:p w14:paraId="06D52351"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39B88549" w14:textId="77777777" w:rsidR="0083182A" w:rsidRPr="00CF45EE" w:rsidRDefault="0083182A" w:rsidP="0083182A">
      <w:pPr>
        <w:pBdr>
          <w:top w:val="single" w:sz="4" w:space="1" w:color="auto"/>
          <w:left w:val="single" w:sz="4" w:space="4" w:color="auto"/>
          <w:bottom w:val="single" w:sz="4" w:space="1" w:color="auto"/>
          <w:right w:val="single" w:sz="4" w:space="4" w:color="auto"/>
        </w:pBdr>
        <w:autoSpaceDE w:val="0"/>
        <w:autoSpaceDN w:val="0"/>
        <w:adjustRightInd w:val="0"/>
        <w:spacing w:before="100" w:after="100"/>
        <w:rPr>
          <w:rFonts w:ascii="Arial Narrow" w:eastAsia="Times New Roman" w:hAnsi="Arial Narrow" w:cs="Arial"/>
          <w:b/>
          <w:bCs/>
          <w:color w:val="520693"/>
          <w:sz w:val="20"/>
          <w:szCs w:val="20"/>
          <w:lang w:val="pt" w:eastAsia="pt-BR"/>
        </w:rPr>
      </w:pPr>
      <w:r w:rsidRPr="00CF45EE">
        <w:rPr>
          <w:rFonts w:ascii="Arial Narrow" w:eastAsia="Times New Roman" w:hAnsi="Arial Narrow" w:cs="Arial"/>
          <w:b/>
          <w:bCs/>
          <w:color w:val="520693"/>
          <w:sz w:val="20"/>
          <w:szCs w:val="20"/>
          <w:lang w:val="pt" w:eastAsia="pt-BR"/>
        </w:rPr>
        <w:t>1 - Verbo Intransitivo + Predicativo do Sujeito</w:t>
      </w:r>
    </w:p>
    <w:p w14:paraId="76DE1776" w14:textId="77777777" w:rsidR="0083182A" w:rsidRPr="00CF45EE" w:rsidRDefault="0083182A" w:rsidP="0083182A">
      <w:pPr>
        <w:autoSpaceDE w:val="0"/>
        <w:autoSpaceDN w:val="0"/>
        <w:adjustRightInd w:val="0"/>
        <w:spacing w:before="100" w:after="100"/>
        <w:rPr>
          <w:rFonts w:ascii="Arial Narrow" w:eastAsia="Times New Roman" w:hAnsi="Arial Narrow" w:cs="Arial"/>
          <w:b/>
          <w:color w:val="000000"/>
          <w:sz w:val="20"/>
          <w:szCs w:val="20"/>
          <w:highlight w:val="white"/>
          <w:lang w:val="pt" w:eastAsia="pt-BR"/>
        </w:rPr>
      </w:pPr>
      <w:r w:rsidRPr="00CF45EE">
        <w:rPr>
          <w:rFonts w:ascii="Arial Narrow" w:eastAsia="Times New Roman" w:hAnsi="Arial Narrow" w:cs="Arial"/>
          <w:b/>
          <w:color w:val="000000"/>
          <w:sz w:val="20"/>
          <w:szCs w:val="20"/>
          <w:highlight w:val="white"/>
          <w:lang w:val="pt" w:eastAsia="pt-BR"/>
        </w:rPr>
        <w:t>Por Exemplo:</w:t>
      </w:r>
    </w:p>
    <w:tbl>
      <w:tblPr>
        <w:tblStyle w:val="Tabelacomgrad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19"/>
        <w:gridCol w:w="1486"/>
        <w:gridCol w:w="1563"/>
      </w:tblGrid>
      <w:tr w:rsidR="0083182A" w:rsidRPr="00CF45EE" w14:paraId="460BBD8D" w14:textId="77777777" w:rsidTr="00C95755">
        <w:tc>
          <w:tcPr>
            <w:tcW w:w="1019" w:type="dxa"/>
            <w:vAlign w:val="center"/>
          </w:tcPr>
          <w:p w14:paraId="4136F0D2" w14:textId="77777777" w:rsidR="0083182A" w:rsidRPr="00CF45EE" w:rsidRDefault="0083182A" w:rsidP="00C95755">
            <w:pPr>
              <w:autoSpaceDE w:val="0"/>
              <w:autoSpaceDN w:val="0"/>
              <w:adjustRightInd w:val="0"/>
              <w:spacing w:before="100" w:after="100"/>
              <w:rPr>
                <w:rFonts w:ascii="Arial Narrow" w:hAnsi="Arial Narrow" w:cs="Arial"/>
                <w:color w:val="000000"/>
                <w:highlight w:val="white"/>
                <w:lang w:val="pt"/>
              </w:rPr>
            </w:pPr>
            <w:r w:rsidRPr="00CF45EE">
              <w:rPr>
                <w:rFonts w:ascii="Arial Narrow" w:hAnsi="Arial Narrow" w:cs="Arial"/>
                <w:color w:val="000000"/>
                <w:highlight w:val="white"/>
                <w:lang w:val="pt"/>
              </w:rPr>
              <w:t>Joana</w:t>
            </w:r>
          </w:p>
        </w:tc>
        <w:tc>
          <w:tcPr>
            <w:tcW w:w="1486" w:type="dxa"/>
            <w:vAlign w:val="center"/>
          </w:tcPr>
          <w:p w14:paraId="73C171F1" w14:textId="77777777" w:rsidR="0083182A" w:rsidRPr="00CF45EE" w:rsidRDefault="0083182A" w:rsidP="00C95755">
            <w:pPr>
              <w:autoSpaceDE w:val="0"/>
              <w:autoSpaceDN w:val="0"/>
              <w:adjustRightInd w:val="0"/>
              <w:rPr>
                <w:rFonts w:ascii="Arial Narrow" w:hAnsi="Arial Narrow" w:cs="Arial"/>
                <w:color w:val="000000"/>
                <w:highlight w:val="white"/>
                <w:lang w:val="pt"/>
              </w:rPr>
            </w:pPr>
            <w:r w:rsidRPr="00CF45EE">
              <w:rPr>
                <w:rFonts w:ascii="Arial Narrow" w:hAnsi="Arial Narrow" w:cs="Arial"/>
                <w:b/>
                <w:bCs/>
                <w:color w:val="520693"/>
                <w:lang w:val="pt"/>
              </w:rPr>
              <w:t>partiu</w:t>
            </w:r>
          </w:p>
        </w:tc>
        <w:tc>
          <w:tcPr>
            <w:tcW w:w="1563" w:type="dxa"/>
            <w:vAlign w:val="center"/>
          </w:tcPr>
          <w:p w14:paraId="5F3D1998" w14:textId="77777777" w:rsidR="0083182A" w:rsidRPr="00CF45EE" w:rsidRDefault="0083182A" w:rsidP="00C95755">
            <w:pPr>
              <w:autoSpaceDE w:val="0"/>
              <w:autoSpaceDN w:val="0"/>
              <w:adjustRightInd w:val="0"/>
              <w:rPr>
                <w:rFonts w:ascii="Arial Narrow" w:hAnsi="Arial Narrow" w:cs="Arial"/>
                <w:color w:val="000000"/>
                <w:highlight w:val="white"/>
                <w:lang w:val="pt"/>
              </w:rPr>
            </w:pPr>
            <w:r w:rsidRPr="00CF45EE">
              <w:rPr>
                <w:rFonts w:ascii="Arial Narrow" w:hAnsi="Arial Narrow" w:cs="Arial"/>
                <w:b/>
                <w:bCs/>
                <w:color w:val="EF7900"/>
                <w:lang w:val="pt"/>
              </w:rPr>
              <w:t>contente.</w:t>
            </w:r>
          </w:p>
        </w:tc>
      </w:tr>
      <w:tr w:rsidR="0083182A" w:rsidRPr="00CF45EE" w14:paraId="4E581AD8" w14:textId="77777777" w:rsidTr="00C95755">
        <w:tc>
          <w:tcPr>
            <w:tcW w:w="1019" w:type="dxa"/>
            <w:vAlign w:val="center"/>
          </w:tcPr>
          <w:p w14:paraId="4B73A230" w14:textId="77777777" w:rsidR="0083182A" w:rsidRPr="00CF45EE" w:rsidRDefault="0083182A" w:rsidP="00C95755">
            <w:pPr>
              <w:autoSpaceDE w:val="0"/>
              <w:autoSpaceDN w:val="0"/>
              <w:adjustRightInd w:val="0"/>
              <w:spacing w:before="100" w:after="100"/>
              <w:rPr>
                <w:rFonts w:ascii="Arial Narrow" w:hAnsi="Arial Narrow" w:cs="Arial"/>
                <w:color w:val="000000"/>
                <w:highlight w:val="white"/>
                <w:lang w:val="pt"/>
              </w:rPr>
            </w:pPr>
            <w:r w:rsidRPr="00CF45EE">
              <w:rPr>
                <w:rFonts w:ascii="Arial Narrow" w:hAnsi="Arial Narrow" w:cs="Arial"/>
                <w:color w:val="000000"/>
                <w:highlight w:val="white"/>
                <w:lang w:val="pt"/>
              </w:rPr>
              <w:t>Sujeito</w:t>
            </w:r>
          </w:p>
        </w:tc>
        <w:tc>
          <w:tcPr>
            <w:tcW w:w="1486" w:type="dxa"/>
            <w:vAlign w:val="center"/>
          </w:tcPr>
          <w:p w14:paraId="2E21EEB8" w14:textId="77777777" w:rsidR="0083182A" w:rsidRPr="00CF45EE" w:rsidRDefault="0083182A" w:rsidP="00C95755">
            <w:pPr>
              <w:autoSpaceDE w:val="0"/>
              <w:autoSpaceDN w:val="0"/>
              <w:adjustRightInd w:val="0"/>
              <w:rPr>
                <w:rFonts w:ascii="Arial Narrow" w:hAnsi="Arial Narrow" w:cs="Arial"/>
                <w:color w:val="000000"/>
                <w:highlight w:val="white"/>
                <w:lang w:val="pt"/>
              </w:rPr>
            </w:pPr>
            <w:r w:rsidRPr="00CF45EE">
              <w:rPr>
                <w:rFonts w:ascii="Arial Narrow" w:hAnsi="Arial Narrow" w:cs="Arial"/>
                <w:b/>
                <w:bCs/>
                <w:color w:val="520693"/>
                <w:lang w:val="pt"/>
              </w:rPr>
              <w:t>Verbo Intransitivo</w:t>
            </w:r>
          </w:p>
        </w:tc>
        <w:tc>
          <w:tcPr>
            <w:tcW w:w="1563" w:type="dxa"/>
            <w:vAlign w:val="center"/>
          </w:tcPr>
          <w:p w14:paraId="66CFD62B" w14:textId="77777777" w:rsidR="0083182A" w:rsidRPr="00CF45EE" w:rsidRDefault="0083182A" w:rsidP="00C95755">
            <w:pPr>
              <w:autoSpaceDE w:val="0"/>
              <w:autoSpaceDN w:val="0"/>
              <w:adjustRightInd w:val="0"/>
              <w:rPr>
                <w:rFonts w:ascii="Arial Narrow" w:hAnsi="Arial Narrow" w:cs="Arial"/>
                <w:color w:val="000000"/>
                <w:highlight w:val="white"/>
                <w:lang w:val="pt"/>
              </w:rPr>
            </w:pPr>
            <w:r w:rsidRPr="00CF45EE">
              <w:rPr>
                <w:rFonts w:ascii="Arial Narrow" w:hAnsi="Arial Narrow" w:cs="Arial"/>
                <w:b/>
                <w:bCs/>
                <w:color w:val="EF7900"/>
                <w:lang w:val="pt"/>
              </w:rPr>
              <w:t>Predicativo do Sujeito</w:t>
            </w:r>
          </w:p>
        </w:tc>
      </w:tr>
    </w:tbl>
    <w:p w14:paraId="250AA78A"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24CA0F28" w14:textId="6D80D844"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spacing w:before="100" w:after="100"/>
        <w:rPr>
          <w:rFonts w:ascii="Arial Narrow" w:eastAsia="Times New Roman" w:hAnsi="Arial Narrow" w:cs="Arial"/>
          <w:color w:val="000000"/>
          <w:sz w:val="20"/>
          <w:szCs w:val="20"/>
          <w:highlight w:val="lightGray"/>
          <w:lang w:val="pt" w:eastAsia="pt-BR"/>
        </w:rPr>
      </w:pPr>
      <w:r w:rsidRPr="00CF45EE">
        <w:rPr>
          <w:rFonts w:ascii="Arial Narrow" w:eastAsia="Times New Roman" w:hAnsi="Arial Narrow" w:cs="Arial"/>
          <w:color w:val="000000"/>
          <w:sz w:val="20"/>
          <w:szCs w:val="20"/>
          <w:highlight w:val="lightGray"/>
          <w:lang w:val="pt" w:eastAsia="pt-BR"/>
        </w:rPr>
        <w:t xml:space="preserve">[Joana nn ino;] [foriris;] [kontenta nn </w:t>
      </w:r>
      <w:r w:rsidR="00DF5FC7">
        <w:rPr>
          <w:rFonts w:ascii="Arial Narrow" w:eastAsia="Times New Roman" w:hAnsi="Arial Narrow" w:cs="Arial"/>
          <w:color w:val="000000"/>
          <w:sz w:val="20"/>
          <w:szCs w:val="20"/>
          <w:highlight w:val="lightGray"/>
          <w:lang w:val="pt" w:eastAsia="pt-BR"/>
        </w:rPr>
        <w:t>ps</w:t>
      </w:r>
      <w:r w:rsidRPr="00CF45EE">
        <w:rPr>
          <w:rFonts w:ascii="Arial Narrow" w:eastAsia="Times New Roman" w:hAnsi="Arial Narrow" w:cs="Arial"/>
          <w:color w:val="000000"/>
          <w:sz w:val="20"/>
          <w:szCs w:val="20"/>
          <w:highlight w:val="lightGray"/>
          <w:lang w:val="pt" w:eastAsia="pt-BR"/>
        </w:rPr>
        <w:t>;]</w:t>
      </w:r>
    </w:p>
    <w:p w14:paraId="76B449F2"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7D85AFA3" w14:textId="77777777" w:rsidR="0083182A" w:rsidRPr="00CF45EE" w:rsidRDefault="0083182A" w:rsidP="0083182A">
      <w:pPr>
        <w:pBdr>
          <w:top w:val="single" w:sz="4" w:space="1" w:color="auto"/>
          <w:left w:val="single" w:sz="4" w:space="4" w:color="auto"/>
          <w:bottom w:val="single" w:sz="4" w:space="1" w:color="auto"/>
          <w:right w:val="single" w:sz="4" w:space="4" w:color="auto"/>
        </w:pBdr>
        <w:autoSpaceDE w:val="0"/>
        <w:autoSpaceDN w:val="0"/>
        <w:adjustRightInd w:val="0"/>
        <w:spacing w:before="100" w:after="100"/>
        <w:rPr>
          <w:rFonts w:ascii="Arial Narrow" w:eastAsia="Times New Roman" w:hAnsi="Arial Narrow" w:cs="Arial"/>
          <w:color w:val="000000"/>
          <w:sz w:val="20"/>
          <w:szCs w:val="20"/>
          <w:highlight w:val="white"/>
          <w:lang w:val="pt" w:eastAsia="pt-BR"/>
        </w:rPr>
      </w:pPr>
      <w:r w:rsidRPr="00CF45EE">
        <w:rPr>
          <w:rFonts w:ascii="Arial Narrow" w:eastAsia="Times New Roman" w:hAnsi="Arial Narrow" w:cs="Arial"/>
          <w:b/>
          <w:bCs/>
          <w:color w:val="520693"/>
          <w:sz w:val="20"/>
          <w:szCs w:val="20"/>
          <w:lang w:val="pt" w:eastAsia="pt-BR"/>
        </w:rPr>
        <w:t>2 - Verbo Transitivo + Objeto + Predicativo do Objeto</w:t>
      </w:r>
    </w:p>
    <w:p w14:paraId="0CB0019F"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r w:rsidRPr="00CF45EE">
        <w:rPr>
          <w:rFonts w:ascii="Arial Narrow" w:eastAsia="Times New Roman" w:hAnsi="Arial Narrow" w:cs="Arial"/>
          <w:b/>
          <w:bCs/>
          <w:color w:val="000000"/>
          <w:sz w:val="20"/>
          <w:szCs w:val="20"/>
          <w:highlight w:val="white"/>
          <w:lang w:val="pt" w:eastAsia="pt-BR"/>
        </w:rPr>
        <w:t>Por Exemplo:</w:t>
      </w:r>
    </w:p>
    <w:tbl>
      <w:tblPr>
        <w:tblW w:w="5940" w:type="dxa"/>
        <w:tblInd w:w="7" w:type="dxa"/>
        <w:tblLayout w:type="fixed"/>
        <w:tblCellMar>
          <w:left w:w="7" w:type="dxa"/>
          <w:right w:w="7" w:type="dxa"/>
        </w:tblCellMar>
        <w:tblLook w:val="0000" w:firstRow="0" w:lastRow="0" w:firstColumn="0" w:lastColumn="0" w:noHBand="0" w:noVBand="0"/>
      </w:tblPr>
      <w:tblGrid>
        <w:gridCol w:w="986"/>
        <w:gridCol w:w="850"/>
        <w:gridCol w:w="1134"/>
        <w:gridCol w:w="2970"/>
      </w:tblGrid>
      <w:tr w:rsidR="0083182A" w:rsidRPr="00CF45EE" w14:paraId="5D59F1EF" w14:textId="77777777" w:rsidTr="00DF5FC7">
        <w:trPr>
          <w:trHeight w:val="1"/>
        </w:trPr>
        <w:tc>
          <w:tcPr>
            <w:tcW w:w="986" w:type="dxa"/>
            <w:tcBorders>
              <w:top w:val="nil"/>
              <w:left w:val="nil"/>
              <w:bottom w:val="nil"/>
              <w:right w:val="nil"/>
            </w:tcBorders>
            <w:shd w:val="clear" w:color="000000" w:fill="FFFFFF"/>
            <w:vAlign w:val="center"/>
          </w:tcPr>
          <w:p w14:paraId="573AD88C"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color w:val="000000"/>
                <w:sz w:val="20"/>
                <w:szCs w:val="20"/>
                <w:lang w:val="pt" w:eastAsia="pt-BR"/>
              </w:rPr>
              <w:lastRenderedPageBreak/>
              <w:t>A despedida</w:t>
            </w:r>
          </w:p>
        </w:tc>
        <w:tc>
          <w:tcPr>
            <w:tcW w:w="850" w:type="dxa"/>
            <w:tcBorders>
              <w:top w:val="nil"/>
              <w:left w:val="nil"/>
              <w:bottom w:val="nil"/>
              <w:right w:val="nil"/>
            </w:tcBorders>
            <w:shd w:val="clear" w:color="000000" w:fill="FFFFFF"/>
            <w:vAlign w:val="center"/>
          </w:tcPr>
          <w:p w14:paraId="07925E03"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520693"/>
                <w:sz w:val="20"/>
                <w:szCs w:val="20"/>
                <w:lang w:val="pt" w:eastAsia="pt-BR"/>
              </w:rPr>
              <w:t>deixou</w:t>
            </w:r>
          </w:p>
        </w:tc>
        <w:tc>
          <w:tcPr>
            <w:tcW w:w="1134" w:type="dxa"/>
            <w:tcBorders>
              <w:top w:val="nil"/>
              <w:left w:val="nil"/>
              <w:bottom w:val="nil"/>
              <w:right w:val="nil"/>
            </w:tcBorders>
            <w:shd w:val="clear" w:color="000000" w:fill="FFFFFF"/>
            <w:vAlign w:val="center"/>
          </w:tcPr>
          <w:p w14:paraId="152D42D4"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EF7900"/>
                <w:sz w:val="20"/>
                <w:szCs w:val="20"/>
                <w:lang w:val="pt" w:eastAsia="pt-BR"/>
              </w:rPr>
              <w:t>a mãe</w:t>
            </w:r>
          </w:p>
        </w:tc>
        <w:tc>
          <w:tcPr>
            <w:tcW w:w="2970" w:type="dxa"/>
            <w:tcBorders>
              <w:top w:val="nil"/>
              <w:left w:val="nil"/>
              <w:bottom w:val="nil"/>
              <w:right w:val="nil"/>
            </w:tcBorders>
            <w:shd w:val="clear" w:color="000000" w:fill="FFFFFF"/>
            <w:vAlign w:val="center"/>
          </w:tcPr>
          <w:p w14:paraId="0469792A"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339900"/>
                <w:sz w:val="20"/>
                <w:szCs w:val="20"/>
                <w:lang w:val="pt" w:eastAsia="pt-BR"/>
              </w:rPr>
              <w:t>aflita.</w:t>
            </w:r>
          </w:p>
        </w:tc>
      </w:tr>
      <w:tr w:rsidR="0083182A" w:rsidRPr="00CF45EE" w14:paraId="74D2644B" w14:textId="77777777" w:rsidTr="00DF5FC7">
        <w:trPr>
          <w:trHeight w:val="1"/>
        </w:trPr>
        <w:tc>
          <w:tcPr>
            <w:tcW w:w="986" w:type="dxa"/>
            <w:tcBorders>
              <w:top w:val="nil"/>
              <w:left w:val="nil"/>
              <w:bottom w:val="nil"/>
              <w:right w:val="nil"/>
            </w:tcBorders>
            <w:shd w:val="clear" w:color="000000" w:fill="FFFFFF"/>
          </w:tcPr>
          <w:p w14:paraId="5EA34812"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sz w:val="20"/>
                <w:szCs w:val="20"/>
                <w:lang w:val="pt" w:eastAsia="pt-BR"/>
              </w:rPr>
              <w:t>Sujeito</w:t>
            </w:r>
          </w:p>
        </w:tc>
        <w:tc>
          <w:tcPr>
            <w:tcW w:w="850" w:type="dxa"/>
            <w:tcBorders>
              <w:top w:val="nil"/>
              <w:left w:val="nil"/>
              <w:bottom w:val="nil"/>
              <w:right w:val="nil"/>
            </w:tcBorders>
            <w:shd w:val="clear" w:color="000000" w:fill="FFFFFF"/>
            <w:vAlign w:val="center"/>
          </w:tcPr>
          <w:p w14:paraId="3910CA1C"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520693"/>
                <w:sz w:val="20"/>
                <w:szCs w:val="20"/>
                <w:lang w:val="pt" w:eastAsia="pt-BR"/>
              </w:rPr>
              <w:t>Verbo Transitivo</w:t>
            </w:r>
          </w:p>
        </w:tc>
        <w:tc>
          <w:tcPr>
            <w:tcW w:w="1134" w:type="dxa"/>
            <w:tcBorders>
              <w:top w:val="nil"/>
              <w:left w:val="nil"/>
              <w:bottom w:val="nil"/>
              <w:right w:val="nil"/>
            </w:tcBorders>
            <w:shd w:val="clear" w:color="000000" w:fill="FFFFFF"/>
            <w:vAlign w:val="center"/>
          </w:tcPr>
          <w:p w14:paraId="54265968"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EF7900"/>
                <w:sz w:val="20"/>
                <w:szCs w:val="20"/>
                <w:lang w:val="pt" w:eastAsia="pt-BR"/>
              </w:rPr>
              <w:t>Objeto Direto</w:t>
            </w:r>
          </w:p>
        </w:tc>
        <w:tc>
          <w:tcPr>
            <w:tcW w:w="2970" w:type="dxa"/>
            <w:tcBorders>
              <w:top w:val="nil"/>
              <w:left w:val="nil"/>
              <w:bottom w:val="nil"/>
              <w:right w:val="nil"/>
            </w:tcBorders>
            <w:shd w:val="clear" w:color="000000" w:fill="FFFFFF"/>
            <w:vAlign w:val="center"/>
          </w:tcPr>
          <w:p w14:paraId="5E40BE53"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339900"/>
                <w:sz w:val="20"/>
                <w:szCs w:val="20"/>
                <w:lang w:val="pt" w:eastAsia="pt-BR"/>
              </w:rPr>
              <w:t>Predicativo do Objeto</w:t>
            </w:r>
          </w:p>
        </w:tc>
      </w:tr>
    </w:tbl>
    <w:p w14:paraId="465E91E6"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350FF9C0" w14:textId="2410780E"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spacing w:before="100" w:after="100"/>
        <w:rPr>
          <w:rFonts w:ascii="Arial Narrow" w:eastAsia="Times New Roman" w:hAnsi="Arial Narrow" w:cs="Arial"/>
          <w:color w:val="000000"/>
          <w:sz w:val="20"/>
          <w:szCs w:val="20"/>
          <w:highlight w:val="white"/>
          <w:lang w:val="pt" w:eastAsia="pt-BR"/>
        </w:rPr>
      </w:pPr>
      <w:r w:rsidRPr="00CF45EE">
        <w:rPr>
          <w:rFonts w:ascii="Arial Narrow" w:eastAsia="Times New Roman" w:hAnsi="Arial Narrow" w:cs="Arial"/>
          <w:color w:val="000000"/>
          <w:sz w:val="20"/>
          <w:szCs w:val="20"/>
          <w:highlight w:val="lightGray"/>
          <w:shd w:val="clear" w:color="auto" w:fill="D9D9D9"/>
          <w:lang w:val="pt" w:eastAsia="pt-BR"/>
        </w:rPr>
        <w:t>[La;]</w:t>
      </w:r>
      <w:r w:rsidRPr="00CF45EE">
        <w:rPr>
          <w:rFonts w:ascii="Arial Narrow" w:eastAsia="Times New Roman" w:hAnsi="Arial Narrow" w:cs="Arial"/>
          <w:color w:val="000000"/>
          <w:sz w:val="20"/>
          <w:szCs w:val="20"/>
          <w:highlight w:val="lightGray"/>
          <w:lang w:val="pt" w:eastAsia="pt-BR"/>
        </w:rPr>
        <w:t xml:space="preserve"> [</w:t>
      </w:r>
      <w:r w:rsidRPr="00CF45EE">
        <w:rPr>
          <w:rFonts w:ascii="Arial Narrow" w:eastAsia="Times New Roman" w:hAnsi="Arial Narrow" w:cs="Arial"/>
          <w:color w:val="000000"/>
          <w:sz w:val="20"/>
          <w:szCs w:val="20"/>
          <w:lang w:val="pt" w:eastAsia="pt-BR"/>
        </w:rPr>
        <w:t xml:space="preserve">adiawo;] [rezignis;] [la nn </w:t>
      </w:r>
      <w:r w:rsidR="00DF5FC7">
        <w:rPr>
          <w:rFonts w:ascii="Arial Narrow" w:eastAsia="Times New Roman" w:hAnsi="Arial Narrow" w:cs="Arial"/>
          <w:color w:val="000000"/>
          <w:sz w:val="20"/>
          <w:szCs w:val="20"/>
          <w:lang w:val="pt" w:eastAsia="pt-BR"/>
        </w:rPr>
        <w:t>od</w:t>
      </w:r>
      <w:r w:rsidRPr="00CF45EE">
        <w:rPr>
          <w:rFonts w:ascii="Arial Narrow" w:eastAsia="Times New Roman" w:hAnsi="Arial Narrow" w:cs="Arial"/>
          <w:color w:val="000000"/>
          <w:sz w:val="20"/>
          <w:szCs w:val="20"/>
          <w:lang w:val="pt" w:eastAsia="pt-BR"/>
        </w:rPr>
        <w:t xml:space="preserve">;] [patrino nn </w:t>
      </w:r>
      <w:r w:rsidR="00DF5FC7">
        <w:rPr>
          <w:rFonts w:ascii="Arial Narrow" w:eastAsia="Times New Roman" w:hAnsi="Arial Narrow" w:cs="Arial"/>
          <w:color w:val="000000"/>
          <w:sz w:val="20"/>
          <w:szCs w:val="20"/>
          <w:lang w:val="pt" w:eastAsia="pt-BR"/>
        </w:rPr>
        <w:t>od</w:t>
      </w:r>
      <w:r w:rsidRPr="00CF45EE">
        <w:rPr>
          <w:rFonts w:ascii="Arial Narrow" w:eastAsia="Times New Roman" w:hAnsi="Arial Narrow" w:cs="Arial"/>
          <w:color w:val="000000"/>
          <w:sz w:val="20"/>
          <w:szCs w:val="20"/>
          <w:lang w:val="pt" w:eastAsia="pt-BR"/>
        </w:rPr>
        <w:t xml:space="preserve">;] [afliktita nn </w:t>
      </w:r>
      <w:r w:rsidR="00DF5FC7">
        <w:rPr>
          <w:rFonts w:ascii="Arial Narrow" w:eastAsia="Times New Roman" w:hAnsi="Arial Narrow" w:cs="Arial"/>
          <w:color w:val="000000"/>
          <w:sz w:val="20"/>
          <w:szCs w:val="20"/>
          <w:lang w:val="pt" w:eastAsia="pt-BR"/>
        </w:rPr>
        <w:t>po</w:t>
      </w:r>
      <w:r w:rsidRPr="00CF45EE">
        <w:rPr>
          <w:rFonts w:ascii="Arial Narrow" w:eastAsia="Times New Roman" w:hAnsi="Arial Narrow" w:cs="Arial"/>
          <w:color w:val="000000"/>
          <w:sz w:val="20"/>
          <w:szCs w:val="20"/>
          <w:lang w:val="pt" w:eastAsia="pt-BR"/>
        </w:rPr>
        <w:t>;]</w:t>
      </w:r>
    </w:p>
    <w:p w14:paraId="40ED0262" w14:textId="27A1CCB4" w:rsidR="0083182A"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0536E651" w14:textId="262E6B7F" w:rsidR="00DF5FC7" w:rsidRDefault="00DF5FC7"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5DDEB835" w14:textId="444DB7A0" w:rsidR="00DF5FC7" w:rsidRDefault="00DF5FC7"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748A3DF4" w14:textId="7677A8C2" w:rsidR="00DF5FC7" w:rsidRDefault="00DF5FC7"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679202B3" w14:textId="677E8057" w:rsidR="00DF5FC7" w:rsidRDefault="00DF5FC7"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7B0E7859" w14:textId="752BDA00" w:rsidR="00DF5FC7" w:rsidRDefault="00DF5FC7"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2E5732F4" w14:textId="77777777" w:rsidR="00DF5FC7" w:rsidRPr="00CF45EE" w:rsidRDefault="00DF5FC7"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p>
    <w:p w14:paraId="5F8135F4" w14:textId="77777777" w:rsidR="0083182A" w:rsidRPr="00CF45EE" w:rsidRDefault="0083182A" w:rsidP="0083182A">
      <w:pPr>
        <w:pBdr>
          <w:top w:val="single" w:sz="4" w:space="1" w:color="auto"/>
          <w:left w:val="single" w:sz="4" w:space="4" w:color="auto"/>
          <w:bottom w:val="single" w:sz="4" w:space="1" w:color="auto"/>
          <w:right w:val="single" w:sz="4" w:space="4" w:color="auto"/>
        </w:pBdr>
        <w:autoSpaceDE w:val="0"/>
        <w:autoSpaceDN w:val="0"/>
        <w:adjustRightInd w:val="0"/>
        <w:spacing w:before="100" w:after="100"/>
        <w:rPr>
          <w:rFonts w:ascii="Arial Narrow" w:eastAsia="Times New Roman" w:hAnsi="Arial Narrow" w:cs="Arial"/>
          <w:color w:val="000000"/>
          <w:sz w:val="20"/>
          <w:szCs w:val="20"/>
          <w:highlight w:val="white"/>
          <w:lang w:val="pt" w:eastAsia="pt-BR"/>
        </w:rPr>
      </w:pPr>
      <w:r w:rsidRPr="00CF45EE">
        <w:rPr>
          <w:rFonts w:ascii="Arial Narrow" w:eastAsia="Times New Roman" w:hAnsi="Arial Narrow" w:cs="Arial"/>
          <w:b/>
          <w:bCs/>
          <w:color w:val="520693"/>
          <w:sz w:val="20"/>
          <w:szCs w:val="20"/>
          <w:lang w:val="pt" w:eastAsia="pt-BR"/>
        </w:rPr>
        <w:t>3 - Verbo Transitivo + Objeto +   Predicativo do Sujeito</w:t>
      </w:r>
    </w:p>
    <w:p w14:paraId="7AFFAEFF" w14:textId="77777777" w:rsidR="0083182A" w:rsidRPr="00CF45EE" w:rsidRDefault="0083182A" w:rsidP="0083182A">
      <w:pPr>
        <w:autoSpaceDE w:val="0"/>
        <w:autoSpaceDN w:val="0"/>
        <w:adjustRightInd w:val="0"/>
        <w:spacing w:before="100" w:after="100"/>
        <w:rPr>
          <w:rFonts w:ascii="Arial Narrow" w:eastAsia="Times New Roman" w:hAnsi="Arial Narrow" w:cs="Arial"/>
          <w:color w:val="000000"/>
          <w:sz w:val="20"/>
          <w:szCs w:val="20"/>
          <w:highlight w:val="white"/>
          <w:lang w:val="pt" w:eastAsia="pt-BR"/>
        </w:rPr>
      </w:pPr>
      <w:r w:rsidRPr="00CF45EE">
        <w:rPr>
          <w:rFonts w:ascii="Arial Narrow" w:eastAsia="Times New Roman" w:hAnsi="Arial Narrow" w:cs="Arial"/>
          <w:b/>
          <w:bCs/>
          <w:color w:val="000000"/>
          <w:sz w:val="20"/>
          <w:szCs w:val="20"/>
          <w:highlight w:val="white"/>
          <w:lang w:val="pt" w:eastAsia="pt-BR"/>
        </w:rPr>
        <w:t>Por Exemplo:</w:t>
      </w:r>
    </w:p>
    <w:tbl>
      <w:tblPr>
        <w:tblW w:w="6660" w:type="dxa"/>
        <w:tblLayout w:type="fixed"/>
        <w:tblCellMar>
          <w:left w:w="7" w:type="dxa"/>
          <w:right w:w="7" w:type="dxa"/>
        </w:tblCellMar>
        <w:tblLook w:val="0000" w:firstRow="0" w:lastRow="0" w:firstColumn="0" w:lastColumn="0" w:noHBand="0" w:noVBand="0"/>
      </w:tblPr>
      <w:tblGrid>
        <w:gridCol w:w="851"/>
        <w:gridCol w:w="850"/>
        <w:gridCol w:w="1134"/>
        <w:gridCol w:w="3825"/>
      </w:tblGrid>
      <w:tr w:rsidR="0083182A" w:rsidRPr="00CF45EE" w14:paraId="14A8A2AF" w14:textId="77777777" w:rsidTr="00DF5FC7">
        <w:trPr>
          <w:trHeight w:val="1"/>
        </w:trPr>
        <w:tc>
          <w:tcPr>
            <w:tcW w:w="851" w:type="dxa"/>
            <w:tcBorders>
              <w:top w:val="nil"/>
              <w:left w:val="nil"/>
              <w:bottom w:val="nil"/>
              <w:right w:val="nil"/>
            </w:tcBorders>
            <w:shd w:val="clear" w:color="000000" w:fill="FFFFFF"/>
            <w:vAlign w:val="center"/>
          </w:tcPr>
          <w:p w14:paraId="3DE97947"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color w:val="000000"/>
                <w:sz w:val="20"/>
                <w:szCs w:val="20"/>
                <w:lang w:val="pt" w:eastAsia="pt-BR"/>
              </w:rPr>
              <w:t>Os alunos</w:t>
            </w:r>
          </w:p>
        </w:tc>
        <w:tc>
          <w:tcPr>
            <w:tcW w:w="850" w:type="dxa"/>
            <w:tcBorders>
              <w:top w:val="nil"/>
              <w:left w:val="nil"/>
              <w:bottom w:val="nil"/>
              <w:right w:val="nil"/>
            </w:tcBorders>
            <w:shd w:val="clear" w:color="000000" w:fill="FFFFFF"/>
            <w:vAlign w:val="center"/>
          </w:tcPr>
          <w:p w14:paraId="40DE7062"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520693"/>
                <w:sz w:val="20"/>
                <w:szCs w:val="20"/>
                <w:lang w:val="pt" w:eastAsia="pt-BR"/>
              </w:rPr>
              <w:t>cantaram</w:t>
            </w:r>
          </w:p>
        </w:tc>
        <w:tc>
          <w:tcPr>
            <w:tcW w:w="1134" w:type="dxa"/>
            <w:tcBorders>
              <w:top w:val="nil"/>
              <w:left w:val="nil"/>
              <w:bottom w:val="nil"/>
              <w:right w:val="nil"/>
            </w:tcBorders>
            <w:shd w:val="clear" w:color="000000" w:fill="FFFFFF"/>
            <w:vAlign w:val="center"/>
          </w:tcPr>
          <w:p w14:paraId="308A4668"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EF7900"/>
                <w:sz w:val="20"/>
                <w:szCs w:val="20"/>
                <w:lang w:val="pt" w:eastAsia="pt-BR"/>
              </w:rPr>
              <w:t>emocionados</w:t>
            </w:r>
          </w:p>
        </w:tc>
        <w:tc>
          <w:tcPr>
            <w:tcW w:w="3825" w:type="dxa"/>
            <w:tcBorders>
              <w:top w:val="nil"/>
              <w:left w:val="nil"/>
              <w:bottom w:val="nil"/>
              <w:right w:val="nil"/>
            </w:tcBorders>
            <w:shd w:val="clear" w:color="000000" w:fill="FFFFFF"/>
            <w:vAlign w:val="center"/>
          </w:tcPr>
          <w:p w14:paraId="43BBBF59"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339900"/>
                <w:sz w:val="20"/>
                <w:szCs w:val="20"/>
                <w:lang w:val="pt" w:eastAsia="pt-BR"/>
              </w:rPr>
              <w:t>aquela canção.</w:t>
            </w:r>
          </w:p>
        </w:tc>
      </w:tr>
      <w:tr w:rsidR="0083182A" w:rsidRPr="00CF45EE" w14:paraId="08189E87" w14:textId="77777777" w:rsidTr="00DF5FC7">
        <w:trPr>
          <w:trHeight w:val="1"/>
        </w:trPr>
        <w:tc>
          <w:tcPr>
            <w:tcW w:w="851" w:type="dxa"/>
            <w:tcBorders>
              <w:top w:val="nil"/>
              <w:left w:val="nil"/>
              <w:bottom w:val="nil"/>
              <w:right w:val="nil"/>
            </w:tcBorders>
            <w:shd w:val="clear" w:color="000000" w:fill="FFFFFF"/>
          </w:tcPr>
          <w:p w14:paraId="2475D5E3"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sz w:val="20"/>
                <w:szCs w:val="20"/>
                <w:lang w:val="pt" w:eastAsia="pt-BR"/>
              </w:rPr>
              <w:t>Sujeito</w:t>
            </w:r>
          </w:p>
        </w:tc>
        <w:tc>
          <w:tcPr>
            <w:tcW w:w="850" w:type="dxa"/>
            <w:tcBorders>
              <w:top w:val="nil"/>
              <w:left w:val="nil"/>
              <w:bottom w:val="nil"/>
              <w:right w:val="nil"/>
            </w:tcBorders>
            <w:shd w:val="clear" w:color="000000" w:fill="FFFFFF"/>
            <w:vAlign w:val="center"/>
          </w:tcPr>
          <w:p w14:paraId="579B35C9"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520693"/>
                <w:sz w:val="20"/>
                <w:szCs w:val="20"/>
                <w:lang w:val="pt" w:eastAsia="pt-BR"/>
              </w:rPr>
              <w:t>Verbo Transitivo</w:t>
            </w:r>
          </w:p>
        </w:tc>
        <w:tc>
          <w:tcPr>
            <w:tcW w:w="1134" w:type="dxa"/>
            <w:tcBorders>
              <w:top w:val="nil"/>
              <w:left w:val="nil"/>
              <w:bottom w:val="nil"/>
              <w:right w:val="nil"/>
            </w:tcBorders>
            <w:shd w:val="clear" w:color="000000" w:fill="FFFFFF"/>
            <w:vAlign w:val="center"/>
          </w:tcPr>
          <w:p w14:paraId="786B556E"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EF7900"/>
                <w:sz w:val="20"/>
                <w:szCs w:val="20"/>
                <w:lang w:val="pt" w:eastAsia="pt-BR"/>
              </w:rPr>
              <w:t>Predicativo do Sujeito</w:t>
            </w:r>
          </w:p>
        </w:tc>
        <w:tc>
          <w:tcPr>
            <w:tcW w:w="3825" w:type="dxa"/>
            <w:tcBorders>
              <w:top w:val="nil"/>
              <w:left w:val="nil"/>
              <w:bottom w:val="nil"/>
              <w:right w:val="nil"/>
            </w:tcBorders>
            <w:shd w:val="clear" w:color="000000" w:fill="FFFFFF"/>
          </w:tcPr>
          <w:p w14:paraId="48B94F00" w14:textId="77777777" w:rsidR="0083182A" w:rsidRPr="00CF45EE" w:rsidRDefault="0083182A" w:rsidP="00C95755">
            <w:pPr>
              <w:autoSpaceDE w:val="0"/>
              <w:autoSpaceDN w:val="0"/>
              <w:adjustRightInd w:val="0"/>
              <w:spacing w:after="0"/>
              <w:rPr>
                <w:rFonts w:ascii="Arial Narrow" w:eastAsia="Times New Roman" w:hAnsi="Arial Narrow" w:cs="Calibri"/>
                <w:sz w:val="20"/>
                <w:szCs w:val="20"/>
                <w:lang w:val="pt" w:eastAsia="pt-BR"/>
              </w:rPr>
            </w:pPr>
            <w:r w:rsidRPr="00CF45EE">
              <w:rPr>
                <w:rFonts w:ascii="Arial Narrow" w:eastAsia="Times New Roman" w:hAnsi="Arial Narrow" w:cs="Arial"/>
                <w:b/>
                <w:bCs/>
                <w:color w:val="339900"/>
                <w:sz w:val="20"/>
                <w:szCs w:val="20"/>
                <w:lang w:val="pt" w:eastAsia="pt-BR"/>
              </w:rPr>
              <w:t>Objeto Indireto</w:t>
            </w:r>
          </w:p>
        </w:tc>
      </w:tr>
    </w:tbl>
    <w:p w14:paraId="33864742" w14:textId="77777777" w:rsidR="0083182A" w:rsidRPr="00CF45EE" w:rsidRDefault="0083182A" w:rsidP="0083182A">
      <w:pPr>
        <w:autoSpaceDE w:val="0"/>
        <w:autoSpaceDN w:val="0"/>
        <w:adjustRightInd w:val="0"/>
        <w:rPr>
          <w:rFonts w:ascii="Arial Narrow" w:eastAsia="Times New Roman" w:hAnsi="Arial Narrow"/>
          <w:sz w:val="20"/>
          <w:szCs w:val="20"/>
          <w:lang w:eastAsia="pt-BR"/>
        </w:rPr>
      </w:pPr>
    </w:p>
    <w:p w14:paraId="41687AE1" w14:textId="0CB1100B" w:rsidR="0083182A" w:rsidRPr="00CF45EE" w:rsidRDefault="0083182A" w:rsidP="0083182A">
      <w:pPr>
        <w:pBdr>
          <w:top w:val="single" w:sz="4" w:space="1" w:color="auto"/>
          <w:left w:val="single" w:sz="4" w:space="4" w:color="auto"/>
          <w:bottom w:val="single" w:sz="4" w:space="1" w:color="auto"/>
          <w:right w:val="single" w:sz="4" w:space="4" w:color="auto"/>
        </w:pBdr>
        <w:shd w:val="clear" w:color="auto" w:fill="D9D9D9"/>
        <w:autoSpaceDE w:val="0"/>
        <w:autoSpaceDN w:val="0"/>
        <w:adjustRightInd w:val="0"/>
        <w:rPr>
          <w:rFonts w:ascii="Arial Narrow" w:eastAsia="Times New Roman" w:hAnsi="Arial Narrow"/>
          <w:sz w:val="20"/>
          <w:szCs w:val="20"/>
          <w:lang w:eastAsia="pt-BR"/>
        </w:rPr>
      </w:pPr>
      <w:r w:rsidRPr="00CF45EE">
        <w:rPr>
          <w:rFonts w:ascii="Arial Narrow" w:eastAsia="Times New Roman" w:hAnsi="Arial Narrow"/>
          <w:sz w:val="20"/>
          <w:szCs w:val="20"/>
          <w:lang w:eastAsia="pt-BR"/>
        </w:rPr>
        <w:t xml:space="preserve">[La;] [gelernantoy;] [kantis;] [emocia nn </w:t>
      </w:r>
      <w:r w:rsidR="00DF5FC7">
        <w:rPr>
          <w:rFonts w:ascii="Arial Narrow" w:eastAsia="Times New Roman" w:hAnsi="Arial Narrow"/>
          <w:sz w:val="20"/>
          <w:szCs w:val="20"/>
          <w:lang w:eastAsia="pt-BR"/>
        </w:rPr>
        <w:t>ps</w:t>
      </w:r>
      <w:r w:rsidRPr="00CF45EE">
        <w:rPr>
          <w:rFonts w:ascii="Arial Narrow" w:eastAsia="Times New Roman" w:hAnsi="Arial Narrow"/>
          <w:sz w:val="20"/>
          <w:szCs w:val="20"/>
          <w:lang w:eastAsia="pt-BR"/>
        </w:rPr>
        <w:t xml:space="preserve">;] [tiu nn </w:t>
      </w:r>
      <w:r w:rsidR="00DF5FC7">
        <w:rPr>
          <w:rFonts w:ascii="Arial Narrow" w:eastAsia="Times New Roman" w:hAnsi="Arial Narrow"/>
          <w:sz w:val="20"/>
          <w:szCs w:val="20"/>
          <w:lang w:eastAsia="pt-BR"/>
        </w:rPr>
        <w:t>o</w:t>
      </w:r>
      <w:r w:rsidR="005A6746">
        <w:rPr>
          <w:rFonts w:ascii="Arial Narrow" w:eastAsia="Times New Roman" w:hAnsi="Arial Narrow"/>
          <w:sz w:val="20"/>
          <w:szCs w:val="20"/>
          <w:lang w:eastAsia="pt-BR"/>
        </w:rPr>
        <w:t>i</w:t>
      </w:r>
      <w:r w:rsidRPr="00CF45EE">
        <w:rPr>
          <w:rFonts w:ascii="Arial Narrow" w:eastAsia="Times New Roman" w:hAnsi="Arial Narrow"/>
          <w:sz w:val="20"/>
          <w:szCs w:val="20"/>
          <w:lang w:eastAsia="pt-BR"/>
        </w:rPr>
        <w:t xml:space="preserve">;] [kanzono nn </w:t>
      </w:r>
      <w:r w:rsidR="005A6746">
        <w:rPr>
          <w:rFonts w:ascii="Arial Narrow" w:eastAsia="Times New Roman" w:hAnsi="Arial Narrow"/>
          <w:sz w:val="20"/>
          <w:szCs w:val="20"/>
          <w:lang w:eastAsia="pt-BR"/>
        </w:rPr>
        <w:t>oi</w:t>
      </w:r>
      <w:r w:rsidRPr="00CF45EE">
        <w:rPr>
          <w:rFonts w:ascii="Arial Narrow" w:eastAsia="Times New Roman" w:hAnsi="Arial Narrow"/>
          <w:sz w:val="20"/>
          <w:szCs w:val="20"/>
          <w:lang w:eastAsia="pt-BR"/>
        </w:rPr>
        <w:t>;]</w:t>
      </w:r>
    </w:p>
    <w:p w14:paraId="6B5EDBF4" w14:textId="77777777" w:rsidR="0083182A" w:rsidRPr="00CF45EE" w:rsidRDefault="0083182A" w:rsidP="0083182A">
      <w:pPr>
        <w:pStyle w:val="Ttulo1"/>
        <w:jc w:val="center"/>
        <w:rPr>
          <w:rFonts w:ascii="Arial Narrow" w:hAnsi="Arial Narrow"/>
          <w:sz w:val="20"/>
          <w:szCs w:val="20"/>
        </w:rPr>
      </w:pPr>
      <w:r w:rsidRPr="00CF45EE">
        <w:rPr>
          <w:rFonts w:ascii="Arial Narrow" w:hAnsi="Arial Narrow"/>
          <w:sz w:val="20"/>
          <w:szCs w:val="20"/>
        </w:rPr>
        <w:t>Matemática em Esperantoskribo</w:t>
      </w:r>
    </w:p>
    <w:p w14:paraId="3129179A" w14:textId="77777777" w:rsidR="0083182A" w:rsidRPr="00CF45EE" w:rsidRDefault="0083182A" w:rsidP="0083182A">
      <w:pPr>
        <w:pStyle w:val="NormalWeb"/>
        <w:rPr>
          <w:rFonts w:ascii="Arial Narrow" w:hAnsi="Arial Narrow"/>
          <w:sz w:val="20"/>
          <w:szCs w:val="20"/>
        </w:rPr>
      </w:pPr>
      <w:r w:rsidRPr="00CF45EE">
        <w:rPr>
          <w:rFonts w:ascii="Arial Narrow" w:hAnsi="Arial Narrow"/>
          <w:sz w:val="20"/>
          <w:szCs w:val="20"/>
        </w:rPr>
        <w:t>2 + 3 = 5 (du plus tri estas kvin)</w:t>
      </w:r>
      <w:r w:rsidRPr="00CF45EE">
        <w:rPr>
          <w:rFonts w:ascii="Arial Narrow" w:hAnsi="Arial Narrow"/>
          <w:sz w:val="20"/>
          <w:szCs w:val="20"/>
        </w:rPr>
        <w:br/>
        <w:t>3 – 2 = 1 (tri minus du estas unu)</w:t>
      </w:r>
      <w:r w:rsidRPr="00CF45EE">
        <w:rPr>
          <w:rFonts w:ascii="Arial Narrow" w:hAnsi="Arial Narrow"/>
          <w:sz w:val="20"/>
          <w:szCs w:val="20"/>
        </w:rPr>
        <w:br/>
        <w:t>2 x 3 = 6 (du oble tri estas ses)</w:t>
      </w:r>
      <w:r w:rsidRPr="00CF45EE">
        <w:rPr>
          <w:rFonts w:ascii="Arial Narrow" w:hAnsi="Arial Narrow"/>
          <w:sz w:val="20"/>
          <w:szCs w:val="20"/>
        </w:rPr>
        <w:br/>
        <w:t>6 ÷ 3 = 2 (ses dividite per tri estas du)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730"/>
        <w:gridCol w:w="2048"/>
      </w:tblGrid>
      <w:tr w:rsidR="0083182A" w:rsidRPr="00CF45EE" w14:paraId="4F5F8E68"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07B4172"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Símbolo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38A655D"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Significado</w:t>
            </w:r>
          </w:p>
        </w:tc>
      </w:tr>
      <w:tr w:rsidR="0083182A" w:rsidRPr="00CF45EE" w14:paraId="736A5641"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E6FBA8"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B5127A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Plus</w:t>
            </w:r>
          </w:p>
        </w:tc>
      </w:tr>
      <w:tr w:rsidR="0083182A" w:rsidRPr="00CF45EE" w14:paraId="22510A85"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7BE4BD"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02FA8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Minus</w:t>
            </w:r>
          </w:p>
        </w:tc>
      </w:tr>
      <w:tr w:rsidR="0083182A" w:rsidRPr="00CF45EE" w14:paraId="7EB7E9AD"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0D5A20"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D472DE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Oble</w:t>
            </w:r>
          </w:p>
        </w:tc>
      </w:tr>
      <w:tr w:rsidR="0083182A" w:rsidRPr="00CF45EE" w14:paraId="1F766DE0"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8C82FD"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8A088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Dividite</w:t>
            </w:r>
          </w:p>
        </w:tc>
      </w:tr>
      <w:tr w:rsidR="0083182A" w:rsidRPr="00CF45EE" w14:paraId="14DA2DCA"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61F8C1"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30</w:t>
            </w:r>
            <w:r w:rsidRPr="00CF45EE">
              <w:rPr>
                <w:rFonts w:ascii="Arial Narrow" w:hAnsi="Arial Narrow"/>
                <w:sz w:val="20"/>
                <w:szCs w:val="20"/>
                <w:vertAlign w:val="superscript"/>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90B77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xml:space="preserve">30 elevado </w:t>
            </w:r>
            <w:proofErr w:type="gramStart"/>
            <w:r w:rsidRPr="00CF45EE">
              <w:rPr>
                <w:rFonts w:ascii="Arial Narrow" w:hAnsi="Arial Narrow"/>
                <w:sz w:val="20"/>
                <w:szCs w:val="20"/>
              </w:rPr>
              <w:t>5</w:t>
            </w:r>
            <w:proofErr w:type="gramEnd"/>
          </w:p>
        </w:tc>
      </w:tr>
      <w:tr w:rsidR="0083182A" w:rsidRPr="00CF45EE" w14:paraId="1B76433D"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11B59A7" w14:textId="77777777" w:rsidR="0083182A" w:rsidRPr="00CF45EE" w:rsidRDefault="0083182A" w:rsidP="00C95755">
            <w:pPr>
              <w:jc w:val="center"/>
              <w:rPr>
                <w:rFonts w:ascii="Arial Narrow" w:hAnsi="Arial Narrow"/>
                <w:sz w:val="20"/>
                <w:szCs w:val="20"/>
              </w:rPr>
            </w:pPr>
            <w:r w:rsidRPr="00CF45EE">
              <w:rPr>
                <w:rFonts w:ascii="Arial Narrow" w:hAnsi="Arial Narrow"/>
                <w:position w:val="-6"/>
                <w:sz w:val="20"/>
                <w:szCs w:val="20"/>
              </w:rPr>
              <w:object w:dxaOrig="380" w:dyaOrig="340" w14:anchorId="73AC6670">
                <v:shape id="_x0000_i1028" type="#_x0000_t75" style="width:19.5pt;height:16.5pt" o:ole="">
                  <v:imagedata r:id="rId27" o:title=""/>
                </v:shape>
                <o:OLEObject Type="Embed" ProgID="Equation.3" ShapeID="_x0000_i1028" DrawAspect="Content" ObjectID="_1645788258" r:id="rId28"/>
              </w:object>
            </w:r>
            <w:r w:rsidRPr="00CF45EE">
              <w:rPr>
                <w:rFonts w:ascii="Arial Narrow" w:hAnsi="Arial Narrow"/>
                <w:position w:val="-10"/>
                <w:sz w:val="20"/>
                <w:szCs w:val="20"/>
              </w:rPr>
              <w:object w:dxaOrig="180" w:dyaOrig="340" w14:anchorId="37E2D9F6">
                <v:shape id="_x0000_i1029" type="#_x0000_t75" style="width:9pt;height:16.5pt" o:ole="">
                  <v:imagedata r:id="rId29" o:title=""/>
                </v:shape>
                <o:OLEObject Type="Embed" ProgID="Equation.3" ShapeID="_x0000_i1029" DrawAspect="Content" ObjectID="_1645788259" r:id="rId30"/>
              </w:object>
            </w:r>
            <w:r w:rsidRPr="00CF45EE">
              <w:rPr>
                <w:rFonts w:ascii="Arial Narrow" w:hAnsi="Arial Narrow"/>
                <w:sz w:val="20"/>
                <w:szCs w:val="20"/>
              </w:rPr>
              <w:t xml:space="preserve">2 7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14B292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7 radiko 2</w:t>
            </w:r>
          </w:p>
        </w:tc>
      </w:tr>
      <w:tr w:rsidR="0083182A" w:rsidRPr="00CF45EE" w14:paraId="2CD77BF3"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2FE49FD"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xml:space="preserve">Log </w:t>
            </w:r>
            <w:r w:rsidRPr="00CF45EE">
              <w:rPr>
                <w:rFonts w:ascii="Arial Narrow" w:hAnsi="Arial Narrow"/>
                <w:position w:val="-30"/>
                <w:sz w:val="20"/>
                <w:szCs w:val="20"/>
              </w:rPr>
              <w:object w:dxaOrig="1300" w:dyaOrig="720" w14:anchorId="14D09533">
                <v:shape id="_x0000_i1030" type="#_x0000_t75" style="width:65.25pt;height:36pt" o:ole="">
                  <v:imagedata r:id="rId31" o:title=""/>
                </v:shape>
                <o:OLEObject Type="Embed" ProgID="Equation.3" ShapeID="_x0000_i1030" DrawAspect="Content" ObjectID="_1645788260" r:id="rId32"/>
              </w:object>
            </w:r>
            <w:r w:rsidRPr="00CF45EE">
              <w:rPr>
                <w:rFonts w:ascii="Arial Narrow" w:hAnsi="Arial Narrow"/>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06925B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logi de 1.000.000 sobre 10</w:t>
            </w:r>
          </w:p>
        </w:tc>
      </w:tr>
      <w:tr w:rsidR="0083182A" w:rsidRPr="00CF45EE" w14:paraId="3C843AC2"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1BAD6CB"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sen(45º)</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CF087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seno de 45 grado</w:t>
            </w:r>
          </w:p>
        </w:tc>
      </w:tr>
      <w:tr w:rsidR="0083182A" w:rsidRPr="00CF45EE" w14:paraId="175E4525"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7CEFE8B"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sen(2π)</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07DAB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seno de 2 pi</w:t>
            </w:r>
          </w:p>
        </w:tc>
      </w:tr>
    </w:tbl>
    <w:p w14:paraId="168F6BCB" w14:textId="77777777" w:rsidR="0083182A" w:rsidRPr="00CF45EE" w:rsidRDefault="0083182A" w:rsidP="0083182A">
      <w:pPr>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52"/>
        <w:gridCol w:w="483"/>
        <w:gridCol w:w="1532"/>
      </w:tblGrid>
      <w:tr w:rsidR="0083182A" w:rsidRPr="00CF45EE" w14:paraId="6AFEEE9E"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7270BF0"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Símbolo</w:t>
            </w:r>
          </w:p>
        </w:tc>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tcPr>
          <w:p w14:paraId="5001AAB6"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Significado</w:t>
            </w:r>
          </w:p>
        </w:tc>
      </w:tr>
      <w:tr w:rsidR="0083182A" w:rsidRPr="00CF45EE" w14:paraId="06E8F1F9"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150FD2"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0CBED6"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01DF85"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Egala</w:t>
            </w:r>
          </w:p>
        </w:tc>
      </w:tr>
      <w:tr w:rsidR="0083182A" w:rsidRPr="00CF45EE" w14:paraId="13DF5BB3"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1978C4A"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EDBA84"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419264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Malegala</w:t>
            </w:r>
          </w:p>
        </w:tc>
      </w:tr>
      <w:tr w:rsidR="0083182A" w:rsidRPr="00CF45EE" w14:paraId="41CCF0C7"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CDA1F0"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lastRenderedPageBreak/>
              <w:t>&gt;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DCA7211"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86D60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pli (= lit. mais)</w:t>
            </w:r>
          </w:p>
        </w:tc>
      </w:tr>
      <w:tr w:rsidR="0083182A" w:rsidRPr="00CF45EE" w14:paraId="739A6138"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E3DEB44"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8777BE6"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D90B7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malpli (= lit. menos)</w:t>
            </w:r>
          </w:p>
        </w:tc>
      </w:tr>
      <w:tr w:rsidR="0083182A" w:rsidRPr="00CF45EE" w14:paraId="2E2F36F6"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490A526"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1C4366"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3527A6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pli kaj egala</w:t>
            </w:r>
          </w:p>
        </w:tc>
      </w:tr>
      <w:tr w:rsidR="0083182A" w:rsidRPr="00CF45EE" w14:paraId="1BACCE5B"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5C37E8"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0D9B67E"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B3AD93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malpli kaj egala</w:t>
            </w:r>
          </w:p>
        </w:tc>
      </w:tr>
      <w:tr w:rsidR="0083182A" w:rsidRPr="00CF45EE" w14:paraId="09A9B907"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F7540C4"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0427286"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estas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3057E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Proksimume</w:t>
            </w:r>
          </w:p>
        </w:tc>
      </w:tr>
    </w:tbl>
    <w:p w14:paraId="4F2BEF53" w14:textId="77777777" w:rsidR="0083182A" w:rsidRPr="00CF45EE" w:rsidRDefault="0083182A" w:rsidP="0083182A">
      <w:pPr>
        <w:rPr>
          <w:rFonts w:ascii="Arial Narrow" w:hAnsi="Arial Narrow"/>
          <w:sz w:val="20"/>
          <w:szCs w:val="20"/>
        </w:rPr>
      </w:pPr>
      <w:r w:rsidRPr="00CF45EE">
        <w:rPr>
          <w:rFonts w:ascii="Arial Narrow" w:hAnsi="Arial Narrow"/>
          <w:sz w:val="20"/>
          <w:szCs w:val="20"/>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52"/>
        <w:gridCol w:w="519"/>
        <w:gridCol w:w="1008"/>
      </w:tblGrid>
      <w:tr w:rsidR="0083182A" w:rsidRPr="00CF45EE" w14:paraId="6DEC1D49"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3891C51"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Símbolo</w:t>
            </w:r>
          </w:p>
        </w:tc>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tcPr>
          <w:p w14:paraId="1E102F1D"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Significado</w:t>
            </w:r>
          </w:p>
        </w:tc>
      </w:tr>
      <w:tr w:rsidR="0083182A" w:rsidRPr="00CF45EE" w14:paraId="5E46E58D"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2C6AB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lastRenderedPageBreak/>
              <w:t>sen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10799D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BA4D9D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Seno</w:t>
            </w:r>
          </w:p>
        </w:tc>
      </w:tr>
      <w:tr w:rsidR="0083182A" w:rsidRPr="00CF45EE" w14:paraId="397BE81E"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0E12C2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cos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67135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cos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25E5F5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Coseno</w:t>
            </w:r>
          </w:p>
        </w:tc>
      </w:tr>
      <w:tr w:rsidR="0083182A" w:rsidRPr="00CF45EE" w14:paraId="2C1167A5"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1848F2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73C2B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0215F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Tangente</w:t>
            </w:r>
          </w:p>
        </w:tc>
      </w:tr>
      <w:tr w:rsidR="0083182A" w:rsidRPr="00CF45EE" w14:paraId="0387F2FC"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C1E04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sec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C624F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mSen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84E668"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Malseno</w:t>
            </w:r>
          </w:p>
        </w:tc>
      </w:tr>
      <w:tr w:rsidR="0083182A" w:rsidRPr="00CF45EE" w14:paraId="778DE01B"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18160C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cossec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B6B553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mCos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FB1EAE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Malcoseno</w:t>
            </w:r>
          </w:p>
        </w:tc>
      </w:tr>
      <w:tr w:rsidR="0083182A" w:rsidRPr="00CF45EE" w14:paraId="4E4EF621"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DB687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cotg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4466D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F2A215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Maltangente</w:t>
            </w:r>
          </w:p>
        </w:tc>
      </w:tr>
    </w:tbl>
    <w:p w14:paraId="464527CE" w14:textId="77777777" w:rsidR="0083182A" w:rsidRPr="00CF45EE" w:rsidRDefault="0083182A" w:rsidP="0083182A">
      <w:pPr>
        <w:pStyle w:val="Ttulo1"/>
        <w:jc w:val="center"/>
        <w:rPr>
          <w:rFonts w:ascii="Arial Narrow" w:hAnsi="Arial Narrow"/>
          <w:sz w:val="20"/>
          <w:szCs w:val="20"/>
        </w:rPr>
      </w:pPr>
    </w:p>
    <w:p w14:paraId="6614DF2D" w14:textId="77777777" w:rsidR="0083182A" w:rsidRDefault="0083182A" w:rsidP="0083182A">
      <w:pPr>
        <w:pStyle w:val="Ttulo1"/>
        <w:jc w:val="center"/>
        <w:rPr>
          <w:rFonts w:ascii="Arial Narrow" w:hAnsi="Arial Narrow"/>
          <w:sz w:val="20"/>
          <w:szCs w:val="20"/>
        </w:rPr>
        <w:sectPr w:rsidR="0083182A" w:rsidSect="00E2332D">
          <w:type w:val="continuous"/>
          <w:pgSz w:w="12240" w:h="15840"/>
          <w:pgMar w:top="720" w:right="720" w:bottom="720" w:left="720" w:header="708" w:footer="708" w:gutter="0"/>
          <w:cols w:num="2" w:space="708"/>
          <w:docGrid w:linePitch="360"/>
        </w:sectPr>
      </w:pPr>
    </w:p>
    <w:p w14:paraId="49C2BD47" w14:textId="77777777" w:rsidR="0083182A" w:rsidRPr="00CF45EE" w:rsidRDefault="0083182A" w:rsidP="0083182A">
      <w:pPr>
        <w:pStyle w:val="Ttulo1"/>
        <w:jc w:val="center"/>
        <w:rPr>
          <w:rFonts w:ascii="Arial Narrow" w:hAnsi="Arial Narrow"/>
          <w:sz w:val="20"/>
          <w:szCs w:val="20"/>
        </w:rPr>
      </w:pPr>
      <w:r w:rsidRPr="00CF45EE">
        <w:rPr>
          <w:rFonts w:ascii="Arial Narrow" w:hAnsi="Arial Narrow"/>
          <w:sz w:val="20"/>
          <w:szCs w:val="20"/>
        </w:rPr>
        <w:lastRenderedPageBreak/>
        <w:t>Numerais</w:t>
      </w:r>
    </w:p>
    <w:p w14:paraId="4EE43744" w14:textId="77777777" w:rsidR="0083182A" w:rsidRPr="00CF45EE" w:rsidRDefault="0083182A" w:rsidP="0083182A">
      <w:pPr>
        <w:pStyle w:val="NormalWeb"/>
        <w:rPr>
          <w:rFonts w:ascii="Arial Narrow" w:hAnsi="Arial Narrow"/>
          <w:sz w:val="20"/>
          <w:szCs w:val="20"/>
        </w:rPr>
      </w:pPr>
      <w:r w:rsidRPr="00CF45EE">
        <w:rPr>
          <w:rFonts w:ascii="Arial Narrow" w:hAnsi="Arial Narrow"/>
          <w:sz w:val="20"/>
          <w:szCs w:val="20"/>
        </w:rPr>
        <w:t>Os Numerais vão evoluir, porém, pode sofrer alterações posteriormente.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238"/>
        <w:gridCol w:w="3296"/>
        <w:gridCol w:w="2483"/>
        <w:gridCol w:w="2903"/>
      </w:tblGrid>
      <w:tr w:rsidR="0083182A" w:rsidRPr="00CF45EE" w14:paraId="1FBCB637"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242909D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0 - NULO</w:t>
            </w:r>
            <w:r w:rsidRPr="00CF45EE">
              <w:rPr>
                <w:rFonts w:ascii="Arial Narrow" w:hAnsi="Arial Narrow"/>
                <w:sz w:val="20"/>
                <w:szCs w:val="20"/>
              </w:rPr>
              <w:br/>
              <w:t>1 – UNU</w:t>
            </w:r>
            <w:r w:rsidRPr="00CF45EE">
              <w:rPr>
                <w:rFonts w:ascii="Arial Narrow" w:hAnsi="Arial Narrow"/>
                <w:sz w:val="20"/>
                <w:szCs w:val="20"/>
              </w:rPr>
              <w:br/>
              <w:t>2 – DU</w:t>
            </w:r>
            <w:r w:rsidRPr="00CF45EE">
              <w:rPr>
                <w:rFonts w:ascii="Arial Narrow" w:hAnsi="Arial Narrow"/>
                <w:sz w:val="20"/>
                <w:szCs w:val="20"/>
              </w:rPr>
              <w:br/>
              <w:t>3 – TRI</w:t>
            </w:r>
            <w:r w:rsidRPr="00CF45EE">
              <w:rPr>
                <w:rFonts w:ascii="Arial Narrow" w:hAnsi="Arial Narrow"/>
                <w:sz w:val="20"/>
                <w:szCs w:val="20"/>
              </w:rPr>
              <w:br/>
              <w:t>4 – KVAR</w:t>
            </w:r>
            <w:r w:rsidRPr="00CF45EE">
              <w:rPr>
                <w:rFonts w:ascii="Arial Narrow" w:hAnsi="Arial Narrow"/>
                <w:sz w:val="20"/>
                <w:szCs w:val="20"/>
              </w:rPr>
              <w:br/>
              <w:t>5 – KVIN</w:t>
            </w:r>
            <w:r w:rsidRPr="00CF45EE">
              <w:rPr>
                <w:rFonts w:ascii="Arial Narrow" w:hAnsi="Arial Narrow"/>
                <w:sz w:val="20"/>
                <w:szCs w:val="20"/>
              </w:rPr>
              <w:br/>
              <w:t>6 – SES</w:t>
            </w:r>
            <w:r w:rsidRPr="00CF45EE">
              <w:rPr>
                <w:rFonts w:ascii="Arial Narrow" w:hAnsi="Arial Narrow"/>
                <w:sz w:val="20"/>
                <w:szCs w:val="20"/>
              </w:rPr>
              <w:br/>
              <w:t>7 – SEP</w:t>
            </w:r>
            <w:r w:rsidRPr="00CF45EE">
              <w:rPr>
                <w:rFonts w:ascii="Arial Narrow" w:hAnsi="Arial Narrow"/>
                <w:sz w:val="20"/>
                <w:szCs w:val="20"/>
              </w:rPr>
              <w:br/>
              <w:t>8 – OK</w:t>
            </w:r>
            <w:r w:rsidRPr="00CF45EE">
              <w:rPr>
                <w:rFonts w:ascii="Arial Narrow" w:hAnsi="Arial Narrow"/>
                <w:sz w:val="20"/>
                <w:szCs w:val="20"/>
              </w:rPr>
              <w:br/>
              <w:t>9 – NAŬ</w:t>
            </w:r>
            <w:r w:rsidRPr="00CF45EE">
              <w:rPr>
                <w:rFonts w:ascii="Arial Narrow" w:hAnsi="Arial Narrow"/>
                <w:sz w:val="20"/>
                <w:szCs w:val="20"/>
              </w:rPr>
              <w:br/>
              <w:t>10 - UNUDEK</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556A4FC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11 – UNUDEK UNU</w:t>
            </w:r>
            <w:r w:rsidRPr="00CF45EE">
              <w:rPr>
                <w:rFonts w:ascii="Arial Narrow" w:hAnsi="Arial Narrow"/>
                <w:sz w:val="20"/>
                <w:szCs w:val="20"/>
              </w:rPr>
              <w:br/>
              <w:t>12 – UNUDEK DU</w:t>
            </w:r>
            <w:r w:rsidRPr="00CF45EE">
              <w:rPr>
                <w:rFonts w:ascii="Arial Narrow" w:hAnsi="Arial Narrow"/>
                <w:sz w:val="20"/>
                <w:szCs w:val="20"/>
              </w:rPr>
              <w:br/>
              <w:t>13 – UNUDEK TRI</w:t>
            </w:r>
            <w:r w:rsidRPr="00CF45EE">
              <w:rPr>
                <w:rFonts w:ascii="Arial Narrow" w:hAnsi="Arial Narrow"/>
                <w:sz w:val="20"/>
                <w:szCs w:val="20"/>
              </w:rPr>
              <w:br/>
              <w:t>14 – UNUDEK KVAR</w:t>
            </w:r>
            <w:r w:rsidRPr="00CF45EE">
              <w:rPr>
                <w:rFonts w:ascii="Arial Narrow" w:hAnsi="Arial Narrow"/>
                <w:sz w:val="20"/>
                <w:szCs w:val="20"/>
              </w:rPr>
              <w:br/>
              <w:t>15 – UNUDEK KVIN</w:t>
            </w:r>
            <w:r w:rsidRPr="00CF45EE">
              <w:rPr>
                <w:rFonts w:ascii="Arial Narrow" w:hAnsi="Arial Narrow"/>
                <w:sz w:val="20"/>
                <w:szCs w:val="20"/>
              </w:rPr>
              <w:br/>
              <w:t>16 – UNUDEK SES</w:t>
            </w:r>
            <w:r w:rsidRPr="00CF45EE">
              <w:rPr>
                <w:rFonts w:ascii="Arial Narrow" w:hAnsi="Arial Narrow"/>
                <w:sz w:val="20"/>
                <w:szCs w:val="20"/>
              </w:rPr>
              <w:br/>
              <w:t>17 – UNUDEK SEP</w:t>
            </w:r>
            <w:r w:rsidRPr="00CF45EE">
              <w:rPr>
                <w:rFonts w:ascii="Arial Narrow" w:hAnsi="Arial Narrow"/>
                <w:sz w:val="20"/>
                <w:szCs w:val="20"/>
              </w:rPr>
              <w:br/>
              <w:t>18 – UNUDEK OK</w:t>
            </w:r>
            <w:r w:rsidRPr="00CF45EE">
              <w:rPr>
                <w:rFonts w:ascii="Arial Narrow" w:hAnsi="Arial Narrow"/>
                <w:sz w:val="20"/>
                <w:szCs w:val="20"/>
              </w:rPr>
              <w:br/>
              <w:t>19 – UNUDEK NAW</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6A8419C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10 – UNUDEK</w:t>
            </w:r>
            <w:r w:rsidRPr="00CF45EE">
              <w:rPr>
                <w:rFonts w:ascii="Arial Narrow" w:hAnsi="Arial Narrow"/>
                <w:sz w:val="20"/>
                <w:szCs w:val="20"/>
              </w:rPr>
              <w:br/>
              <w:t>20 – DUDEK</w:t>
            </w:r>
            <w:r w:rsidRPr="00CF45EE">
              <w:rPr>
                <w:rFonts w:ascii="Arial Narrow" w:hAnsi="Arial Narrow"/>
                <w:sz w:val="20"/>
                <w:szCs w:val="20"/>
              </w:rPr>
              <w:br/>
              <w:t>30 – TRIDEK</w:t>
            </w:r>
            <w:r w:rsidRPr="00CF45EE">
              <w:rPr>
                <w:rFonts w:ascii="Arial Narrow" w:hAnsi="Arial Narrow"/>
                <w:sz w:val="20"/>
                <w:szCs w:val="20"/>
              </w:rPr>
              <w:br/>
              <w:t xml:space="preserve">40 – KVARDEK </w:t>
            </w:r>
            <w:r w:rsidRPr="00CF45EE">
              <w:rPr>
                <w:rFonts w:ascii="Arial Narrow" w:hAnsi="Arial Narrow"/>
                <w:sz w:val="20"/>
                <w:szCs w:val="20"/>
              </w:rPr>
              <w:br/>
              <w:t>50 – KVINDEK</w:t>
            </w:r>
            <w:r w:rsidRPr="00CF45EE">
              <w:rPr>
                <w:rFonts w:ascii="Arial Narrow" w:hAnsi="Arial Narrow"/>
                <w:sz w:val="20"/>
                <w:szCs w:val="20"/>
              </w:rPr>
              <w:br/>
              <w:t>60 – SESDEK</w:t>
            </w:r>
            <w:r w:rsidRPr="00CF45EE">
              <w:rPr>
                <w:rFonts w:ascii="Arial Narrow" w:hAnsi="Arial Narrow"/>
                <w:sz w:val="20"/>
                <w:szCs w:val="20"/>
              </w:rPr>
              <w:br/>
              <w:t>70 – SEPDEK</w:t>
            </w:r>
            <w:r w:rsidRPr="00CF45EE">
              <w:rPr>
                <w:rFonts w:ascii="Arial Narrow" w:hAnsi="Arial Narrow"/>
                <w:sz w:val="20"/>
                <w:szCs w:val="20"/>
              </w:rPr>
              <w:br/>
              <w:t>80 – OKDEK</w:t>
            </w:r>
            <w:r w:rsidRPr="00CF45EE">
              <w:rPr>
                <w:rFonts w:ascii="Arial Narrow" w:hAnsi="Arial Narrow"/>
                <w:sz w:val="20"/>
                <w:szCs w:val="20"/>
              </w:rPr>
              <w:br/>
              <w:t>90 – NAŬDEK</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68DDCADF" w14:textId="77777777" w:rsidR="0083182A" w:rsidRPr="00CF45EE" w:rsidRDefault="0083182A" w:rsidP="00C95755">
            <w:pPr>
              <w:rPr>
                <w:rFonts w:ascii="Arial Narrow" w:hAnsi="Arial Narrow"/>
                <w:sz w:val="20"/>
                <w:szCs w:val="20"/>
                <w:lang w:val="en-US"/>
              </w:rPr>
            </w:pPr>
            <w:r w:rsidRPr="00CF45EE">
              <w:rPr>
                <w:rFonts w:ascii="Arial Narrow" w:hAnsi="Arial Narrow"/>
                <w:sz w:val="20"/>
                <w:szCs w:val="20"/>
                <w:lang w:val="en-US"/>
              </w:rPr>
              <w:t>100 – UNUCENT</w:t>
            </w:r>
            <w:r w:rsidRPr="00CF45EE">
              <w:rPr>
                <w:rFonts w:ascii="Arial Narrow" w:hAnsi="Arial Narrow"/>
                <w:sz w:val="20"/>
                <w:szCs w:val="20"/>
                <w:lang w:val="en-US"/>
              </w:rPr>
              <w:br/>
              <w:t>200 – DUCENT</w:t>
            </w:r>
            <w:r w:rsidRPr="00CF45EE">
              <w:rPr>
                <w:rFonts w:ascii="Arial Narrow" w:hAnsi="Arial Narrow"/>
                <w:sz w:val="20"/>
                <w:szCs w:val="20"/>
                <w:lang w:val="en-US"/>
              </w:rPr>
              <w:br/>
              <w:t>300 – TRICENT</w:t>
            </w:r>
            <w:r w:rsidRPr="00CF45EE">
              <w:rPr>
                <w:rFonts w:ascii="Arial Narrow" w:hAnsi="Arial Narrow"/>
                <w:sz w:val="20"/>
                <w:szCs w:val="20"/>
                <w:lang w:val="en-US"/>
              </w:rPr>
              <w:br/>
              <w:t xml:space="preserve">400 – KVARCENT </w:t>
            </w:r>
            <w:r w:rsidRPr="00CF45EE">
              <w:rPr>
                <w:rFonts w:ascii="Arial Narrow" w:hAnsi="Arial Narrow"/>
                <w:sz w:val="20"/>
                <w:szCs w:val="20"/>
                <w:lang w:val="en-US"/>
              </w:rPr>
              <w:br/>
              <w:t>500 – KVINCENT</w:t>
            </w:r>
            <w:r w:rsidRPr="00CF45EE">
              <w:rPr>
                <w:rFonts w:ascii="Arial Narrow" w:hAnsi="Arial Narrow"/>
                <w:sz w:val="20"/>
                <w:szCs w:val="20"/>
                <w:lang w:val="en-US"/>
              </w:rPr>
              <w:br/>
              <w:t>600 – SESCENT</w:t>
            </w:r>
            <w:r w:rsidRPr="00CF45EE">
              <w:rPr>
                <w:rFonts w:ascii="Arial Narrow" w:hAnsi="Arial Narrow"/>
                <w:sz w:val="20"/>
                <w:szCs w:val="20"/>
                <w:lang w:val="en-US"/>
              </w:rPr>
              <w:br/>
              <w:t>700 – SEPCENT</w:t>
            </w:r>
            <w:r w:rsidRPr="00CF45EE">
              <w:rPr>
                <w:rFonts w:ascii="Arial Narrow" w:hAnsi="Arial Narrow"/>
                <w:sz w:val="20"/>
                <w:szCs w:val="20"/>
                <w:lang w:val="en-US"/>
              </w:rPr>
              <w:br/>
              <w:t>800 – OKCENT</w:t>
            </w:r>
            <w:r w:rsidRPr="00CF45EE">
              <w:rPr>
                <w:rFonts w:ascii="Arial Narrow" w:hAnsi="Arial Narrow"/>
                <w:sz w:val="20"/>
                <w:szCs w:val="20"/>
                <w:lang w:val="en-US"/>
              </w:rPr>
              <w:br/>
              <w:t>900 – NA</w:t>
            </w:r>
            <w:r w:rsidRPr="00CF45EE">
              <w:rPr>
                <w:rFonts w:ascii="Arial Narrow" w:hAnsi="Arial Narrow"/>
                <w:sz w:val="20"/>
                <w:szCs w:val="20"/>
              </w:rPr>
              <w:t>Ŭ</w:t>
            </w:r>
            <w:r w:rsidRPr="00CF45EE">
              <w:rPr>
                <w:rFonts w:ascii="Arial Narrow" w:hAnsi="Arial Narrow"/>
                <w:sz w:val="20"/>
                <w:szCs w:val="20"/>
                <w:lang w:val="en-US"/>
              </w:rPr>
              <w:t>CENT</w:t>
            </w:r>
          </w:p>
        </w:tc>
      </w:tr>
    </w:tbl>
    <w:p w14:paraId="25A7105B" w14:textId="77777777" w:rsidR="0083182A" w:rsidRPr="00CF45EE" w:rsidRDefault="0083182A" w:rsidP="0083182A">
      <w:pPr>
        <w:pStyle w:val="NormalWeb"/>
        <w:rPr>
          <w:rFonts w:ascii="Arial Narrow" w:hAnsi="Arial Narrow"/>
          <w:sz w:val="20"/>
          <w:szCs w:val="20"/>
          <w:lang w:val="en-US"/>
        </w:rPr>
      </w:pPr>
      <w:r w:rsidRPr="00CF45EE">
        <w:rPr>
          <w:rFonts w:ascii="Arial Narrow" w:hAnsi="Arial Narrow"/>
          <w:sz w:val="20"/>
          <w:szCs w:val="20"/>
          <w:lang w:val="en-US"/>
        </w:rP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0920"/>
      </w:tblGrid>
      <w:tr w:rsidR="0083182A" w:rsidRPr="00CF45EE" w14:paraId="3901076D"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52B4BA0" w14:textId="77777777" w:rsidR="0083182A" w:rsidRPr="00CF45EE" w:rsidRDefault="0083182A" w:rsidP="00C95755">
            <w:pPr>
              <w:rPr>
                <w:rFonts w:ascii="Arial Narrow" w:hAnsi="Arial Narrow"/>
                <w:sz w:val="20"/>
                <w:szCs w:val="20"/>
                <w:lang w:val="en-US"/>
              </w:rPr>
            </w:pPr>
            <w:r w:rsidRPr="00CF45EE">
              <w:rPr>
                <w:rFonts w:ascii="Arial Narrow" w:hAnsi="Arial Narrow"/>
                <w:sz w:val="20"/>
                <w:szCs w:val="20"/>
                <w:lang w:val="en-US"/>
              </w:rPr>
              <w:t xml:space="preserve">1 unu </w:t>
            </w:r>
            <w:r w:rsidRPr="00CF45EE">
              <w:rPr>
                <w:rFonts w:ascii="Arial Narrow" w:hAnsi="Arial Narrow"/>
                <w:sz w:val="20"/>
                <w:szCs w:val="20"/>
                <w:lang w:val="en-US"/>
              </w:rPr>
              <w:br/>
              <w:t>2.000 du milunu</w:t>
            </w:r>
            <w:r w:rsidRPr="00CF45EE">
              <w:rPr>
                <w:rFonts w:ascii="Arial Narrow" w:hAnsi="Arial Narrow"/>
                <w:sz w:val="20"/>
                <w:szCs w:val="20"/>
                <w:lang w:val="en-US"/>
              </w:rPr>
              <w:br/>
              <w:t>3.000.000 tri mildu</w:t>
            </w:r>
            <w:r w:rsidRPr="00CF45EE">
              <w:rPr>
                <w:rFonts w:ascii="Arial Narrow" w:hAnsi="Arial Narrow"/>
                <w:sz w:val="20"/>
                <w:szCs w:val="20"/>
                <w:lang w:val="en-US"/>
              </w:rPr>
              <w:br/>
              <w:t>4.000.000.000 kvar miltri</w:t>
            </w:r>
            <w:r w:rsidRPr="00CF45EE">
              <w:rPr>
                <w:rFonts w:ascii="Arial Narrow" w:hAnsi="Arial Narrow"/>
                <w:sz w:val="20"/>
                <w:szCs w:val="20"/>
                <w:lang w:val="en-US"/>
              </w:rPr>
              <w:br/>
              <w:t>5.000.000.000.000 kvin milkvar</w:t>
            </w:r>
            <w:r w:rsidRPr="00CF45EE">
              <w:rPr>
                <w:rFonts w:ascii="Arial Narrow" w:hAnsi="Arial Narrow"/>
                <w:sz w:val="20"/>
                <w:szCs w:val="20"/>
                <w:lang w:val="en-US"/>
              </w:rPr>
              <w:br/>
              <w:t>6.000.000.000.000.000 ses milkvin</w:t>
            </w:r>
            <w:r w:rsidRPr="00CF45EE">
              <w:rPr>
                <w:rFonts w:ascii="Arial Narrow" w:hAnsi="Arial Narrow"/>
                <w:sz w:val="20"/>
                <w:szCs w:val="20"/>
                <w:lang w:val="en-US"/>
              </w:rPr>
              <w:br/>
              <w:t>7.000.000.000.000.000.000 sep milses</w:t>
            </w:r>
            <w:r w:rsidRPr="00CF45EE">
              <w:rPr>
                <w:rFonts w:ascii="Arial Narrow" w:hAnsi="Arial Narrow"/>
                <w:sz w:val="20"/>
                <w:szCs w:val="20"/>
                <w:lang w:val="en-US"/>
              </w:rPr>
              <w:br/>
              <w:t>8.000.000.000.000.000.000.000 ok milsep</w:t>
            </w:r>
            <w:r w:rsidRPr="00CF45EE">
              <w:rPr>
                <w:rFonts w:ascii="Arial Narrow" w:hAnsi="Arial Narrow"/>
                <w:sz w:val="20"/>
                <w:szCs w:val="20"/>
                <w:lang w:val="en-US"/>
              </w:rPr>
              <w:br/>
              <w:t>9.000.000.000.000.000.000.000.000 now milok</w:t>
            </w:r>
            <w:r w:rsidRPr="00CF45EE">
              <w:rPr>
                <w:rFonts w:ascii="Arial Narrow" w:hAnsi="Arial Narrow"/>
                <w:sz w:val="20"/>
                <w:szCs w:val="20"/>
                <w:lang w:val="en-US"/>
              </w:rPr>
              <w:br/>
              <w:t xml:space="preserve">10.000.000.000.000.000.000.000.000.000 unudek milnaw </w:t>
            </w:r>
            <w:r w:rsidRPr="00CF45EE">
              <w:rPr>
                <w:rFonts w:ascii="Arial Narrow" w:hAnsi="Arial Narrow"/>
                <w:sz w:val="20"/>
                <w:szCs w:val="20"/>
                <w:lang w:val="en-US"/>
              </w:rPr>
              <w:br/>
              <w:t>.</w:t>
            </w:r>
            <w:r w:rsidRPr="00CF45EE">
              <w:rPr>
                <w:rFonts w:ascii="Arial Narrow" w:hAnsi="Arial Narrow"/>
                <w:sz w:val="20"/>
                <w:szCs w:val="20"/>
                <w:lang w:val="en-US"/>
              </w:rPr>
              <w:br/>
              <w:t>0,001 unu silunu</w:t>
            </w:r>
            <w:r w:rsidRPr="00CF45EE">
              <w:rPr>
                <w:rFonts w:ascii="Arial Narrow" w:hAnsi="Arial Narrow"/>
                <w:sz w:val="20"/>
                <w:szCs w:val="20"/>
                <w:lang w:val="en-US"/>
              </w:rPr>
              <w:br/>
              <w:t>0,000.002 du sildu</w:t>
            </w:r>
            <w:r w:rsidRPr="00CF45EE">
              <w:rPr>
                <w:rFonts w:ascii="Arial Narrow" w:hAnsi="Arial Narrow"/>
                <w:sz w:val="20"/>
                <w:szCs w:val="20"/>
                <w:lang w:val="en-US"/>
              </w:rPr>
              <w:br/>
              <w:t>0,000.000.003 tri siltri</w:t>
            </w:r>
            <w:r w:rsidRPr="00CF45EE">
              <w:rPr>
                <w:rFonts w:ascii="Arial Narrow" w:hAnsi="Arial Narrow"/>
                <w:sz w:val="20"/>
                <w:szCs w:val="20"/>
                <w:lang w:val="en-US"/>
              </w:rPr>
              <w:br/>
              <w:t>0,000.000.000.004 kvar silkvar</w:t>
            </w:r>
            <w:r w:rsidRPr="00CF45EE">
              <w:rPr>
                <w:rFonts w:ascii="Arial Narrow" w:hAnsi="Arial Narrow"/>
                <w:sz w:val="20"/>
                <w:szCs w:val="20"/>
                <w:lang w:val="en-US"/>
              </w:rPr>
              <w:br/>
              <w:t>0,000.000.000.000.005 kvin silkvin</w:t>
            </w:r>
            <w:r w:rsidRPr="00CF45EE">
              <w:rPr>
                <w:rFonts w:ascii="Arial Narrow" w:hAnsi="Arial Narrow"/>
                <w:sz w:val="20"/>
                <w:szCs w:val="20"/>
                <w:lang w:val="en-US"/>
              </w:rPr>
              <w:br/>
              <w:t>0,000.000.000.000.000.006 ses silses</w:t>
            </w:r>
            <w:r w:rsidRPr="00CF45EE">
              <w:rPr>
                <w:rFonts w:ascii="Arial Narrow" w:hAnsi="Arial Narrow"/>
                <w:sz w:val="20"/>
                <w:szCs w:val="20"/>
                <w:lang w:val="en-US"/>
              </w:rPr>
              <w:br/>
              <w:t>0,000.000.000.000.000.000.007 sep silsep</w:t>
            </w:r>
            <w:r w:rsidRPr="00CF45EE">
              <w:rPr>
                <w:rFonts w:ascii="Arial Narrow" w:hAnsi="Arial Narrow"/>
                <w:sz w:val="20"/>
                <w:szCs w:val="20"/>
                <w:lang w:val="en-US"/>
              </w:rPr>
              <w:br/>
              <w:t>0,000.000.000.000.000.000.000.008 ok silok</w:t>
            </w:r>
            <w:r w:rsidRPr="00CF45EE">
              <w:rPr>
                <w:rFonts w:ascii="Arial Narrow" w:hAnsi="Arial Narrow"/>
                <w:sz w:val="20"/>
                <w:szCs w:val="20"/>
                <w:lang w:val="en-US"/>
              </w:rPr>
              <w:br/>
              <w:t>0,000.000.000.000.000.000.000.000.009 naw silna</w:t>
            </w:r>
            <w:r w:rsidRPr="00CF45EE">
              <w:rPr>
                <w:rFonts w:ascii="Arial Narrow" w:hAnsi="Arial Narrow"/>
                <w:sz w:val="20"/>
                <w:szCs w:val="20"/>
              </w:rPr>
              <w:t>ŭ</w:t>
            </w:r>
          </w:p>
        </w:tc>
      </w:tr>
    </w:tbl>
    <w:p w14:paraId="7786B351" w14:textId="77777777" w:rsidR="0083182A" w:rsidRPr="00CF45EE" w:rsidRDefault="0083182A" w:rsidP="0083182A">
      <w:pPr>
        <w:pStyle w:val="NormalWeb"/>
        <w:rPr>
          <w:rFonts w:ascii="Arial Narrow" w:hAnsi="Arial Narrow"/>
          <w:sz w:val="20"/>
          <w:szCs w:val="20"/>
          <w:lang w:val="en-US"/>
        </w:rPr>
      </w:pPr>
      <w:r w:rsidRPr="00CF45EE">
        <w:rPr>
          <w:rFonts w:ascii="Arial Narrow" w:hAnsi="Arial Narrow"/>
          <w:sz w:val="20"/>
          <w:szCs w:val="20"/>
          <w:lang w:val="en-US"/>
        </w:rP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0920"/>
      </w:tblGrid>
      <w:tr w:rsidR="0083182A" w:rsidRPr="00CF45EE" w14:paraId="03B05347"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59A18A6" w14:textId="77777777" w:rsidR="0083182A" w:rsidRPr="00CF45EE" w:rsidRDefault="0083182A" w:rsidP="00C95755">
            <w:pPr>
              <w:rPr>
                <w:rFonts w:ascii="Arial Narrow" w:hAnsi="Arial Narrow"/>
                <w:sz w:val="20"/>
                <w:szCs w:val="20"/>
                <w:lang w:val="en-US"/>
              </w:rPr>
            </w:pPr>
            <w:r w:rsidRPr="00CF45EE">
              <w:rPr>
                <w:rFonts w:ascii="Arial Narrow" w:hAnsi="Arial Narrow"/>
                <w:sz w:val="20"/>
                <w:szCs w:val="20"/>
                <w:lang w:val="en-US"/>
              </w:rPr>
              <w:t>1.000 = 1.000</w:t>
            </w:r>
            <w:r w:rsidRPr="00CF45EE">
              <w:rPr>
                <w:rFonts w:ascii="Arial Narrow" w:hAnsi="Arial Narrow"/>
                <w:sz w:val="20"/>
                <w:szCs w:val="20"/>
                <w:vertAlign w:val="superscript"/>
                <w:lang w:val="en-US"/>
              </w:rPr>
              <w:t>1</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unu</w:t>
            </w:r>
            <w:r w:rsidRPr="00CF45EE">
              <w:rPr>
                <w:rFonts w:ascii="Arial Narrow" w:hAnsi="Arial Narrow"/>
                <w:sz w:val="20"/>
                <w:szCs w:val="20"/>
                <w:lang w:val="en-US"/>
              </w:rPr>
              <w:t>;]</w:t>
            </w:r>
            <w:r w:rsidRPr="00CF45EE">
              <w:rPr>
                <w:rFonts w:ascii="Arial Narrow" w:hAnsi="Arial Narrow"/>
                <w:sz w:val="20"/>
                <w:szCs w:val="20"/>
                <w:lang w:val="en-US"/>
              </w:rPr>
              <w:br/>
              <w:t>1.000.000 = 1.000</w:t>
            </w:r>
            <w:r w:rsidRPr="00CF45EE">
              <w:rPr>
                <w:rFonts w:ascii="Arial Narrow" w:hAnsi="Arial Narrow"/>
                <w:sz w:val="20"/>
                <w:szCs w:val="20"/>
                <w:vertAlign w:val="superscript"/>
                <w:lang w:val="en-US"/>
              </w:rPr>
              <w:t>2</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du</w:t>
            </w:r>
            <w:r w:rsidRPr="00CF45EE">
              <w:rPr>
                <w:rFonts w:ascii="Arial Narrow" w:hAnsi="Arial Narrow"/>
                <w:sz w:val="20"/>
                <w:szCs w:val="20"/>
                <w:lang w:val="en-US"/>
              </w:rPr>
              <w:t>;]</w:t>
            </w:r>
            <w:r w:rsidRPr="00CF45EE">
              <w:rPr>
                <w:rFonts w:ascii="Arial Narrow" w:hAnsi="Arial Narrow"/>
                <w:sz w:val="20"/>
                <w:szCs w:val="20"/>
                <w:lang w:val="en-US"/>
              </w:rPr>
              <w:br/>
              <w:t>1.000.000.000 = 1.000</w:t>
            </w:r>
            <w:r w:rsidRPr="00CF45EE">
              <w:rPr>
                <w:rFonts w:ascii="Arial Narrow" w:hAnsi="Arial Narrow"/>
                <w:sz w:val="20"/>
                <w:szCs w:val="20"/>
                <w:vertAlign w:val="superscript"/>
                <w:lang w:val="en-US"/>
              </w:rPr>
              <w:t>3</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tri</w:t>
            </w:r>
            <w:r w:rsidRPr="00CF45EE">
              <w:rPr>
                <w:rFonts w:ascii="Arial Narrow" w:hAnsi="Arial Narrow"/>
                <w:sz w:val="20"/>
                <w:szCs w:val="20"/>
                <w:lang w:val="en-US"/>
              </w:rPr>
              <w:t>;]</w:t>
            </w:r>
            <w:r w:rsidRPr="00CF45EE">
              <w:rPr>
                <w:rFonts w:ascii="Arial Narrow" w:hAnsi="Arial Narrow"/>
                <w:sz w:val="20"/>
                <w:szCs w:val="20"/>
                <w:lang w:val="en-US"/>
              </w:rPr>
              <w:br/>
              <w:t>1.000.000.000.000 = 1.000</w:t>
            </w:r>
            <w:r w:rsidRPr="00CF45EE">
              <w:rPr>
                <w:rFonts w:ascii="Arial Narrow" w:hAnsi="Arial Narrow"/>
                <w:sz w:val="20"/>
                <w:szCs w:val="20"/>
                <w:vertAlign w:val="superscript"/>
                <w:lang w:val="en-US"/>
              </w:rPr>
              <w:t>4</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kvar</w:t>
            </w:r>
            <w:r w:rsidRPr="00CF45EE">
              <w:rPr>
                <w:rFonts w:ascii="Arial Narrow" w:hAnsi="Arial Narrow"/>
                <w:sz w:val="20"/>
                <w:szCs w:val="20"/>
                <w:lang w:val="en-US"/>
              </w:rPr>
              <w:t>;]</w:t>
            </w:r>
            <w:r w:rsidRPr="00CF45EE">
              <w:rPr>
                <w:rFonts w:ascii="Arial Narrow" w:hAnsi="Arial Narrow"/>
                <w:sz w:val="20"/>
                <w:szCs w:val="20"/>
                <w:lang w:val="en-US"/>
              </w:rPr>
              <w:br/>
            </w:r>
            <w:r w:rsidRPr="00CF45EE">
              <w:rPr>
                <w:rFonts w:ascii="Arial Narrow" w:hAnsi="Arial Narrow"/>
                <w:sz w:val="20"/>
                <w:szCs w:val="20"/>
                <w:lang w:val="en-US"/>
              </w:rPr>
              <w:lastRenderedPageBreak/>
              <w:t>1.000.000.000.000.000 = 1.000</w:t>
            </w:r>
            <w:r w:rsidRPr="00CF45EE">
              <w:rPr>
                <w:rFonts w:ascii="Arial Narrow" w:hAnsi="Arial Narrow"/>
                <w:sz w:val="20"/>
                <w:szCs w:val="20"/>
                <w:vertAlign w:val="superscript"/>
                <w:lang w:val="en-US"/>
              </w:rPr>
              <w:t>5</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kvin</w:t>
            </w:r>
            <w:r w:rsidRPr="00CF45EE">
              <w:rPr>
                <w:rFonts w:ascii="Arial Narrow" w:hAnsi="Arial Narrow"/>
                <w:sz w:val="20"/>
                <w:szCs w:val="20"/>
                <w:lang w:val="en-US"/>
              </w:rPr>
              <w:t>;]</w:t>
            </w:r>
            <w:r w:rsidRPr="00CF45EE">
              <w:rPr>
                <w:rFonts w:ascii="Arial Narrow" w:hAnsi="Arial Narrow"/>
                <w:sz w:val="20"/>
                <w:szCs w:val="20"/>
                <w:lang w:val="en-US"/>
              </w:rPr>
              <w:br/>
              <w:t>1.000.000.000.000.000.000 = 1.000</w:t>
            </w:r>
            <w:r w:rsidRPr="00CF45EE">
              <w:rPr>
                <w:rFonts w:ascii="Arial Narrow" w:hAnsi="Arial Narrow"/>
                <w:sz w:val="20"/>
                <w:szCs w:val="20"/>
                <w:vertAlign w:val="superscript"/>
                <w:lang w:val="en-US"/>
              </w:rPr>
              <w:t>6</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ses</w:t>
            </w:r>
            <w:r w:rsidRPr="00CF45EE">
              <w:rPr>
                <w:rFonts w:ascii="Arial Narrow" w:hAnsi="Arial Narrow"/>
                <w:sz w:val="20"/>
                <w:szCs w:val="20"/>
                <w:lang w:val="en-US"/>
              </w:rPr>
              <w:t>;]</w:t>
            </w:r>
            <w:r w:rsidRPr="00CF45EE">
              <w:rPr>
                <w:rFonts w:ascii="Arial Narrow" w:hAnsi="Arial Narrow"/>
                <w:sz w:val="20"/>
                <w:szCs w:val="20"/>
                <w:lang w:val="en-US"/>
              </w:rPr>
              <w:br/>
              <w:t>1.000.000.000.000.000.000.000 = 1.000</w:t>
            </w:r>
            <w:r w:rsidRPr="00CF45EE">
              <w:rPr>
                <w:rFonts w:ascii="Arial Narrow" w:hAnsi="Arial Narrow"/>
                <w:sz w:val="20"/>
                <w:szCs w:val="20"/>
                <w:vertAlign w:val="superscript"/>
                <w:lang w:val="en-US"/>
              </w:rPr>
              <w:t>7</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sep</w:t>
            </w:r>
            <w:r w:rsidRPr="00CF45EE">
              <w:rPr>
                <w:rFonts w:ascii="Arial Narrow" w:hAnsi="Arial Narrow"/>
                <w:sz w:val="20"/>
                <w:szCs w:val="20"/>
                <w:lang w:val="en-US"/>
              </w:rPr>
              <w:t>;]</w:t>
            </w:r>
            <w:r w:rsidRPr="00CF45EE">
              <w:rPr>
                <w:rFonts w:ascii="Arial Narrow" w:hAnsi="Arial Narrow"/>
                <w:sz w:val="20"/>
                <w:szCs w:val="20"/>
                <w:lang w:val="en-US"/>
              </w:rPr>
              <w:br/>
              <w:t>1.000.000.000.000.000.000.000.000 = 1.000</w:t>
            </w:r>
            <w:r w:rsidRPr="00CF45EE">
              <w:rPr>
                <w:rFonts w:ascii="Arial Narrow" w:hAnsi="Arial Narrow"/>
                <w:sz w:val="20"/>
                <w:szCs w:val="20"/>
                <w:vertAlign w:val="superscript"/>
                <w:lang w:val="en-US"/>
              </w:rPr>
              <w:t>8</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ok</w:t>
            </w:r>
            <w:r w:rsidRPr="00CF45EE">
              <w:rPr>
                <w:rFonts w:ascii="Arial Narrow" w:hAnsi="Arial Narrow"/>
                <w:sz w:val="20"/>
                <w:szCs w:val="20"/>
                <w:lang w:val="en-US"/>
              </w:rPr>
              <w:t>;]</w:t>
            </w:r>
            <w:r w:rsidRPr="00CF45EE">
              <w:rPr>
                <w:rFonts w:ascii="Arial Narrow" w:hAnsi="Arial Narrow"/>
                <w:sz w:val="20"/>
                <w:szCs w:val="20"/>
                <w:lang w:val="en-US"/>
              </w:rPr>
              <w:br/>
              <w:t>1.000.000.000.000.000.000.000.000.000 = 1.000</w:t>
            </w:r>
            <w:r w:rsidRPr="00CF45EE">
              <w:rPr>
                <w:rFonts w:ascii="Arial Narrow" w:hAnsi="Arial Narrow"/>
                <w:sz w:val="20"/>
                <w:szCs w:val="20"/>
                <w:vertAlign w:val="superscript"/>
                <w:lang w:val="en-US"/>
              </w:rPr>
              <w:t>9</w:t>
            </w:r>
            <w:r w:rsidRPr="00CF45EE">
              <w:rPr>
                <w:rFonts w:ascii="Arial Narrow" w:hAnsi="Arial Narrow"/>
                <w:sz w:val="20"/>
                <w:szCs w:val="20"/>
                <w:lang w:val="en-US"/>
              </w:rPr>
              <w:t xml:space="preserve"> - [unu mil</w:t>
            </w:r>
            <w:r w:rsidRPr="00CF45EE">
              <w:rPr>
                <w:rStyle w:val="style3"/>
                <w:rFonts w:ascii="Arial Narrow" w:hAnsi="Arial Narrow"/>
                <w:sz w:val="20"/>
                <w:szCs w:val="20"/>
                <w:lang w:val="en-US"/>
              </w:rPr>
              <w:t>na</w:t>
            </w:r>
            <w:r w:rsidRPr="00CF45EE">
              <w:rPr>
                <w:rFonts w:ascii="Arial Narrow" w:hAnsi="Arial Narrow"/>
                <w:sz w:val="20"/>
                <w:szCs w:val="20"/>
              </w:rPr>
              <w:t>ŭ</w:t>
            </w:r>
            <w:r w:rsidRPr="00CF45EE">
              <w:rPr>
                <w:rFonts w:ascii="Arial Narrow" w:hAnsi="Arial Narrow"/>
                <w:sz w:val="20"/>
                <w:szCs w:val="20"/>
                <w:lang w:val="en-US"/>
              </w:rPr>
              <w:t>;]</w:t>
            </w:r>
          </w:p>
        </w:tc>
      </w:tr>
    </w:tbl>
    <w:p w14:paraId="1E777C66" w14:textId="77777777" w:rsidR="0083182A" w:rsidRPr="00CF45EE" w:rsidRDefault="0083182A" w:rsidP="0083182A">
      <w:pPr>
        <w:pStyle w:val="NormalWeb"/>
        <w:rPr>
          <w:rFonts w:ascii="Arial Narrow" w:hAnsi="Arial Narrow"/>
          <w:sz w:val="20"/>
          <w:szCs w:val="20"/>
          <w:lang w:val="en-US"/>
        </w:rPr>
      </w:pPr>
      <w:r w:rsidRPr="00CF45EE">
        <w:rPr>
          <w:rFonts w:ascii="Arial Narrow" w:hAnsi="Arial Narrow"/>
          <w:sz w:val="20"/>
          <w:szCs w:val="20"/>
          <w:lang w:val="en-US"/>
        </w:rPr>
        <w:lastRenderedPageBreak/>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0920"/>
      </w:tblGrid>
      <w:tr w:rsidR="0083182A" w:rsidRPr="00CF45EE" w14:paraId="4593C5E1"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8EC11F8" w14:textId="77777777" w:rsidR="0083182A" w:rsidRPr="00CF45EE" w:rsidRDefault="0083182A" w:rsidP="00C95755">
            <w:pPr>
              <w:pStyle w:val="NormalWeb"/>
              <w:rPr>
                <w:rFonts w:ascii="Arial Narrow" w:hAnsi="Arial Narrow"/>
                <w:sz w:val="20"/>
                <w:szCs w:val="20"/>
              </w:rPr>
            </w:pPr>
            <w:r w:rsidRPr="00CF45EE">
              <w:rPr>
                <w:rFonts w:ascii="Arial Narrow" w:hAnsi="Arial Narrow"/>
                <w:sz w:val="20"/>
                <w:szCs w:val="20"/>
              </w:rPr>
              <w:t>Números maiores que 1.000</w:t>
            </w:r>
            <w:r w:rsidRPr="00CF45EE">
              <w:rPr>
                <w:rFonts w:ascii="Arial Narrow" w:hAnsi="Arial Narrow"/>
                <w:sz w:val="20"/>
                <w:szCs w:val="20"/>
                <w:vertAlign w:val="superscript"/>
              </w:rPr>
              <w:t>9</w:t>
            </w:r>
            <w:r w:rsidRPr="00CF45EE">
              <w:rPr>
                <w:rFonts w:ascii="Arial Narrow" w:hAnsi="Arial Narrow"/>
                <w:sz w:val="20"/>
                <w:szCs w:val="20"/>
              </w:rPr>
              <w:t xml:space="preserve"> segue a regra do infinito</w:t>
            </w:r>
          </w:p>
          <w:p w14:paraId="437A4AC8" w14:textId="77777777" w:rsidR="0083182A" w:rsidRPr="00CF45EE" w:rsidRDefault="0083182A" w:rsidP="00C95755">
            <w:pPr>
              <w:pStyle w:val="NormalWeb"/>
              <w:rPr>
                <w:rFonts w:ascii="Arial Narrow" w:hAnsi="Arial Narrow"/>
                <w:sz w:val="20"/>
                <w:szCs w:val="20"/>
              </w:rPr>
            </w:pPr>
            <w:r w:rsidRPr="00CF45EE">
              <w:rPr>
                <w:rFonts w:ascii="Arial Narrow" w:hAnsi="Arial Narrow"/>
                <w:sz w:val="20"/>
                <w:szCs w:val="20"/>
              </w:rPr>
              <w:t>1.000.000.000.000.000.000.000.000.000.000 = 1.000</w:t>
            </w:r>
            <w:r w:rsidRPr="00CF45EE">
              <w:rPr>
                <w:rFonts w:ascii="Arial Narrow" w:hAnsi="Arial Narrow"/>
                <w:sz w:val="20"/>
                <w:szCs w:val="20"/>
                <w:vertAlign w:val="superscript"/>
              </w:rPr>
              <w:t>10</w:t>
            </w:r>
            <w:r w:rsidRPr="00CF45EE">
              <w:rPr>
                <w:rFonts w:ascii="Arial Narrow" w:hAnsi="Arial Narrow"/>
                <w:sz w:val="20"/>
                <w:szCs w:val="20"/>
              </w:rPr>
              <w:t xml:space="preserve"> - [unu mil</w:t>
            </w:r>
            <w:r w:rsidRPr="00CF45EE">
              <w:rPr>
                <w:rStyle w:val="style3"/>
                <w:rFonts w:ascii="Arial Narrow" w:eastAsiaTheme="majorEastAsia" w:hAnsi="Arial Narrow"/>
                <w:sz w:val="20"/>
                <w:szCs w:val="20"/>
              </w:rPr>
              <w:t>10</w:t>
            </w:r>
            <w:r w:rsidRPr="00CF45EE">
              <w:rPr>
                <w:rFonts w:ascii="Arial Narrow" w:hAnsi="Arial Narrow"/>
                <w:sz w:val="20"/>
                <w:szCs w:val="20"/>
              </w:rPr>
              <w:t>;]</w:t>
            </w:r>
            <w:r w:rsidRPr="00CF45EE">
              <w:rPr>
                <w:rFonts w:ascii="Arial Narrow" w:hAnsi="Arial Narrow"/>
                <w:sz w:val="20"/>
                <w:szCs w:val="20"/>
              </w:rPr>
              <w:br/>
              <w:t>1.000.000.000.000.000.000.000.000.000.000.000 = 1.000</w:t>
            </w:r>
            <w:r w:rsidRPr="00CF45EE">
              <w:rPr>
                <w:rFonts w:ascii="Arial Narrow" w:hAnsi="Arial Narrow"/>
                <w:sz w:val="20"/>
                <w:szCs w:val="20"/>
                <w:vertAlign w:val="superscript"/>
              </w:rPr>
              <w:t>11</w:t>
            </w:r>
            <w:r w:rsidRPr="00CF45EE">
              <w:rPr>
                <w:rFonts w:ascii="Arial Narrow" w:hAnsi="Arial Narrow"/>
                <w:sz w:val="20"/>
                <w:szCs w:val="20"/>
              </w:rPr>
              <w:t xml:space="preserve"> - [unu mil</w:t>
            </w:r>
            <w:r w:rsidRPr="00CF45EE">
              <w:rPr>
                <w:rStyle w:val="style3"/>
                <w:rFonts w:ascii="Arial Narrow" w:eastAsiaTheme="majorEastAsia" w:hAnsi="Arial Narrow"/>
                <w:sz w:val="20"/>
                <w:szCs w:val="20"/>
              </w:rPr>
              <w:t>11</w:t>
            </w:r>
            <w:r w:rsidRPr="00CF45EE">
              <w:rPr>
                <w:rFonts w:ascii="Arial Narrow" w:hAnsi="Arial Narrow"/>
                <w:sz w:val="20"/>
                <w:szCs w:val="20"/>
              </w:rPr>
              <w:t>;]</w:t>
            </w:r>
            <w:r w:rsidRPr="00CF45EE">
              <w:rPr>
                <w:rFonts w:ascii="Arial Narrow" w:hAnsi="Arial Narrow"/>
                <w:sz w:val="20"/>
                <w:szCs w:val="20"/>
              </w:rPr>
              <w:br/>
              <w:t>...</w:t>
            </w:r>
            <w:r w:rsidRPr="00CF45EE">
              <w:rPr>
                <w:rFonts w:ascii="Arial Narrow" w:hAnsi="Arial Narrow"/>
                <w:sz w:val="20"/>
                <w:szCs w:val="20"/>
              </w:rPr>
              <w:br/>
              <w:t>1.000</w:t>
            </w:r>
            <w:r w:rsidRPr="00CF45EE">
              <w:rPr>
                <w:rFonts w:ascii="Arial Narrow" w:hAnsi="Arial Narrow"/>
                <w:sz w:val="20"/>
                <w:szCs w:val="20"/>
                <w:vertAlign w:val="superscript"/>
              </w:rPr>
              <w:t>22</w:t>
            </w:r>
            <w:r w:rsidRPr="00CF45EE">
              <w:rPr>
                <w:rFonts w:ascii="Arial Narrow" w:hAnsi="Arial Narrow"/>
                <w:sz w:val="20"/>
                <w:szCs w:val="20"/>
              </w:rPr>
              <w:t xml:space="preserve"> - [unu mil</w:t>
            </w:r>
            <w:r w:rsidRPr="00CF45EE">
              <w:rPr>
                <w:rStyle w:val="style3"/>
                <w:rFonts w:ascii="Arial Narrow" w:eastAsiaTheme="majorEastAsia" w:hAnsi="Arial Narrow"/>
                <w:sz w:val="20"/>
                <w:szCs w:val="20"/>
              </w:rPr>
              <w:t>22</w:t>
            </w:r>
            <w:r w:rsidRPr="00CF45EE">
              <w:rPr>
                <w:rFonts w:ascii="Arial Narrow" w:hAnsi="Arial Narrow"/>
                <w:sz w:val="20"/>
                <w:szCs w:val="20"/>
              </w:rPr>
              <w:t>;]</w:t>
            </w:r>
            <w:r w:rsidRPr="00CF45EE">
              <w:rPr>
                <w:rFonts w:ascii="Arial Narrow" w:hAnsi="Arial Narrow"/>
                <w:sz w:val="20"/>
                <w:szCs w:val="20"/>
              </w:rPr>
              <w:br/>
              <w:t>1.000</w:t>
            </w:r>
            <w:r w:rsidRPr="00CF45EE">
              <w:rPr>
                <w:rFonts w:ascii="Arial Narrow" w:hAnsi="Arial Narrow"/>
                <w:sz w:val="20"/>
                <w:szCs w:val="20"/>
                <w:vertAlign w:val="superscript"/>
              </w:rPr>
              <w:t>25</w:t>
            </w:r>
            <w:r w:rsidRPr="00CF45EE">
              <w:rPr>
                <w:rFonts w:ascii="Arial Narrow" w:hAnsi="Arial Narrow"/>
                <w:sz w:val="20"/>
                <w:szCs w:val="20"/>
              </w:rPr>
              <w:t xml:space="preserve"> - [unu mil</w:t>
            </w:r>
            <w:r w:rsidRPr="00CF45EE">
              <w:rPr>
                <w:rStyle w:val="style3"/>
                <w:rFonts w:ascii="Arial Narrow" w:eastAsiaTheme="majorEastAsia" w:hAnsi="Arial Narrow"/>
                <w:sz w:val="20"/>
                <w:szCs w:val="20"/>
              </w:rPr>
              <w:t>25</w:t>
            </w:r>
            <w:r w:rsidRPr="00CF45EE">
              <w:rPr>
                <w:rFonts w:ascii="Arial Narrow" w:hAnsi="Arial Narrow"/>
                <w:sz w:val="20"/>
                <w:szCs w:val="20"/>
              </w:rPr>
              <w:t>;]</w:t>
            </w:r>
            <w:r w:rsidRPr="00CF45EE">
              <w:rPr>
                <w:rFonts w:ascii="Arial Narrow" w:hAnsi="Arial Narrow"/>
                <w:sz w:val="20"/>
                <w:szCs w:val="20"/>
              </w:rPr>
              <w:br/>
              <w:t>1.000</w:t>
            </w:r>
            <w:r w:rsidRPr="00CF45EE">
              <w:rPr>
                <w:rFonts w:ascii="Arial Narrow" w:hAnsi="Arial Narrow"/>
                <w:sz w:val="20"/>
                <w:szCs w:val="20"/>
                <w:vertAlign w:val="superscript"/>
              </w:rPr>
              <w:t>100</w:t>
            </w:r>
            <w:r w:rsidRPr="00CF45EE">
              <w:rPr>
                <w:rFonts w:ascii="Arial Narrow" w:hAnsi="Arial Narrow"/>
                <w:sz w:val="20"/>
                <w:szCs w:val="20"/>
              </w:rPr>
              <w:t xml:space="preserve"> - [unu mil</w:t>
            </w:r>
            <w:r w:rsidRPr="00CF45EE">
              <w:rPr>
                <w:rStyle w:val="style3"/>
                <w:rFonts w:ascii="Arial Narrow" w:eastAsiaTheme="majorEastAsia" w:hAnsi="Arial Narrow"/>
                <w:sz w:val="20"/>
                <w:szCs w:val="20"/>
              </w:rPr>
              <w:t>100</w:t>
            </w:r>
            <w:r w:rsidRPr="00CF45EE">
              <w:rPr>
                <w:rFonts w:ascii="Arial Narrow" w:hAnsi="Arial Narrow"/>
                <w:sz w:val="20"/>
                <w:szCs w:val="20"/>
              </w:rPr>
              <w:t>;]</w:t>
            </w:r>
            <w:r w:rsidRPr="00CF45EE">
              <w:rPr>
                <w:rFonts w:ascii="Arial Narrow" w:hAnsi="Arial Narrow"/>
                <w:sz w:val="20"/>
                <w:szCs w:val="20"/>
              </w:rPr>
              <w:br/>
              <w:t xml:space="preserve">... </w:t>
            </w:r>
          </w:p>
        </w:tc>
      </w:tr>
    </w:tbl>
    <w:p w14:paraId="511B1FCE" w14:textId="77777777" w:rsidR="0083182A" w:rsidRPr="00CF45EE" w:rsidRDefault="0083182A" w:rsidP="0083182A">
      <w:pPr>
        <w:pStyle w:val="NormalWeb"/>
        <w:rPr>
          <w:rFonts w:ascii="Arial Narrow" w:hAnsi="Arial Narrow"/>
          <w:sz w:val="20"/>
          <w:szCs w:val="20"/>
        </w:rPr>
      </w:pPr>
      <w:r w:rsidRPr="00CF45EE">
        <w:rPr>
          <w:rFonts w:ascii="Arial Narrow" w:hAnsi="Arial Narrow"/>
          <w:sz w:val="20"/>
          <w:szCs w:val="20"/>
        </w:rP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0920"/>
      </w:tblGrid>
      <w:tr w:rsidR="0083182A" w:rsidRPr="00CF45EE" w14:paraId="4CE8A91F"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89FFE3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135 – [CENT TRIDEK KVIN;]</w:t>
            </w:r>
            <w:r w:rsidRPr="00CF45EE">
              <w:rPr>
                <w:rFonts w:ascii="Arial Narrow" w:hAnsi="Arial Narrow"/>
                <w:sz w:val="20"/>
                <w:szCs w:val="20"/>
              </w:rPr>
              <w:br/>
              <w:t>1.980 – [UNU MILUNU NAŬCENT OKDEK;]</w:t>
            </w:r>
            <w:r w:rsidRPr="00CF45EE">
              <w:rPr>
                <w:rFonts w:ascii="Arial Narrow" w:hAnsi="Arial Narrow"/>
                <w:sz w:val="20"/>
                <w:szCs w:val="20"/>
              </w:rPr>
              <w:br/>
              <w:t>1.887 – [UNU MILUNU OKCENT OKDEK SEP;]</w:t>
            </w:r>
            <w:r w:rsidRPr="00CF45EE">
              <w:rPr>
                <w:rFonts w:ascii="Arial Narrow" w:hAnsi="Arial Narrow"/>
                <w:sz w:val="20"/>
                <w:szCs w:val="20"/>
              </w:rPr>
              <w:br/>
              <w:t>3.120.735 – [TRI MILDU CENT DUDEK MILUNU SEPCENT TRIDEK KVIN;]</w:t>
            </w:r>
          </w:p>
        </w:tc>
      </w:tr>
    </w:tbl>
    <w:p w14:paraId="14ACF0FE" w14:textId="77777777" w:rsidR="0083182A" w:rsidRPr="00CF45EE" w:rsidRDefault="0083182A" w:rsidP="0083182A">
      <w:pPr>
        <w:pStyle w:val="NormalWeb"/>
        <w:rPr>
          <w:rFonts w:ascii="Arial Narrow" w:hAnsi="Arial Narrow"/>
          <w:sz w:val="20"/>
          <w:szCs w:val="20"/>
        </w:rPr>
      </w:pPr>
      <w:r w:rsidRPr="00CF45EE">
        <w:rPr>
          <w:rFonts w:ascii="Arial Narrow" w:hAnsi="Arial Narrow"/>
          <w:sz w:val="20"/>
          <w:szCs w:val="20"/>
        </w:rP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0920"/>
      </w:tblGrid>
      <w:tr w:rsidR="0083182A" w:rsidRPr="00CF45EE" w14:paraId="0C0B1851"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9A5F4DF" w14:textId="77777777" w:rsidR="0083182A" w:rsidRPr="00CF45EE" w:rsidRDefault="0083182A" w:rsidP="00C95755">
            <w:pPr>
              <w:pStyle w:val="NormalWeb"/>
              <w:rPr>
                <w:rFonts w:ascii="Arial Narrow" w:hAnsi="Arial Narrow"/>
                <w:sz w:val="20"/>
                <w:szCs w:val="20"/>
              </w:rPr>
            </w:pPr>
            <w:r w:rsidRPr="00CF45EE">
              <w:rPr>
                <w:rStyle w:val="style12"/>
                <w:rFonts w:ascii="Arial Narrow" w:eastAsia="SimSun" w:hAnsi="Arial Narrow"/>
                <w:sz w:val="20"/>
                <w:szCs w:val="20"/>
              </w:rPr>
              <w:t xml:space="preserve">EM DECIMAIS </w:t>
            </w:r>
            <w:r w:rsidRPr="00CF45EE">
              <w:rPr>
                <w:rStyle w:val="style11"/>
                <w:rFonts w:ascii="Arial Narrow" w:hAnsi="Arial Narrow"/>
                <w:sz w:val="20"/>
                <w:szCs w:val="20"/>
              </w:rPr>
              <w:t>- tem duas regras:</w:t>
            </w:r>
          </w:p>
          <w:p w14:paraId="7EAFFC7A" w14:textId="77777777" w:rsidR="0083182A" w:rsidRPr="00CF45EE" w:rsidRDefault="0083182A" w:rsidP="00C95755">
            <w:pPr>
              <w:pStyle w:val="Ttulo1"/>
              <w:rPr>
                <w:rFonts w:ascii="Arial Narrow" w:hAnsi="Arial Narrow"/>
                <w:sz w:val="20"/>
                <w:szCs w:val="20"/>
              </w:rPr>
            </w:pPr>
            <w:r w:rsidRPr="00CF45EE">
              <w:rPr>
                <w:rFonts w:ascii="Arial Narrow" w:hAnsi="Arial Narrow"/>
                <w:sz w:val="20"/>
                <w:szCs w:val="20"/>
              </w:rPr>
              <w:t>Regra 1)</w:t>
            </w:r>
          </w:p>
          <w:p w14:paraId="4075E2FC" w14:textId="77777777" w:rsidR="0083182A" w:rsidRPr="00CF45EE" w:rsidRDefault="0083182A" w:rsidP="00C95755">
            <w:pPr>
              <w:pStyle w:val="style111"/>
              <w:rPr>
                <w:rFonts w:ascii="Arial Narrow" w:hAnsi="Arial Narrow"/>
                <w:sz w:val="20"/>
                <w:szCs w:val="20"/>
              </w:rPr>
            </w:pPr>
            <w:r w:rsidRPr="00CF45EE">
              <w:rPr>
                <w:rFonts w:ascii="Arial Narrow" w:hAnsi="Arial Narrow"/>
                <w:sz w:val="20"/>
                <w:szCs w:val="20"/>
              </w:rPr>
              <w:t xml:space="preserve">0,001 = </w:t>
            </w: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"http://localhost/site/20140829100117201409130852312014091308535720140913085505201/projeto/livros/esperantoscript/resumao/img/img4.gif"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"http://localhost/site/20140829100117201409130852312014091308535720140913085505201/projeto/livros/esperantoscript/resumao/img/img4.gif"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"http://localhost/site/20140829100117201409130852312014091308535720140913085505201/projeto/livros/esperantoscript/resumao/img/img4.gif"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"http://localhost/site/20140829100117201409130852312014091308535720140913085505201/projeto/livros/esperantoscript/resumao/img/img4.gif"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"http://localhost/site/20140829100117201409130852312014091308535720140913085505201/projeto/livros/esperantoscript/resumao/img/img4.gif"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"http://localhost/site/20140829100117201409130852312014091308535720140913085505201/projeto/livros/esperantoscript/resumao/img/img4.gif"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w:instrText>
            </w:r>
            <w:r w:rsidR="001103D3">
              <w:rPr>
                <w:rFonts w:ascii="Arial Narrow" w:hAnsi="Arial Narrow"/>
                <w:sz w:val="20"/>
                <w:szCs w:val="20"/>
              </w:rPr>
              <w:instrText>5720140913085505201/projeto/livros/esperantoscript/resumao/img/img4.gif"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20F88F69">
                <v:shape id="_x0000_i1031" type="#_x0000_t75" style="width:32.25pt;height:31.5pt">
                  <v:imagedata r:id="rId33" r:href="rId34"/>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r w:rsidRPr="00CF45EE">
              <w:rPr>
                <w:rFonts w:ascii="Arial Narrow" w:hAnsi="Arial Narrow"/>
                <w:sz w:val="20"/>
                <w:szCs w:val="20"/>
              </w:rPr>
              <w:t>= SILUNU</w:t>
            </w:r>
          </w:p>
          <w:p w14:paraId="0591B165" w14:textId="77777777" w:rsidR="0083182A" w:rsidRPr="00CF45EE" w:rsidRDefault="0083182A" w:rsidP="00C95755">
            <w:pPr>
              <w:pStyle w:val="style111"/>
              <w:rPr>
                <w:rFonts w:ascii="Arial Narrow" w:hAnsi="Arial Narrow"/>
                <w:sz w:val="20"/>
                <w:szCs w:val="20"/>
              </w:rPr>
            </w:pPr>
            <w:proofErr w:type="gramStart"/>
            <w:r w:rsidRPr="00CF45EE">
              <w:rPr>
                <w:rFonts w:ascii="Arial Narrow" w:hAnsi="Arial Narrow"/>
                <w:sz w:val="20"/>
                <w:szCs w:val="20"/>
              </w:rPr>
              <w:t>0,000.</w:t>
            </w:r>
            <w:proofErr w:type="gramEnd"/>
            <w:r w:rsidRPr="00CF45EE">
              <w:rPr>
                <w:rFonts w:ascii="Arial Narrow" w:hAnsi="Arial Narrow"/>
                <w:sz w:val="20"/>
                <w:szCs w:val="20"/>
              </w:rPr>
              <w:t xml:space="preserve">001 = </w:t>
            </w: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"http://localhost/site/20140829100117201409130852312014091308535720140913085505201/projeto/livros/esperantoscript/resumao/img/img5.gif"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"http://localhost/site/20140829100117201409130852312014091308535720140913085505201/projeto/livros/esperantoscript/resumao/img/img5.gif"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"http://localhost/site/20140829100117201409130852312014091308535720140913085505201/projeto/livros/esperantoscript/resumao/img/img5.gif"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"http://localhost/site/20140829100117201409130852312014091308535720140913085505201/projeto/livros/esperantoscript/resumao/img/img5.gif"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"http://localhost/site/20140829100117201409130852312014091308535720140913085505201/projeto/livros/esperantoscript/resumao/img/img5.gif"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"http://localhost/site/20140829100117201409130852312014091308535720140913085505201/projeto/livros/esperantoscript/resumao/img/img5.gif"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w:instrText>
            </w:r>
            <w:r w:rsidR="001103D3">
              <w:rPr>
                <w:rFonts w:ascii="Arial Narrow" w:hAnsi="Arial Narrow"/>
                <w:sz w:val="20"/>
                <w:szCs w:val="20"/>
              </w:rPr>
              <w:instrText>5720140913085505201/projeto/livros/esperantoscript/resumao/img/img5.gif"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7AA2665D">
                <v:shape id="_x0000_i1032" type="#_x0000_t75" style="width:37.5pt;height:33.75pt">
                  <v:imagedata r:id="rId35" r:href="rId36"/>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r w:rsidRPr="00CF45EE">
              <w:rPr>
                <w:rFonts w:ascii="Arial Narrow" w:hAnsi="Arial Narrow"/>
                <w:sz w:val="20"/>
                <w:szCs w:val="20"/>
              </w:rPr>
              <w:t xml:space="preserve">= SILDU </w:t>
            </w:r>
          </w:p>
          <w:p w14:paraId="414F2CFC" w14:textId="77777777" w:rsidR="0083182A" w:rsidRPr="00CF45EE" w:rsidRDefault="0083182A" w:rsidP="00C95755">
            <w:pPr>
              <w:pStyle w:val="style111"/>
              <w:rPr>
                <w:rFonts w:ascii="Arial Narrow" w:hAnsi="Arial Narrow"/>
                <w:sz w:val="20"/>
                <w:szCs w:val="20"/>
              </w:rPr>
            </w:pPr>
            <w:proofErr w:type="gramStart"/>
            <w:r w:rsidRPr="00CF45EE">
              <w:rPr>
                <w:rFonts w:ascii="Arial Narrow" w:hAnsi="Arial Narrow"/>
                <w:sz w:val="20"/>
                <w:szCs w:val="20"/>
              </w:rPr>
              <w:t>0,000.</w:t>
            </w:r>
            <w:proofErr w:type="gramEnd"/>
            <w:r w:rsidRPr="00CF45EE">
              <w:rPr>
                <w:rFonts w:ascii="Arial Narrow" w:hAnsi="Arial Narrow"/>
                <w:sz w:val="20"/>
                <w:szCs w:val="20"/>
              </w:rPr>
              <w:t xml:space="preserve">000.001 = </w:t>
            </w: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"http://localhost/site/20140829100117201409130852312014091308535720140913085505201/projeto/livros/esperantoscript/resumao/img/img6.gif"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"http://localhost/site/20140829100117201409130852312014091308535720140913085505201/projeto/livros/esperantoscript/resumao/img/img6.gif"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"http://localhost/site/20140829100117201409130852312014091308535720140913085505201/projeto/livros/esperantoscript/resumao/img/img6.gif"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"http://localhost/site/20140829100117201409130852312014091308535720140913085505201/projeto/livros/esperantoscript/resumao/img/img6.gif"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"http://localhost/site/20140829100117201409130852312014091308535720140913085505201/projeto/livros/esperantoscript/resumao/img/img6.gif"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"http://localhost/site/20140829100117201409130852312014091308535720140913085505201/projeto/livros/esperantoscript/resumao/img/img6.gif"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"http://localhost/site/20140829100117201409130852312014091308535720140913085505201/projeto/livros/esperantoscript/resumao/img/img6.gif"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433DF8F8">
                <v:shape id="_x0000_i1033" type="#_x0000_t75" style="width:37.5pt;height:34.5pt">
                  <v:imagedata r:id="rId37" r:href="rId38"/>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r w:rsidRPr="00CF45EE">
              <w:rPr>
                <w:rFonts w:ascii="Arial Narrow" w:hAnsi="Arial Narrow"/>
                <w:sz w:val="20"/>
                <w:szCs w:val="20"/>
              </w:rPr>
              <w:t xml:space="preserve">= SILTRI </w:t>
            </w:r>
          </w:p>
          <w:p w14:paraId="157D895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"http://localhost/site/20140829100117201409130852312014091308535720140913085505201/projeto/livros/esperantoscript/resumao/img/img7.png"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"http://localhost/site/20140829100117201409130852312014091308535720140913085505201/projeto/livros/esperantoscript/resumao/img/img7.png"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"http://localhost/site/20140829100117201409130852312014091308535720140913085505201/projeto/livros/esperantoscript/resumao/img/img7.png"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"http://localhost/site/20140829100117201409130852312014091308535720140913085505201/projeto/livros/esperantoscript/resumao/img/img7.png"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"http://localhost/site/20140829100117201409130852312014091308535720140913085505201/projeto/livros/esperantoscript/resumao/img/img7.png"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"http://localhost/site/20140829100117201409130852312014091308535720140913085505201/projeto/livros/esperantoscript/resumao/img/img7.png"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"http://localhost/site/20140829100117201409130852312014091308535720140913085505201/projeto/livros/esperantoscript/resumao/img/img7.png"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3B850D3F">
                <v:shape id="_x0000_i1034" type="#_x0000_t75" style="width:37.5pt;height:33pt">
                  <v:imagedata r:id="rId39" r:href="rId40"/>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r w:rsidRPr="00CF45EE">
              <w:rPr>
                <w:rStyle w:val="style11"/>
                <w:rFonts w:ascii="Arial Narrow" w:hAnsi="Arial Narrow"/>
                <w:sz w:val="20"/>
                <w:szCs w:val="20"/>
              </w:rPr>
              <w:t>= SIL + []</w:t>
            </w:r>
          </w:p>
        </w:tc>
      </w:tr>
    </w:tbl>
    <w:p w14:paraId="20B08E01" w14:textId="77777777" w:rsidR="0083182A" w:rsidRPr="00CF45EE" w:rsidRDefault="0083182A" w:rsidP="0083182A">
      <w:pPr>
        <w:pStyle w:val="Ttulo1"/>
        <w:rPr>
          <w:rFonts w:ascii="Arial Narrow" w:hAnsi="Arial Narrow"/>
          <w:sz w:val="20"/>
          <w:szCs w:val="20"/>
        </w:rPr>
        <w:sectPr w:rsidR="0083182A" w:rsidRPr="00CF45EE" w:rsidSect="00C95755">
          <w:type w:val="continuous"/>
          <w:pgSz w:w="12240" w:h="15840"/>
          <w:pgMar w:top="720" w:right="720" w:bottom="720" w:left="720" w:header="708" w:footer="708" w:gutter="0"/>
          <w:cols w:space="708"/>
          <w:docGrid w:linePitch="360"/>
        </w:sect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57"/>
        <w:gridCol w:w="575"/>
        <w:gridCol w:w="624"/>
        <w:gridCol w:w="521"/>
        <w:gridCol w:w="500"/>
        <w:gridCol w:w="710"/>
        <w:gridCol w:w="686"/>
        <w:gridCol w:w="595"/>
        <w:gridCol w:w="608"/>
        <w:gridCol w:w="529"/>
        <w:gridCol w:w="627"/>
        <w:gridCol w:w="590"/>
        <w:gridCol w:w="590"/>
        <w:gridCol w:w="590"/>
        <w:gridCol w:w="588"/>
        <w:gridCol w:w="163"/>
        <w:gridCol w:w="5067"/>
      </w:tblGrid>
      <w:tr w:rsidR="0083182A" w:rsidRPr="00CF45EE" w14:paraId="5AF1147B" w14:textId="77777777" w:rsidTr="00C95755">
        <w:trPr>
          <w:tblCellSpacing w:w="15" w:type="dxa"/>
        </w:trPr>
        <w:tc>
          <w:tcPr>
            <w:tcW w:w="960" w:type="dxa"/>
            <w:tcBorders>
              <w:top w:val="outset" w:sz="6" w:space="0" w:color="auto"/>
              <w:left w:val="outset" w:sz="6" w:space="0" w:color="auto"/>
              <w:bottom w:val="outset" w:sz="6" w:space="0" w:color="auto"/>
              <w:right w:val="outset" w:sz="6" w:space="0" w:color="auto"/>
            </w:tcBorders>
            <w:shd w:val="clear" w:color="auto" w:fill="auto"/>
            <w:vAlign w:val="center"/>
          </w:tcPr>
          <w:p w14:paraId="30448725" w14:textId="77777777" w:rsidR="0083182A" w:rsidRPr="00CF45EE" w:rsidRDefault="0083182A" w:rsidP="00C95755">
            <w:pPr>
              <w:rPr>
                <w:rFonts w:ascii="Arial Narrow" w:hAnsi="Arial Narrow"/>
                <w:sz w:val="20"/>
                <w:szCs w:val="20"/>
              </w:rPr>
            </w:pPr>
          </w:p>
        </w:tc>
        <w:tc>
          <w:tcPr>
            <w:tcW w:w="585" w:type="dxa"/>
            <w:tcBorders>
              <w:top w:val="outset" w:sz="6" w:space="0" w:color="auto"/>
              <w:left w:val="outset" w:sz="6" w:space="0" w:color="auto"/>
              <w:bottom w:val="outset" w:sz="6" w:space="0" w:color="auto"/>
              <w:right w:val="outset" w:sz="6" w:space="0" w:color="auto"/>
            </w:tcBorders>
            <w:shd w:val="clear" w:color="auto" w:fill="auto"/>
            <w:vAlign w:val="center"/>
          </w:tcPr>
          <w:p w14:paraId="5001548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Virgo</w:t>
            </w:r>
          </w:p>
        </w:tc>
        <w:tc>
          <w:tcPr>
            <w:tcW w:w="615" w:type="dxa"/>
            <w:tcBorders>
              <w:top w:val="outset" w:sz="6" w:space="0" w:color="auto"/>
              <w:left w:val="outset" w:sz="6" w:space="0" w:color="auto"/>
              <w:bottom w:val="outset" w:sz="6" w:space="0" w:color="auto"/>
              <w:right w:val="outset" w:sz="6" w:space="0" w:color="auto"/>
            </w:tcBorders>
            <w:shd w:val="clear" w:color="auto" w:fill="auto"/>
            <w:vAlign w:val="center"/>
          </w:tcPr>
          <w:p w14:paraId="5E15BBA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unu</w:t>
            </w:r>
          </w:p>
        </w:tc>
        <w:tc>
          <w:tcPr>
            <w:tcW w:w="510" w:type="dxa"/>
            <w:tcBorders>
              <w:top w:val="outset" w:sz="6" w:space="0" w:color="auto"/>
              <w:left w:val="outset" w:sz="6" w:space="0" w:color="auto"/>
              <w:bottom w:val="outset" w:sz="6" w:space="0" w:color="auto"/>
              <w:right w:val="outset" w:sz="6" w:space="0" w:color="auto"/>
            </w:tcBorders>
            <w:shd w:val="clear" w:color="auto" w:fill="auto"/>
            <w:vAlign w:val="center"/>
          </w:tcPr>
          <w:p w14:paraId="02CDD1D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du</w:t>
            </w:r>
          </w:p>
        </w:tc>
        <w:tc>
          <w:tcPr>
            <w:tcW w:w="495" w:type="dxa"/>
            <w:tcBorders>
              <w:top w:val="outset" w:sz="6" w:space="0" w:color="auto"/>
              <w:left w:val="outset" w:sz="6" w:space="0" w:color="auto"/>
              <w:bottom w:val="outset" w:sz="6" w:space="0" w:color="auto"/>
              <w:right w:val="outset" w:sz="6" w:space="0" w:color="auto"/>
            </w:tcBorders>
            <w:shd w:val="clear" w:color="auto" w:fill="auto"/>
            <w:vAlign w:val="center"/>
          </w:tcPr>
          <w:p w14:paraId="2CF8C1F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tri</w:t>
            </w:r>
          </w:p>
        </w:tc>
        <w:tc>
          <w:tcPr>
            <w:tcW w:w="720" w:type="dxa"/>
            <w:tcBorders>
              <w:top w:val="outset" w:sz="6" w:space="0" w:color="auto"/>
              <w:left w:val="outset" w:sz="6" w:space="0" w:color="auto"/>
              <w:bottom w:val="outset" w:sz="6" w:space="0" w:color="auto"/>
              <w:right w:val="outset" w:sz="6" w:space="0" w:color="auto"/>
            </w:tcBorders>
            <w:shd w:val="clear" w:color="auto" w:fill="auto"/>
            <w:vAlign w:val="center"/>
          </w:tcPr>
          <w:p w14:paraId="5E36AAF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kvar</w:t>
            </w:r>
          </w:p>
        </w:tc>
        <w:tc>
          <w:tcPr>
            <w:tcW w:w="690" w:type="dxa"/>
            <w:tcBorders>
              <w:top w:val="outset" w:sz="6" w:space="0" w:color="auto"/>
              <w:left w:val="outset" w:sz="6" w:space="0" w:color="auto"/>
              <w:bottom w:val="outset" w:sz="6" w:space="0" w:color="auto"/>
              <w:right w:val="outset" w:sz="6" w:space="0" w:color="auto"/>
            </w:tcBorders>
            <w:shd w:val="clear" w:color="auto" w:fill="auto"/>
            <w:vAlign w:val="center"/>
          </w:tcPr>
          <w:p w14:paraId="72492B4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kvin</w:t>
            </w:r>
          </w:p>
        </w:tc>
        <w:tc>
          <w:tcPr>
            <w:tcW w:w="585" w:type="dxa"/>
            <w:tcBorders>
              <w:top w:val="outset" w:sz="6" w:space="0" w:color="auto"/>
              <w:left w:val="outset" w:sz="6" w:space="0" w:color="auto"/>
              <w:bottom w:val="outset" w:sz="6" w:space="0" w:color="auto"/>
              <w:right w:val="outset" w:sz="6" w:space="0" w:color="auto"/>
            </w:tcBorders>
            <w:shd w:val="clear" w:color="auto" w:fill="auto"/>
            <w:vAlign w:val="center"/>
          </w:tcPr>
          <w:p w14:paraId="7C0E3E6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ses</w:t>
            </w:r>
          </w:p>
        </w:tc>
        <w:tc>
          <w:tcPr>
            <w:tcW w:w="600" w:type="dxa"/>
            <w:tcBorders>
              <w:top w:val="outset" w:sz="6" w:space="0" w:color="auto"/>
              <w:left w:val="outset" w:sz="6" w:space="0" w:color="auto"/>
              <w:bottom w:val="outset" w:sz="6" w:space="0" w:color="auto"/>
              <w:right w:val="outset" w:sz="6" w:space="0" w:color="auto"/>
            </w:tcBorders>
            <w:shd w:val="clear" w:color="auto" w:fill="auto"/>
            <w:vAlign w:val="center"/>
          </w:tcPr>
          <w:p w14:paraId="497DAA5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sep</w:t>
            </w:r>
            <w:r w:rsidRPr="00CF45EE">
              <w:rPr>
                <w:rFonts w:ascii="Arial Narrow" w:hAnsi="Arial Narrow"/>
                <w:sz w:val="20"/>
                <w:szCs w:val="20"/>
              </w:rPr>
              <w:t xml:space="preserve"> </w:t>
            </w:r>
          </w:p>
        </w:tc>
        <w:tc>
          <w:tcPr>
            <w:tcW w:w="525" w:type="dxa"/>
            <w:tcBorders>
              <w:top w:val="outset" w:sz="6" w:space="0" w:color="auto"/>
              <w:left w:val="outset" w:sz="6" w:space="0" w:color="auto"/>
              <w:bottom w:val="outset" w:sz="6" w:space="0" w:color="auto"/>
              <w:right w:val="outset" w:sz="6" w:space="0" w:color="auto"/>
            </w:tcBorders>
            <w:shd w:val="clear" w:color="auto" w:fill="auto"/>
            <w:vAlign w:val="center"/>
          </w:tcPr>
          <w:p w14:paraId="74FCEE9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ok</w:t>
            </w:r>
          </w:p>
        </w:tc>
        <w:tc>
          <w:tcPr>
            <w:tcW w:w="615" w:type="dxa"/>
            <w:tcBorders>
              <w:top w:val="outset" w:sz="6" w:space="0" w:color="auto"/>
              <w:left w:val="outset" w:sz="6" w:space="0" w:color="auto"/>
              <w:bottom w:val="outset" w:sz="6" w:space="0" w:color="auto"/>
              <w:right w:val="outset" w:sz="6" w:space="0" w:color="auto"/>
            </w:tcBorders>
            <w:shd w:val="clear" w:color="auto" w:fill="auto"/>
            <w:vAlign w:val="center"/>
          </w:tcPr>
          <w:p w14:paraId="265959DE" w14:textId="77777777" w:rsidR="0083182A" w:rsidRPr="00CF45EE" w:rsidRDefault="0083182A" w:rsidP="00C95755">
            <w:pPr>
              <w:rPr>
                <w:rStyle w:val="style31"/>
                <w:rFonts w:ascii="Arial Narrow" w:hAnsi="Arial Narrow"/>
                <w:sz w:val="20"/>
                <w:szCs w:val="20"/>
              </w:rPr>
            </w:pPr>
            <w:r w:rsidRPr="00CF45EE">
              <w:rPr>
                <w:rStyle w:val="style31"/>
                <w:rFonts w:ascii="Arial Narrow" w:hAnsi="Arial Narrow"/>
                <w:sz w:val="20"/>
                <w:szCs w:val="20"/>
              </w:rPr>
              <w:t>Silnaŭ</w:t>
            </w:r>
          </w:p>
        </w:tc>
        <w:tc>
          <w:tcPr>
            <w:tcW w:w="615" w:type="dxa"/>
            <w:tcBorders>
              <w:top w:val="outset" w:sz="6" w:space="0" w:color="auto"/>
              <w:left w:val="outset" w:sz="6" w:space="0" w:color="auto"/>
              <w:bottom w:val="outset" w:sz="6" w:space="0" w:color="auto"/>
              <w:right w:val="outset" w:sz="6" w:space="0" w:color="auto"/>
            </w:tcBorders>
            <w:shd w:val="clear" w:color="auto" w:fill="auto"/>
            <w:vAlign w:val="center"/>
          </w:tcPr>
          <w:p w14:paraId="4CD952D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10</w:t>
            </w:r>
          </w:p>
        </w:tc>
        <w:tc>
          <w:tcPr>
            <w:tcW w:w="615" w:type="dxa"/>
            <w:tcBorders>
              <w:top w:val="outset" w:sz="6" w:space="0" w:color="auto"/>
              <w:left w:val="outset" w:sz="6" w:space="0" w:color="auto"/>
              <w:bottom w:val="outset" w:sz="6" w:space="0" w:color="auto"/>
              <w:right w:val="outset" w:sz="6" w:space="0" w:color="auto"/>
            </w:tcBorders>
            <w:shd w:val="clear" w:color="auto" w:fill="auto"/>
            <w:vAlign w:val="center"/>
          </w:tcPr>
          <w:p w14:paraId="484B0C78"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31"/>
                <w:rFonts w:ascii="Arial Narrow" w:hAnsi="Arial Narrow"/>
                <w:sz w:val="20"/>
                <w:szCs w:val="20"/>
              </w:rPr>
              <w:t>11</w:t>
            </w:r>
          </w:p>
        </w:tc>
        <w:tc>
          <w:tcPr>
            <w:tcW w:w="615" w:type="dxa"/>
            <w:tcBorders>
              <w:top w:val="outset" w:sz="6" w:space="0" w:color="auto"/>
              <w:left w:val="outset" w:sz="6" w:space="0" w:color="auto"/>
              <w:bottom w:val="outset" w:sz="6" w:space="0" w:color="auto"/>
              <w:right w:val="outset" w:sz="6" w:space="0" w:color="auto"/>
            </w:tcBorders>
            <w:shd w:val="clear" w:color="auto" w:fill="auto"/>
            <w:vAlign w:val="center"/>
          </w:tcPr>
          <w:p w14:paraId="022A2AB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w:t>
            </w:r>
            <w:r w:rsidRPr="00CF45EE">
              <w:rPr>
                <w:rStyle w:val="style151"/>
                <w:rFonts w:ascii="Arial Narrow" w:hAnsi="Arial Narrow"/>
                <w:sz w:val="20"/>
                <w:szCs w:val="20"/>
              </w:rPr>
              <w:t>12</w:t>
            </w:r>
          </w:p>
        </w:tc>
        <w:tc>
          <w:tcPr>
            <w:tcW w:w="615" w:type="dxa"/>
            <w:tcBorders>
              <w:top w:val="outset" w:sz="6" w:space="0" w:color="auto"/>
              <w:left w:val="outset" w:sz="6" w:space="0" w:color="auto"/>
              <w:bottom w:val="outset" w:sz="6" w:space="0" w:color="auto"/>
              <w:right w:val="outset" w:sz="6" w:space="0" w:color="auto"/>
            </w:tcBorders>
            <w:shd w:val="clear" w:color="auto" w:fill="auto"/>
            <w:vAlign w:val="center"/>
          </w:tcPr>
          <w:p w14:paraId="26B48CA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Sill</w:t>
            </w:r>
            <w:r w:rsidRPr="00CF45EE">
              <w:rPr>
                <w:rStyle w:val="style161"/>
                <w:rFonts w:ascii="Arial Narrow" w:hAnsi="Arial Narrow"/>
                <w:sz w:val="20"/>
                <w:szCs w:val="20"/>
              </w:rPr>
              <w:t>...</w:t>
            </w:r>
          </w:p>
        </w:tc>
        <w:tc>
          <w:tcPr>
            <w:tcW w:w="144" w:type="dxa"/>
            <w:tcBorders>
              <w:top w:val="outset" w:sz="6" w:space="0" w:color="auto"/>
              <w:left w:val="outset" w:sz="6" w:space="0" w:color="auto"/>
              <w:bottom w:val="outset" w:sz="6" w:space="0" w:color="auto"/>
              <w:right w:val="outset" w:sz="6" w:space="0" w:color="auto"/>
            </w:tcBorders>
            <w:shd w:val="clear" w:color="auto" w:fill="0000FF"/>
            <w:vAlign w:val="center"/>
          </w:tcPr>
          <w:p w14:paraId="778415D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6615" w:type="dxa"/>
            <w:tcBorders>
              <w:top w:val="outset" w:sz="6" w:space="0" w:color="auto"/>
              <w:left w:val="outset" w:sz="6" w:space="0" w:color="auto"/>
              <w:bottom w:val="outset" w:sz="6" w:space="0" w:color="auto"/>
              <w:right w:val="outset" w:sz="6" w:space="0" w:color="auto"/>
            </w:tcBorders>
            <w:shd w:val="clear" w:color="auto" w:fill="auto"/>
            <w:vAlign w:val="center"/>
          </w:tcPr>
          <w:p w14:paraId="2147CF8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RESULTADO</w:t>
            </w:r>
          </w:p>
        </w:tc>
      </w:tr>
      <w:tr w:rsidR="0083182A" w:rsidRPr="00CF45EE" w14:paraId="6DBADF6A"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DAB937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0,22.3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A46165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D347F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223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7DACF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960994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E6139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89471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F782328"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E9700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C7C773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DF75B2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5714BB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71EC0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B78351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9877F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7D3EE75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3DDFA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[nulo virgo ducent-dudek-tri-silunu;]</w:t>
            </w:r>
          </w:p>
        </w:tc>
      </w:tr>
      <w:tr w:rsidR="0083182A" w:rsidRPr="00CF45EE" w14:paraId="25FFEF9F"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19D12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0,458.77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A7AAC4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F30D09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458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BF7A7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77[0]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CADF6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BE8818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BCEFA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843BA8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56CDF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28542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31F4D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78B130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D64F60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53FADF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015F0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6AA867C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A18F3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[nulo virgo kvarcent-kvindek-ok-silunu-sepcet-sepdek-sildu;]</w:t>
            </w:r>
          </w:p>
        </w:tc>
      </w:tr>
      <w:tr w:rsidR="0083182A" w:rsidRPr="00CF45EE" w14:paraId="5063D815"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6987AE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349,000.1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AFEF7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81C81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7E63F3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713696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BEB6F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57EA7F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FF182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4DA2E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470182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5BFAB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AD46A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7CFD5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20ED52F"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E152DD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7D8D3D3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E716CB3" w14:textId="77777777" w:rsidR="0083182A" w:rsidRPr="00CF45EE" w:rsidRDefault="0083182A" w:rsidP="00C95755">
            <w:pPr>
              <w:rPr>
                <w:rFonts w:ascii="Arial Narrow" w:hAnsi="Arial Narrow"/>
                <w:sz w:val="20"/>
                <w:szCs w:val="20"/>
                <w:lang w:val="en-US"/>
              </w:rPr>
            </w:pPr>
            <w:r w:rsidRPr="00CF45EE">
              <w:rPr>
                <w:rFonts w:ascii="Arial Narrow" w:hAnsi="Arial Narrow"/>
                <w:sz w:val="20"/>
                <w:szCs w:val="20"/>
                <w:lang w:val="en-US"/>
              </w:rPr>
              <w:t>[tricent kvardek naw virgor unucent-sildu;]</w:t>
            </w:r>
          </w:p>
        </w:tc>
      </w:tr>
      <w:tr w:rsidR="0083182A" w:rsidRPr="00CF45EE" w14:paraId="36D8ECEC"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1657B4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23,030.04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37A1A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A420A8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9A4B4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04[0]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47077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3F7035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4791D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B2EDA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52EB0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90ED4C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0534A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7C1AF2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6945C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DA5EE1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1AC585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3BC646A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091DD05" w14:textId="77777777" w:rsidR="0083182A" w:rsidRPr="00CF45EE" w:rsidRDefault="0083182A" w:rsidP="00C95755">
            <w:pPr>
              <w:rPr>
                <w:rFonts w:ascii="Arial Narrow" w:hAnsi="Arial Narrow"/>
                <w:sz w:val="20"/>
                <w:szCs w:val="20"/>
                <w:lang w:val="en-US"/>
              </w:rPr>
            </w:pPr>
            <w:r w:rsidRPr="00CF45EE">
              <w:rPr>
                <w:rFonts w:ascii="Arial Narrow" w:hAnsi="Arial Narrow"/>
                <w:sz w:val="20"/>
                <w:szCs w:val="20"/>
                <w:lang w:val="en-US"/>
              </w:rPr>
              <w:t>[dudek tri virgor tridek-silunu-kvardek-sildu;]</w:t>
            </w:r>
          </w:p>
        </w:tc>
      </w:tr>
      <w:tr w:rsidR="0083182A" w:rsidRPr="00CF45EE" w14:paraId="6F595145"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B05E6F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52,200.7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C7B35C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52,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CBD4A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A337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7[00]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F85D89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CD2E9B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5C77D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06EE1C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8D770B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C0D1BB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EDFF0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E5D4918"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BC9F54F"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D4BE8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59D166F"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7672634F"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58B66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[kvindek du virgor ducent-silunu-sepcent-sildu;]</w:t>
            </w:r>
          </w:p>
        </w:tc>
      </w:tr>
    </w:tbl>
    <w:p w14:paraId="508FC072" w14:textId="77777777" w:rsidR="0083182A" w:rsidRPr="00CF45EE" w:rsidRDefault="0083182A" w:rsidP="0083182A">
      <w:pPr>
        <w:rPr>
          <w:rFonts w:ascii="Arial Narrow" w:hAnsi="Arial Narrow"/>
          <w:sz w:val="20"/>
          <w:szCs w:val="20"/>
        </w:rPr>
        <w:sectPr w:rsidR="0083182A" w:rsidRPr="00CF45EE" w:rsidSect="00C95755">
          <w:pgSz w:w="15840" w:h="12240" w:orient="landscape"/>
          <w:pgMar w:top="720" w:right="720" w:bottom="720" w:left="720" w:header="709" w:footer="709" w:gutter="0"/>
          <w:cols w:space="708"/>
          <w:docGrid w:linePitch="360"/>
        </w:sectPr>
      </w:pPr>
    </w:p>
    <w:p w14:paraId="35D6C356" w14:textId="77777777" w:rsidR="0083182A" w:rsidRPr="00CF45EE" w:rsidRDefault="0083182A" w:rsidP="0083182A">
      <w:pPr>
        <w:rPr>
          <w:rFonts w:ascii="Arial Narrow" w:hAnsi="Arial Narrow"/>
          <w:sz w:val="20"/>
          <w:szCs w:val="20"/>
        </w:rPr>
      </w:pPr>
      <w:r w:rsidRPr="00CF45EE">
        <w:rPr>
          <w:rFonts w:ascii="Arial Narrow" w:hAnsi="Arial Narrow"/>
          <w:sz w:val="20"/>
          <w:szCs w:val="20"/>
        </w:rPr>
        <w:lastRenderedPageBreak/>
        <w:t>Regra 2)</w:t>
      </w:r>
    </w:p>
    <w:p w14:paraId="0B107FA1" w14:textId="465BFE9F" w:rsidR="0083182A" w:rsidRDefault="0083182A" w:rsidP="0083182A">
      <w:pPr>
        <w:pStyle w:val="NormalWeb"/>
        <w:rPr>
          <w:rFonts w:ascii="Arial Narrow" w:hAnsi="Arial Narrow"/>
          <w:sz w:val="20"/>
          <w:szCs w:val="20"/>
        </w:rPr>
      </w:pPr>
      <w:r w:rsidRPr="00CF45EE">
        <w:rPr>
          <w:rFonts w:ascii="Arial Narrow" w:hAnsi="Arial Narrow"/>
          <w:sz w:val="20"/>
          <w:szCs w:val="20"/>
        </w:rPr>
        <w:t xml:space="preserve">Se for difícil não precisa classificar os numerais decimais, ex: </w:t>
      </w:r>
      <w:r w:rsidRPr="00CF45EE">
        <w:rPr>
          <w:rFonts w:ascii="Arial Narrow" w:hAnsi="Arial Narrow"/>
          <w:sz w:val="20"/>
          <w:szCs w:val="20"/>
        </w:rPr>
        <w:br/>
        <w:t>346,1359873</w:t>
      </w:r>
      <w:r w:rsidRPr="00CF45EE">
        <w:rPr>
          <w:rFonts w:ascii="Arial Narrow" w:hAnsi="Arial Narrow"/>
          <w:sz w:val="20"/>
          <w:szCs w:val="20"/>
        </w:rPr>
        <w:br/>
        <w:t xml:space="preserve">Teoricamente: </w:t>
      </w:r>
      <w:r w:rsidRPr="00CF45EE">
        <w:rPr>
          <w:rFonts w:ascii="Arial Narrow" w:hAnsi="Arial Narrow"/>
          <w:sz w:val="20"/>
          <w:szCs w:val="20"/>
        </w:rPr>
        <w:br/>
        <w:t>Pronúncia na prática: [tricent kvardek ses virgo unu tri kvin naŭ ok sep tri;]</w:t>
      </w:r>
    </w:p>
    <w:p w14:paraId="11390B66" w14:textId="77777777" w:rsidR="0083182A" w:rsidRPr="00CF45EE" w:rsidRDefault="0083182A" w:rsidP="0083182A">
      <w:pPr>
        <w:jc w:val="center"/>
        <w:rPr>
          <w:rFonts w:ascii="Arial Narrow" w:hAnsi="Arial Narrow"/>
          <w:b/>
          <w:sz w:val="20"/>
          <w:szCs w:val="20"/>
        </w:rPr>
      </w:pPr>
      <w:r w:rsidRPr="00CF45EE">
        <w:rPr>
          <w:rFonts w:ascii="Arial Narrow" w:hAnsi="Arial Narrow"/>
          <w:b/>
          <w:sz w:val="20"/>
          <w:szCs w:val="20"/>
        </w:rPr>
        <w:t>Ki e a regra do infinito</w:t>
      </w:r>
    </w:p>
    <w:p w14:paraId="547710CF" w14:textId="77777777" w:rsidR="0083182A" w:rsidRPr="00CF45EE" w:rsidRDefault="0083182A" w:rsidP="0083182A">
      <w:pPr>
        <w:rPr>
          <w:rFonts w:ascii="Arial Narrow" w:hAnsi="Arial Narrow"/>
          <w:sz w:val="20"/>
          <w:szCs w:val="20"/>
        </w:rPr>
      </w:pPr>
      <w:r w:rsidRPr="00CF45EE">
        <w:rPr>
          <w:rFonts w:ascii="Arial Narrow" w:hAnsi="Arial Narrow"/>
          <w:sz w:val="20"/>
          <w:szCs w:val="20"/>
        </w:rPr>
        <w:t>Usa-se a palavra ki quando o número for maior ou igual a (1.000</w:t>
      </w:r>
      <w:r w:rsidRPr="00CF45EE">
        <w:rPr>
          <w:rFonts w:ascii="Arial Narrow" w:hAnsi="Arial Narrow"/>
          <w:sz w:val="20"/>
          <w:szCs w:val="20"/>
          <w:vertAlign w:val="superscript"/>
        </w:rPr>
        <w:t>10</w:t>
      </w:r>
      <w:r w:rsidRPr="00CF45EE">
        <w:rPr>
          <w:rFonts w:ascii="Arial Narrow" w:hAnsi="Arial Narrow"/>
          <w:sz w:val="20"/>
          <w:szCs w:val="20"/>
        </w:rPr>
        <w:t>), ou seja, segue a regra do infinito.</w:t>
      </w:r>
      <w:r w:rsidRPr="00CF45EE">
        <w:rPr>
          <w:rFonts w:ascii="Arial Narrow" w:hAnsi="Arial Narrow"/>
          <w:sz w:val="20"/>
          <w:szCs w:val="20"/>
        </w:rPr>
        <w:br/>
        <w:t>Exemplos:</w:t>
      </w:r>
    </w:p>
    <w:p w14:paraId="76CCBD59" w14:textId="77777777" w:rsidR="0083182A" w:rsidRPr="00CF45EE" w:rsidRDefault="0083182A" w:rsidP="0083182A">
      <w:pPr>
        <w:rPr>
          <w:rFonts w:ascii="Arial Narrow" w:hAnsi="Arial Narrow"/>
          <w:sz w:val="20"/>
          <w:szCs w:val="20"/>
        </w:rPr>
      </w:pPr>
      <w:proofErr w:type="gramStart"/>
      <w:r w:rsidRPr="00CF45EE">
        <w:rPr>
          <w:rFonts w:ascii="Arial Narrow" w:hAnsi="Arial Narrow"/>
          <w:sz w:val="20"/>
          <w:szCs w:val="20"/>
        </w:rPr>
        <w:t>1.000</w:t>
      </w:r>
      <w:r w:rsidRPr="00CF45EE">
        <w:rPr>
          <w:rFonts w:ascii="Arial Narrow" w:hAnsi="Arial Narrow"/>
          <w:sz w:val="20"/>
          <w:szCs w:val="20"/>
          <w:vertAlign w:val="superscript"/>
        </w:rPr>
        <w:t>22</w:t>
      </w:r>
      <w:r w:rsidRPr="00CF45EE">
        <w:rPr>
          <w:rFonts w:ascii="Arial Narrow" w:hAnsi="Arial Narrow"/>
          <w:sz w:val="20"/>
          <w:szCs w:val="20"/>
        </w:rPr>
        <w:t xml:space="preserve"> – ki</w:t>
      </w:r>
      <w:proofErr w:type="gramEnd"/>
      <w:r w:rsidRPr="00CF45EE">
        <w:rPr>
          <w:rFonts w:ascii="Arial Narrow" w:hAnsi="Arial Narrow"/>
          <w:sz w:val="20"/>
          <w:szCs w:val="20"/>
        </w:rPr>
        <w:t xml:space="preserve"> unu mil-dudec-du</w:t>
      </w:r>
      <w:r w:rsidRPr="00CF45EE">
        <w:rPr>
          <w:rFonts w:ascii="Arial Narrow" w:hAnsi="Arial Narrow"/>
          <w:sz w:val="20"/>
          <w:szCs w:val="20"/>
        </w:rPr>
        <w:br/>
        <w:t>1.000</w:t>
      </w:r>
      <w:r w:rsidRPr="00CF45EE">
        <w:rPr>
          <w:rFonts w:ascii="Arial Narrow" w:hAnsi="Arial Narrow"/>
          <w:sz w:val="20"/>
          <w:szCs w:val="20"/>
          <w:vertAlign w:val="superscript"/>
        </w:rPr>
        <w:t>35</w:t>
      </w:r>
      <w:r w:rsidRPr="00CF45EE">
        <w:rPr>
          <w:rFonts w:ascii="Arial Narrow" w:hAnsi="Arial Narrow"/>
          <w:sz w:val="20"/>
          <w:szCs w:val="20"/>
        </w:rPr>
        <w:t xml:space="preserve"> – ki unu mil-tridec-tri</w:t>
      </w:r>
      <w:r w:rsidRPr="00CF45EE">
        <w:rPr>
          <w:rFonts w:ascii="Arial Narrow" w:hAnsi="Arial Narrow"/>
          <w:sz w:val="20"/>
          <w:szCs w:val="20"/>
        </w:rPr>
        <w:br/>
        <w:t>3,258 x 1.000</w:t>
      </w:r>
      <w:r w:rsidRPr="00CF45EE">
        <w:rPr>
          <w:rFonts w:ascii="Arial Narrow" w:hAnsi="Arial Narrow"/>
          <w:sz w:val="20"/>
          <w:szCs w:val="20"/>
          <w:vertAlign w:val="superscript"/>
        </w:rPr>
        <w:t>87</w:t>
      </w:r>
      <w:r w:rsidRPr="00CF45EE">
        <w:rPr>
          <w:rFonts w:ascii="Arial Narrow" w:hAnsi="Arial Narrow"/>
          <w:sz w:val="20"/>
          <w:szCs w:val="20"/>
        </w:rPr>
        <w:t xml:space="preserve"> – ki tri mil-ockdec-sep ducent kivindec ok mil-okdec-ses</w:t>
      </w:r>
    </w:p>
    <w:p w14:paraId="2788EB9B" w14:textId="77777777" w:rsidR="0083182A" w:rsidRDefault="0083182A" w:rsidP="0083182A"/>
    <w:p w14:paraId="5243E1C4" w14:textId="77777777" w:rsidR="0083182A" w:rsidRPr="00CF45EE" w:rsidRDefault="0083182A" w:rsidP="0083182A">
      <w:pPr>
        <w:pStyle w:val="NormalWeb"/>
        <w:rPr>
          <w:rFonts w:ascii="Arial Narrow" w:hAnsi="Arial Narrow"/>
          <w:sz w:val="20"/>
          <w:szCs w:val="20"/>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83182A" w:rsidRPr="00CF45EE" w14:paraId="061E00A9"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2FCFE9C" w14:textId="77777777" w:rsidR="0083182A" w:rsidRPr="00CF45EE" w:rsidRDefault="0083182A" w:rsidP="00C95755">
            <w:pPr>
              <w:pStyle w:val="Ttulo3"/>
              <w:jc w:val="center"/>
              <w:rPr>
                <w:rFonts w:ascii="Arial Narrow" w:hAnsi="Arial Narrow"/>
                <w:sz w:val="20"/>
                <w:szCs w:val="20"/>
              </w:rPr>
            </w:pPr>
            <w:r w:rsidRPr="00CF45EE">
              <w:rPr>
                <w:rFonts w:ascii="Arial Narrow" w:hAnsi="Arial Narrow"/>
                <w:sz w:val="20"/>
                <w:szCs w:val="20"/>
              </w:rPr>
              <w:t>NÚMEROS ORDINAIS</w:t>
            </w:r>
          </w:p>
          <w:p w14:paraId="0EC06637" w14:textId="77777777" w:rsidR="0083182A" w:rsidRPr="00CF45EE" w:rsidRDefault="0083182A" w:rsidP="00C95755">
            <w:pPr>
              <w:pStyle w:val="NormalWeb"/>
              <w:rPr>
                <w:rFonts w:ascii="Arial Narrow" w:hAnsi="Arial Narrow"/>
                <w:sz w:val="20"/>
                <w:szCs w:val="20"/>
              </w:rPr>
            </w:pPr>
            <w:r w:rsidRPr="00CF45EE">
              <w:rPr>
                <w:rFonts w:ascii="Arial Narrow" w:hAnsi="Arial Narrow"/>
                <w:sz w:val="20"/>
                <w:szCs w:val="20"/>
              </w:rPr>
              <w:t>Como já vimos, formam-se os ordinnais com o simples acrécimo de um "A" (Observação: todo número ordinal é sempre separado por hífen). Ex:</w:t>
            </w:r>
            <w:r w:rsidRPr="00CF45EE">
              <w:rPr>
                <w:rFonts w:ascii="Arial Narrow" w:hAnsi="Arial Narrow"/>
                <w:sz w:val="20"/>
                <w:szCs w:val="20"/>
              </w:rPr>
              <w:br/>
              <w:t>1-a [UNUA;] (primeiro/a)</w:t>
            </w:r>
            <w:r w:rsidRPr="00CF45EE">
              <w:rPr>
                <w:rFonts w:ascii="Arial Narrow" w:hAnsi="Arial Narrow"/>
                <w:sz w:val="20"/>
                <w:szCs w:val="20"/>
              </w:rPr>
              <w:br/>
              <w:t>2-a [DUA;] (segundo/a)</w:t>
            </w:r>
            <w:r w:rsidRPr="00CF45EE">
              <w:rPr>
                <w:rFonts w:ascii="Arial Narrow" w:hAnsi="Arial Narrow"/>
                <w:sz w:val="20"/>
                <w:szCs w:val="20"/>
              </w:rPr>
              <w:br/>
              <w:t>11-a [DEK-UNUA;] (décimo primeiro)</w:t>
            </w:r>
            <w:r w:rsidRPr="00CF45EE">
              <w:rPr>
                <w:rFonts w:ascii="Arial Narrow" w:hAnsi="Arial Narrow"/>
                <w:sz w:val="20"/>
                <w:szCs w:val="20"/>
              </w:rPr>
              <w:br/>
              <w:t xml:space="preserve">123-a [CENT-DUDEK-TRIA;] (centésimo vigésimo terceiro) </w:t>
            </w:r>
          </w:p>
        </w:tc>
      </w:tr>
    </w:tbl>
    <w:p w14:paraId="480BFB1B" w14:textId="77777777" w:rsidR="0083182A" w:rsidRPr="00CF45EE" w:rsidRDefault="0083182A" w:rsidP="0083182A">
      <w:pPr>
        <w:pStyle w:val="Ttulo2"/>
        <w:jc w:val="center"/>
        <w:rPr>
          <w:rFonts w:ascii="Arial Narrow" w:hAnsi="Arial Narrow"/>
          <w:sz w:val="20"/>
          <w:szCs w:val="20"/>
        </w:rPr>
      </w:pPr>
      <w:r w:rsidRPr="00CF45EE">
        <w:rPr>
          <w:rFonts w:ascii="Arial Narrow" w:hAnsi="Arial Narrow"/>
          <w:sz w:val="20"/>
          <w:szCs w:val="20"/>
        </w:rPr>
        <w:t>Multiplicativo</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16"/>
        <w:gridCol w:w="1344"/>
      </w:tblGrid>
      <w:tr w:rsidR="0083182A" w:rsidRPr="00CF45EE" w14:paraId="3BC7661F"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0EAD1EFE" w14:textId="77777777" w:rsidR="0083182A" w:rsidRPr="00CF45EE" w:rsidRDefault="0083182A" w:rsidP="00C95755">
            <w:pPr>
              <w:jc w:val="center"/>
              <w:rPr>
                <w:rFonts w:ascii="Arial Narrow" w:hAnsi="Arial Narrow"/>
                <w:sz w:val="20"/>
                <w:szCs w:val="20"/>
              </w:rPr>
            </w:pPr>
            <w:r w:rsidRPr="00CF45EE">
              <w:rPr>
                <w:rStyle w:val="style21"/>
                <w:rFonts w:ascii="Arial Narrow" w:hAnsi="Arial Narrow"/>
                <w:sz w:val="20"/>
                <w:szCs w:val="20"/>
              </w:rPr>
              <w:t>Números</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228AA422" w14:textId="77777777" w:rsidR="0083182A" w:rsidRPr="00CF45EE" w:rsidRDefault="0083182A" w:rsidP="00C95755">
            <w:pPr>
              <w:jc w:val="center"/>
              <w:rPr>
                <w:rFonts w:ascii="Arial Narrow" w:hAnsi="Arial Narrow"/>
                <w:sz w:val="20"/>
                <w:szCs w:val="20"/>
              </w:rPr>
            </w:pPr>
            <w:r w:rsidRPr="00CF45EE">
              <w:rPr>
                <w:rStyle w:val="style21"/>
                <w:rFonts w:ascii="Arial Narrow" w:hAnsi="Arial Narrow"/>
                <w:sz w:val="20"/>
                <w:szCs w:val="20"/>
              </w:rPr>
              <w:t>Multiplicativos</w:t>
            </w:r>
          </w:p>
        </w:tc>
      </w:tr>
      <w:tr w:rsidR="0083182A" w:rsidRPr="00CF45EE" w14:paraId="44B60BD9"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BA58ED2"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9650D24"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duoblo</w:t>
            </w:r>
          </w:p>
        </w:tc>
      </w:tr>
      <w:tr w:rsidR="0083182A" w:rsidRPr="00CF45EE" w14:paraId="1F670121"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6F161A5"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53BBA4D"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trioblo</w:t>
            </w:r>
          </w:p>
        </w:tc>
      </w:tr>
      <w:tr w:rsidR="0083182A" w:rsidRPr="00CF45EE" w14:paraId="2FADD748"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DA30AB5"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2DE92AE"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kvaroblo</w:t>
            </w:r>
          </w:p>
        </w:tc>
      </w:tr>
      <w:tr w:rsidR="0083182A" w:rsidRPr="00CF45EE" w14:paraId="7659D92D"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B28B63B"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3E3D472"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kvinoblo</w:t>
            </w:r>
          </w:p>
        </w:tc>
      </w:tr>
      <w:tr w:rsidR="0083182A" w:rsidRPr="00CF45EE" w14:paraId="7AD57D1F"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FED834A"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5D2961D"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sesoblo</w:t>
            </w:r>
          </w:p>
        </w:tc>
      </w:tr>
      <w:tr w:rsidR="0083182A" w:rsidRPr="00CF45EE" w14:paraId="3D64229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B2DFD01"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E4FFB2F"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sepoblo</w:t>
            </w:r>
          </w:p>
        </w:tc>
      </w:tr>
      <w:tr w:rsidR="0083182A" w:rsidRPr="00CF45EE" w14:paraId="20FBD6E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5903055"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79B042C"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okoblo</w:t>
            </w:r>
          </w:p>
        </w:tc>
      </w:tr>
      <w:tr w:rsidR="0083182A" w:rsidRPr="00CF45EE" w14:paraId="073C3886"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8709B0F"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2F9764E"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nawoblo</w:t>
            </w:r>
          </w:p>
        </w:tc>
      </w:tr>
      <w:tr w:rsidR="0083182A" w:rsidRPr="00CF45EE" w14:paraId="733E2B84"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2C512A46"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40CF7EBF"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w:t>
            </w:r>
          </w:p>
        </w:tc>
      </w:tr>
      <w:tr w:rsidR="0083182A" w:rsidRPr="00CF45EE" w14:paraId="2934424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31867C2"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A513A3E"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unudek-oblo</w:t>
            </w:r>
          </w:p>
        </w:tc>
      </w:tr>
      <w:tr w:rsidR="0083182A" w:rsidRPr="00CF45EE" w14:paraId="25B7C3A9"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4DF6AE5"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12</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A14A983"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unudek-du-oblo</w:t>
            </w:r>
          </w:p>
        </w:tc>
      </w:tr>
      <w:tr w:rsidR="0083182A" w:rsidRPr="00CF45EE" w14:paraId="6A4C3FE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5D9DF4C"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27</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2582339"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dudek-sep-oblo</w:t>
            </w:r>
          </w:p>
        </w:tc>
      </w:tr>
    </w:tbl>
    <w:p w14:paraId="0A3BBCD0" w14:textId="77777777" w:rsidR="0083182A" w:rsidRPr="00CF45EE" w:rsidRDefault="0083182A" w:rsidP="0083182A">
      <w:pPr>
        <w:pStyle w:val="Ttulo2"/>
        <w:jc w:val="center"/>
        <w:rPr>
          <w:rFonts w:ascii="Arial Narrow" w:hAnsi="Arial Narrow"/>
          <w:sz w:val="20"/>
          <w:szCs w:val="20"/>
        </w:rPr>
      </w:pPr>
      <w:r w:rsidRPr="00CF45EE">
        <w:rPr>
          <w:rFonts w:ascii="Arial Narrow" w:hAnsi="Arial Narrow"/>
          <w:sz w:val="20"/>
          <w:szCs w:val="20"/>
        </w:rPr>
        <w:t>Fracionários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06"/>
      </w:tblGrid>
      <w:tr w:rsidR="0083182A" w:rsidRPr="00CF45EE" w14:paraId="632717AD" w14:textId="77777777" w:rsidTr="00C957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0C726C5"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Em fração:</w:t>
            </w:r>
            <w:r w:rsidRPr="00CF45EE">
              <w:rPr>
                <w:rFonts w:ascii="Arial Narrow" w:hAnsi="Arial Narrow"/>
                <w:sz w:val="20"/>
                <w:szCs w:val="20"/>
              </w:rPr>
              <w:br/>
            </w:r>
            <w:r w:rsidRPr="00CF45EE">
              <w:rPr>
                <w:rFonts w:ascii="Arial Narrow" w:hAnsi="Arial Narrow"/>
                <w:sz w:val="20"/>
                <w:szCs w:val="20"/>
              </w:rPr>
              <w:fldChar w:fldCharType="begin"/>
            </w:r>
            <w:r w:rsidRPr="00CF45EE">
              <w:rPr>
                <w:rFonts w:ascii="Arial Narrow" w:hAnsi="Arial Narrow"/>
                <w:sz w:val="20"/>
                <w:szCs w:val="20"/>
              </w:rPr>
              <w:instrText xml:space="preserve"> INCLUDEPICTURE "http://localhost/site/20140829100117201409130852312014091308535720140913085505201/projeto/livros/esperantoscript/resumao/img/img11.gif" \* MERGEFORMATINET </w:instrText>
            </w:r>
            <w:r w:rsidRPr="00CF45EE">
              <w:rPr>
                <w:rFonts w:ascii="Arial Narrow" w:hAnsi="Arial Narrow"/>
                <w:sz w:val="20"/>
                <w:szCs w:val="20"/>
              </w:rPr>
              <w:fldChar w:fldCharType="separate"/>
            </w:r>
            <w:r>
              <w:rPr>
                <w:rFonts w:ascii="Arial Narrow" w:hAnsi="Arial Narrow"/>
                <w:sz w:val="20"/>
                <w:szCs w:val="20"/>
              </w:rPr>
              <w:fldChar w:fldCharType="begin"/>
            </w:r>
            <w:r>
              <w:rPr>
                <w:rFonts w:ascii="Arial Narrow" w:hAnsi="Arial Narrow"/>
                <w:sz w:val="20"/>
                <w:szCs w:val="20"/>
              </w:rPr>
              <w:instrText xml:space="preserve"> INCLUDEPICTURE  "http://localhost/site/20140829100117201409130852312014091308535720140913085505201/projeto/livros/esperantoscript/resumao/img/img11.gif" \* MERGEFORMATINET </w:instrText>
            </w:r>
            <w:r>
              <w:rPr>
                <w:rFonts w:ascii="Arial Narrow" w:hAnsi="Arial Narrow"/>
                <w:sz w:val="20"/>
                <w:szCs w:val="20"/>
              </w:rPr>
              <w:fldChar w:fldCharType="separate"/>
            </w:r>
            <w:r w:rsidR="00DF5FC7">
              <w:rPr>
                <w:rFonts w:ascii="Arial Narrow" w:hAnsi="Arial Narrow"/>
                <w:sz w:val="20"/>
                <w:szCs w:val="20"/>
              </w:rPr>
              <w:fldChar w:fldCharType="begin"/>
            </w:r>
            <w:r w:rsidR="00DF5FC7">
              <w:rPr>
                <w:rFonts w:ascii="Arial Narrow" w:hAnsi="Arial Narrow"/>
                <w:sz w:val="20"/>
                <w:szCs w:val="20"/>
              </w:rPr>
              <w:instrText xml:space="preserve"> INCLUDEPICTURE  "http://localhost/site/20140829100117201409130852312014091308535720140913085505201/projeto/livros/esperantoscript/resumao/img/img11.gif" \* MERGEFORMATINET </w:instrText>
            </w:r>
            <w:r w:rsidR="00DF5FC7">
              <w:rPr>
                <w:rFonts w:ascii="Arial Narrow" w:hAnsi="Arial Narrow"/>
                <w:sz w:val="20"/>
                <w:szCs w:val="20"/>
              </w:rPr>
              <w:fldChar w:fldCharType="separate"/>
            </w:r>
            <w:r w:rsidR="002605E8">
              <w:rPr>
                <w:rFonts w:ascii="Arial Narrow" w:hAnsi="Arial Narrow"/>
                <w:sz w:val="20"/>
                <w:szCs w:val="20"/>
              </w:rPr>
              <w:fldChar w:fldCharType="begin"/>
            </w:r>
            <w:r w:rsidR="002605E8">
              <w:rPr>
                <w:rFonts w:ascii="Arial Narrow" w:hAnsi="Arial Narrow"/>
                <w:sz w:val="20"/>
                <w:szCs w:val="20"/>
              </w:rPr>
              <w:instrText xml:space="preserve"> INCLUDEPICTURE  "http://localhost/site/20140829100117201409130852312014091308535720140913085505201/projeto/livros/esperantoscript/resumao/img/img11.gif" \* MERGEFORMATINET </w:instrText>
            </w:r>
            <w:r w:rsidR="002605E8">
              <w:rPr>
                <w:rFonts w:ascii="Arial Narrow" w:hAnsi="Arial Narrow"/>
                <w:sz w:val="20"/>
                <w:szCs w:val="20"/>
              </w:rPr>
              <w:fldChar w:fldCharType="separate"/>
            </w:r>
            <w:r w:rsidR="005B21BA">
              <w:rPr>
                <w:rFonts w:ascii="Arial Narrow" w:hAnsi="Arial Narrow"/>
                <w:sz w:val="20"/>
                <w:szCs w:val="20"/>
              </w:rPr>
              <w:fldChar w:fldCharType="begin"/>
            </w:r>
            <w:r w:rsidR="005B21BA">
              <w:rPr>
                <w:rFonts w:ascii="Arial Narrow" w:hAnsi="Arial Narrow"/>
                <w:sz w:val="20"/>
                <w:szCs w:val="20"/>
              </w:rPr>
              <w:instrText xml:space="preserve"> INCLUDEPICTURE  "http://localhost/site/20140829100117201409130852312014091308535720140913085505201/projeto/livros/esperantoscript/resumao/img/img11.gif" \* MERGEFORMATINET </w:instrText>
            </w:r>
            <w:r w:rsidR="005B21BA">
              <w:rPr>
                <w:rFonts w:ascii="Arial Narrow" w:hAnsi="Arial Narrow"/>
                <w:sz w:val="20"/>
                <w:szCs w:val="20"/>
              </w:rPr>
              <w:fldChar w:fldCharType="separate"/>
            </w:r>
            <w:r w:rsidR="003735C9">
              <w:rPr>
                <w:rFonts w:ascii="Arial Narrow" w:hAnsi="Arial Narrow"/>
                <w:sz w:val="20"/>
                <w:szCs w:val="20"/>
              </w:rPr>
              <w:fldChar w:fldCharType="begin"/>
            </w:r>
            <w:r w:rsidR="003735C9">
              <w:rPr>
                <w:rFonts w:ascii="Arial Narrow" w:hAnsi="Arial Narrow"/>
                <w:sz w:val="20"/>
                <w:szCs w:val="20"/>
              </w:rPr>
              <w:instrText xml:space="preserve"> INCLUDEPICTURE  "http://localhost/site/20140829100117201409130852312014091308535720140913085505201/projeto/livros/esperantoscript/resumao/img/img11.gif" \* MERGEFORMATINET </w:instrText>
            </w:r>
            <w:r w:rsidR="003735C9">
              <w:rPr>
                <w:rFonts w:ascii="Arial Narrow" w:hAnsi="Arial Narrow"/>
                <w:sz w:val="20"/>
                <w:szCs w:val="20"/>
              </w:rPr>
              <w:fldChar w:fldCharType="separate"/>
            </w:r>
            <w:r w:rsidR="001103D3">
              <w:rPr>
                <w:rFonts w:ascii="Arial Narrow" w:hAnsi="Arial Narrow"/>
                <w:sz w:val="20"/>
                <w:szCs w:val="20"/>
              </w:rPr>
              <w:fldChar w:fldCharType="begin"/>
            </w:r>
            <w:r w:rsidR="001103D3">
              <w:rPr>
                <w:rFonts w:ascii="Arial Narrow" w:hAnsi="Arial Narrow"/>
                <w:sz w:val="20"/>
                <w:szCs w:val="20"/>
              </w:rPr>
              <w:instrText xml:space="preserve"> </w:instrText>
            </w:r>
            <w:r w:rsidR="001103D3">
              <w:rPr>
                <w:rFonts w:ascii="Arial Narrow" w:hAnsi="Arial Narrow"/>
                <w:sz w:val="20"/>
                <w:szCs w:val="20"/>
              </w:rPr>
              <w:instrText>INCLUDEPICTURE  "http://localhost/site/20140829100117201409130852312014091308535720140913085505201/projeto/livros/esperantoscript/resumao/img/img11.gif" \* MERGEFORMATINET</w:instrText>
            </w:r>
            <w:r w:rsidR="001103D3">
              <w:rPr>
                <w:rFonts w:ascii="Arial Narrow" w:hAnsi="Arial Narrow"/>
                <w:sz w:val="20"/>
                <w:szCs w:val="20"/>
              </w:rPr>
              <w:instrText xml:space="preserve"> </w:instrText>
            </w:r>
            <w:r w:rsidR="001103D3">
              <w:rPr>
                <w:rFonts w:ascii="Arial Narrow" w:hAnsi="Arial Narrow"/>
                <w:sz w:val="20"/>
                <w:szCs w:val="20"/>
              </w:rPr>
              <w:fldChar w:fldCharType="separate"/>
            </w:r>
            <w:r w:rsidR="009D6767">
              <w:rPr>
                <w:rFonts w:ascii="Arial Narrow" w:hAnsi="Arial Narrow"/>
                <w:sz w:val="20"/>
                <w:szCs w:val="20"/>
              </w:rPr>
              <w:pict w14:anchorId="7A5A0AD7">
                <v:shape id="_x0000_i1035" type="#_x0000_t75" style="width:37.5pt;height:35.25pt">
                  <v:imagedata r:id="rId41" r:href="rId42"/>
                </v:shape>
              </w:pict>
            </w:r>
            <w:r w:rsidR="001103D3">
              <w:rPr>
                <w:rFonts w:ascii="Arial Narrow" w:hAnsi="Arial Narrow"/>
                <w:sz w:val="20"/>
                <w:szCs w:val="20"/>
              </w:rPr>
              <w:fldChar w:fldCharType="end"/>
            </w:r>
            <w:r w:rsidR="003735C9">
              <w:rPr>
                <w:rFonts w:ascii="Arial Narrow" w:hAnsi="Arial Narrow"/>
                <w:sz w:val="20"/>
                <w:szCs w:val="20"/>
              </w:rPr>
              <w:fldChar w:fldCharType="end"/>
            </w:r>
            <w:r w:rsidR="005B21BA">
              <w:rPr>
                <w:rFonts w:ascii="Arial Narrow" w:hAnsi="Arial Narrow"/>
                <w:sz w:val="20"/>
                <w:szCs w:val="20"/>
              </w:rPr>
              <w:fldChar w:fldCharType="end"/>
            </w:r>
            <w:r w:rsidR="002605E8">
              <w:rPr>
                <w:rFonts w:ascii="Arial Narrow" w:hAnsi="Arial Narrow"/>
                <w:sz w:val="20"/>
                <w:szCs w:val="20"/>
              </w:rPr>
              <w:fldChar w:fldCharType="end"/>
            </w:r>
            <w:r w:rsidR="00DF5FC7">
              <w:rPr>
                <w:rFonts w:ascii="Arial Narrow" w:hAnsi="Arial Narrow"/>
                <w:sz w:val="20"/>
                <w:szCs w:val="20"/>
              </w:rPr>
              <w:fldChar w:fldCharType="end"/>
            </w:r>
            <w:r>
              <w:rPr>
                <w:rFonts w:ascii="Arial Narrow" w:hAnsi="Arial Narrow"/>
                <w:sz w:val="20"/>
                <w:szCs w:val="20"/>
              </w:rPr>
              <w:fldChar w:fldCharType="end"/>
            </w:r>
            <w:r w:rsidRPr="00CF45EE">
              <w:rPr>
                <w:rFonts w:ascii="Arial Narrow" w:hAnsi="Arial Narrow"/>
                <w:sz w:val="20"/>
                <w:szCs w:val="20"/>
              </w:rPr>
              <w:fldChar w:fldCharType="end"/>
            </w:r>
            <w:r w:rsidRPr="00CF45EE">
              <w:rPr>
                <w:rFonts w:ascii="Arial Narrow" w:hAnsi="Arial Narrow"/>
                <w:sz w:val="20"/>
                <w:szCs w:val="20"/>
              </w:rPr>
              <w:t xml:space="preserve">– [{tridek ses} </w:t>
            </w:r>
            <w:r w:rsidRPr="00CF45EE">
              <w:rPr>
                <w:rStyle w:val="style14"/>
                <w:rFonts w:ascii="Arial Narrow" w:hAnsi="Arial Narrow"/>
                <w:sz w:val="20"/>
                <w:szCs w:val="20"/>
              </w:rPr>
              <w:t>divido</w:t>
            </w:r>
            <w:r w:rsidRPr="00CF45EE">
              <w:rPr>
                <w:rFonts w:ascii="Arial Narrow" w:hAnsi="Arial Narrow"/>
                <w:sz w:val="20"/>
                <w:szCs w:val="20"/>
              </w:rPr>
              <w:t xml:space="preserve"> {kvin-milunu-cent-tridek-kvin </w:t>
            </w:r>
            <w:r w:rsidRPr="00CF45EE">
              <w:rPr>
                <w:rStyle w:val="style3"/>
                <w:rFonts w:ascii="Arial Narrow" w:hAnsi="Arial Narrow"/>
                <w:sz w:val="20"/>
                <w:szCs w:val="20"/>
              </w:rPr>
              <w:t>nn</w:t>
            </w:r>
            <w:r w:rsidRPr="00CF45EE">
              <w:rPr>
                <w:rFonts w:ascii="Arial Narrow" w:hAnsi="Arial Narrow"/>
                <w:sz w:val="20"/>
                <w:szCs w:val="20"/>
              </w:rPr>
              <w:t xml:space="preserve"> </w:t>
            </w:r>
            <w:r w:rsidRPr="00CF45EE">
              <w:rPr>
                <w:rStyle w:val="Forte"/>
                <w:rFonts w:ascii="Arial Narrow" w:hAnsi="Arial Narrow"/>
                <w:sz w:val="20"/>
                <w:szCs w:val="20"/>
              </w:rPr>
              <w:t>ono</w:t>
            </w:r>
            <w:r w:rsidRPr="00CF45EE">
              <w:rPr>
                <w:rFonts w:ascii="Arial Narrow" w:hAnsi="Arial Narrow"/>
                <w:sz w:val="20"/>
                <w:szCs w:val="20"/>
              </w:rPr>
              <w:t>};</w:t>
            </w:r>
            <w:proofErr w:type="gramStart"/>
            <w:r w:rsidRPr="00CF45EE">
              <w:rPr>
                <w:rFonts w:ascii="Arial Narrow" w:hAnsi="Arial Narrow"/>
                <w:sz w:val="20"/>
                <w:szCs w:val="20"/>
              </w:rPr>
              <w:t>]</w:t>
            </w:r>
            <w:proofErr w:type="gramEnd"/>
          </w:p>
        </w:tc>
      </w:tr>
    </w:tbl>
    <w:p w14:paraId="6DC425F5" w14:textId="77777777" w:rsidR="0083182A" w:rsidRPr="00CF45EE" w:rsidRDefault="0083182A" w:rsidP="0083182A">
      <w:pPr>
        <w:pStyle w:val="Ttulo2"/>
        <w:jc w:val="center"/>
        <w:rPr>
          <w:rFonts w:ascii="Arial Narrow" w:hAnsi="Arial Narrow"/>
          <w:sz w:val="20"/>
          <w:szCs w:val="20"/>
        </w:rPr>
      </w:pPr>
      <w:r w:rsidRPr="00CF45EE">
        <w:rPr>
          <w:rFonts w:ascii="Arial Narrow" w:hAnsi="Arial Narrow"/>
          <w:sz w:val="20"/>
          <w:szCs w:val="20"/>
        </w:rPr>
        <w:t>Porcentagem</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06"/>
      </w:tblGrid>
      <w:tr w:rsidR="0083182A" w:rsidRPr="00CF45EE" w14:paraId="71AF83E7" w14:textId="77777777" w:rsidTr="00C9575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8F1073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Em porcentagem:</w:t>
            </w:r>
            <w:r w:rsidRPr="00CF45EE">
              <w:rPr>
                <w:rFonts w:ascii="Arial Narrow" w:hAnsi="Arial Narrow"/>
                <w:sz w:val="20"/>
                <w:szCs w:val="20"/>
              </w:rPr>
              <w:br/>
              <w:t xml:space="preserve">32% – [Tridek du </w:t>
            </w:r>
            <w:r w:rsidRPr="00CF45EE">
              <w:rPr>
                <w:rStyle w:val="Forte"/>
                <w:rFonts w:ascii="Arial Narrow" w:hAnsi="Arial Narrow"/>
                <w:sz w:val="20"/>
                <w:szCs w:val="20"/>
              </w:rPr>
              <w:t>procento</w:t>
            </w:r>
            <w:r w:rsidRPr="00CF45EE">
              <w:rPr>
                <w:rFonts w:ascii="Arial Narrow" w:hAnsi="Arial Narrow"/>
                <w:sz w:val="20"/>
                <w:szCs w:val="20"/>
              </w:rPr>
              <w:t>;]</w:t>
            </w:r>
          </w:p>
        </w:tc>
      </w:tr>
    </w:tbl>
    <w:p w14:paraId="75641F77" w14:textId="77777777" w:rsidR="0083182A" w:rsidRPr="00CF45EE" w:rsidRDefault="0083182A" w:rsidP="0083182A">
      <w:pPr>
        <w:pStyle w:val="Ttulo2"/>
        <w:jc w:val="center"/>
        <w:rPr>
          <w:rFonts w:ascii="Arial Narrow" w:hAnsi="Arial Narrow"/>
          <w:sz w:val="20"/>
          <w:szCs w:val="20"/>
        </w:rPr>
      </w:pPr>
      <w:r w:rsidRPr="00CF45EE">
        <w:rPr>
          <w:rFonts w:ascii="Arial Narrow" w:hAnsi="Arial Narrow"/>
          <w:sz w:val="20"/>
          <w:szCs w:val="20"/>
        </w:rPr>
        <w:t>Número de lados dos polígonos</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582"/>
        <w:gridCol w:w="1536"/>
      </w:tblGrid>
      <w:tr w:rsidR="0083182A" w:rsidRPr="00CF45EE" w14:paraId="4A98A64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1D17FD76" w14:textId="77777777" w:rsidR="0083182A" w:rsidRPr="00CF45EE" w:rsidRDefault="0083182A" w:rsidP="00C95755">
            <w:pPr>
              <w:jc w:val="center"/>
              <w:rPr>
                <w:rFonts w:ascii="Arial Narrow" w:hAnsi="Arial Narrow"/>
                <w:sz w:val="20"/>
                <w:szCs w:val="20"/>
              </w:rPr>
            </w:pPr>
            <w:r w:rsidRPr="00CF45EE">
              <w:rPr>
                <w:rStyle w:val="style21"/>
                <w:rFonts w:ascii="Arial Narrow" w:hAnsi="Arial Narrow"/>
                <w:sz w:val="20"/>
                <w:szCs w:val="20"/>
              </w:rPr>
              <w:t>Numeros de Lados</w:t>
            </w:r>
          </w:p>
        </w:tc>
        <w:tc>
          <w:tcPr>
            <w:tcW w:w="0" w:type="auto"/>
            <w:tcBorders>
              <w:top w:val="outset" w:sz="6" w:space="0" w:color="auto"/>
              <w:left w:val="outset" w:sz="6" w:space="0" w:color="auto"/>
              <w:bottom w:val="outset" w:sz="6" w:space="0" w:color="auto"/>
              <w:right w:val="outset" w:sz="6" w:space="0" w:color="auto"/>
            </w:tcBorders>
            <w:shd w:val="clear" w:color="auto" w:fill="0000FF"/>
            <w:vAlign w:val="center"/>
          </w:tcPr>
          <w:p w14:paraId="3C635AA1" w14:textId="77777777" w:rsidR="0083182A" w:rsidRPr="00CF45EE" w:rsidRDefault="0083182A" w:rsidP="00C95755">
            <w:pPr>
              <w:jc w:val="center"/>
              <w:rPr>
                <w:rFonts w:ascii="Arial Narrow" w:hAnsi="Arial Narrow"/>
                <w:sz w:val="20"/>
                <w:szCs w:val="20"/>
              </w:rPr>
            </w:pPr>
            <w:r w:rsidRPr="00CF45EE">
              <w:rPr>
                <w:rStyle w:val="style21"/>
                <w:rFonts w:ascii="Arial Narrow" w:hAnsi="Arial Narrow"/>
                <w:sz w:val="20"/>
                <w:szCs w:val="20"/>
              </w:rPr>
              <w:t>Nomes</w:t>
            </w:r>
          </w:p>
        </w:tc>
      </w:tr>
      <w:tr w:rsidR="0083182A" w:rsidRPr="00CF45EE" w14:paraId="7FE0D8D0"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D2F0EA9"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1525DAE"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triangulo</w:t>
            </w:r>
          </w:p>
        </w:tc>
      </w:tr>
      <w:tr w:rsidR="0083182A" w:rsidRPr="00CF45EE" w14:paraId="751C99C5"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FEAA676"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800E34C"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kvarangulo</w:t>
            </w:r>
          </w:p>
        </w:tc>
      </w:tr>
      <w:tr w:rsidR="0083182A" w:rsidRPr="00CF45EE" w14:paraId="1565D168"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65441F7D"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178E13F"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kvinangulo</w:t>
            </w:r>
          </w:p>
        </w:tc>
      </w:tr>
      <w:tr w:rsidR="0083182A" w:rsidRPr="00CF45EE" w14:paraId="381CCB6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E1F3A00"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F0118B0"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sesangulo</w:t>
            </w:r>
          </w:p>
        </w:tc>
      </w:tr>
      <w:tr w:rsidR="0083182A" w:rsidRPr="00CF45EE" w14:paraId="0E0604AC"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3B4732E"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CB38519"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sepangulo</w:t>
            </w:r>
          </w:p>
        </w:tc>
      </w:tr>
      <w:tr w:rsidR="0083182A" w:rsidRPr="00CF45EE" w14:paraId="31FB0599"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7EE063D"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1721E24"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oktangulo</w:t>
            </w:r>
          </w:p>
        </w:tc>
      </w:tr>
      <w:tr w:rsidR="0083182A" w:rsidRPr="00CF45EE" w14:paraId="14029770"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612931B"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1A22217"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na</w:t>
            </w:r>
            <w:r w:rsidRPr="00CF45EE">
              <w:rPr>
                <w:rFonts w:ascii="Arial Narrow" w:hAnsi="Arial Narrow"/>
                <w:sz w:val="20"/>
                <w:szCs w:val="20"/>
              </w:rPr>
              <w:t>ŭ</w:t>
            </w:r>
            <w:r w:rsidRPr="00CF45EE">
              <w:rPr>
                <w:rStyle w:val="Forte"/>
                <w:rFonts w:ascii="Arial Narrow" w:hAnsi="Arial Narrow"/>
                <w:sz w:val="20"/>
                <w:szCs w:val="20"/>
              </w:rPr>
              <w:t>angulo</w:t>
            </w:r>
          </w:p>
        </w:tc>
      </w:tr>
      <w:tr w:rsidR="0083182A" w:rsidRPr="00CF45EE" w14:paraId="158DD2A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42785750"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1DBA77AC"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w:t>
            </w:r>
          </w:p>
        </w:tc>
      </w:tr>
      <w:tr w:rsidR="0083182A" w:rsidRPr="00CF45EE" w14:paraId="402004C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CD65FD3"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10</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7270CBA"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unudek-angulo</w:t>
            </w:r>
          </w:p>
        </w:tc>
      </w:tr>
      <w:tr w:rsidR="0083182A" w:rsidRPr="00CF45EE" w14:paraId="5CE521A3"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7640B87"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12</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41B0D97"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unudek-du-angulo</w:t>
            </w:r>
          </w:p>
        </w:tc>
      </w:tr>
      <w:tr w:rsidR="0083182A" w:rsidRPr="00CF45EE" w14:paraId="0FE8CD3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D484481"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27</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878DDFC"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dudek-sep-angulo</w:t>
            </w:r>
          </w:p>
        </w:tc>
      </w:tr>
    </w:tbl>
    <w:p w14:paraId="71156116" w14:textId="77777777" w:rsidR="0083182A" w:rsidRPr="00CF45EE" w:rsidRDefault="0083182A" w:rsidP="0083182A">
      <w:pPr>
        <w:pStyle w:val="Ttulo2"/>
        <w:jc w:val="center"/>
        <w:rPr>
          <w:rFonts w:ascii="Arial Narrow" w:hAnsi="Arial Narrow"/>
          <w:sz w:val="20"/>
          <w:szCs w:val="20"/>
        </w:rPr>
      </w:pPr>
      <w:r w:rsidRPr="00CF45EE">
        <w:rPr>
          <w:rFonts w:ascii="Arial Narrow" w:hAnsi="Arial Narrow"/>
          <w:sz w:val="20"/>
          <w:szCs w:val="20"/>
        </w:rPr>
        <w:t>Números Monetários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83182A" w:rsidRPr="00CF45EE" w14:paraId="4D26CF7B" w14:textId="77777777" w:rsidTr="00C9575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C3A8C57" w14:textId="17FD3554" w:rsidR="0083182A" w:rsidRPr="00CF45EE" w:rsidRDefault="0083182A" w:rsidP="00C95755">
            <w:pPr>
              <w:pStyle w:val="NormalWeb"/>
              <w:rPr>
                <w:rFonts w:ascii="Arial Narrow" w:hAnsi="Arial Narrow"/>
                <w:sz w:val="20"/>
                <w:szCs w:val="20"/>
              </w:rPr>
            </w:pPr>
            <w:r w:rsidRPr="00CF45EE">
              <w:rPr>
                <w:rFonts w:ascii="Arial Narrow" w:hAnsi="Arial Narrow"/>
                <w:sz w:val="20"/>
                <w:szCs w:val="20"/>
              </w:rPr>
              <w:t>Em número monetário:</w:t>
            </w:r>
            <w:r w:rsidRPr="00CF45EE">
              <w:rPr>
                <w:rFonts w:ascii="Arial Narrow" w:hAnsi="Arial Narrow"/>
                <w:sz w:val="20"/>
                <w:szCs w:val="20"/>
              </w:rPr>
              <w:br/>
              <w:t xml:space="preserve">R$ 135,66 – [Cent tridek kvin </w:t>
            </w:r>
            <w:r w:rsidRPr="00CF45EE">
              <w:rPr>
                <w:rStyle w:val="style3"/>
                <w:rFonts w:ascii="Arial Narrow" w:eastAsiaTheme="majorEastAsia" w:hAnsi="Arial Narrow"/>
                <w:sz w:val="20"/>
                <w:szCs w:val="20"/>
              </w:rPr>
              <w:t>mono</w:t>
            </w:r>
            <w:r w:rsidRPr="00CF45EE">
              <w:rPr>
                <w:rFonts w:ascii="Arial Narrow" w:hAnsi="Arial Narrow"/>
                <w:sz w:val="20"/>
                <w:szCs w:val="20"/>
              </w:rPr>
              <w:t xml:space="preserve"> sesdek ses</w:t>
            </w:r>
            <w:r w:rsidR="00D90CA2">
              <w:rPr>
                <w:rFonts w:ascii="Arial Narrow" w:hAnsi="Arial Narrow"/>
                <w:sz w:val="20"/>
                <w:szCs w:val="20"/>
              </w:rPr>
              <w:t xml:space="preserve"> cendo</w:t>
            </w:r>
            <w:r w:rsidRPr="00CF45EE">
              <w:rPr>
                <w:rFonts w:ascii="Arial Narrow" w:hAnsi="Arial Narrow"/>
                <w:sz w:val="20"/>
                <w:szCs w:val="20"/>
              </w:rPr>
              <w:t xml:space="preserve"> </w:t>
            </w:r>
            <w:r w:rsidRPr="00CF45EE">
              <w:rPr>
                <w:rStyle w:val="style20"/>
                <w:rFonts w:ascii="Arial Narrow" w:hAnsi="Arial Narrow"/>
                <w:sz w:val="20"/>
                <w:szCs w:val="20"/>
              </w:rPr>
              <w:t>NN</w:t>
            </w:r>
            <w:r w:rsidRPr="00CF45EE">
              <w:rPr>
                <w:rFonts w:ascii="Arial Narrow" w:hAnsi="Arial Narrow"/>
                <w:sz w:val="20"/>
                <w:szCs w:val="20"/>
              </w:rPr>
              <w:t xml:space="preserve"> Real:BR;]</w:t>
            </w:r>
            <w:r w:rsidRPr="00CF45EE">
              <w:rPr>
                <w:rFonts w:ascii="Arial Narrow" w:hAnsi="Arial Narrow"/>
                <w:sz w:val="20"/>
                <w:szCs w:val="20"/>
              </w:rPr>
              <w:br/>
              <w:t>R$ 0,77 – [sepdek sep</w:t>
            </w:r>
            <w:r w:rsidR="00D90CA2">
              <w:rPr>
                <w:rFonts w:ascii="Arial Narrow" w:hAnsi="Arial Narrow"/>
                <w:sz w:val="20"/>
                <w:szCs w:val="20"/>
              </w:rPr>
              <w:t xml:space="preserve"> cendo</w:t>
            </w:r>
            <w:r w:rsidRPr="00CF45EE">
              <w:rPr>
                <w:rFonts w:ascii="Arial Narrow" w:hAnsi="Arial Narrow"/>
                <w:sz w:val="20"/>
                <w:szCs w:val="20"/>
              </w:rPr>
              <w:t xml:space="preserve"> </w:t>
            </w:r>
            <w:r w:rsidRPr="00CF45EE">
              <w:rPr>
                <w:rStyle w:val="style20"/>
                <w:rFonts w:ascii="Arial Narrow" w:hAnsi="Arial Narrow"/>
                <w:sz w:val="20"/>
                <w:szCs w:val="20"/>
              </w:rPr>
              <w:t>NN</w:t>
            </w:r>
            <w:r w:rsidRPr="00CF45EE">
              <w:rPr>
                <w:rFonts w:ascii="Arial Narrow" w:hAnsi="Arial Narrow"/>
                <w:sz w:val="20"/>
                <w:szCs w:val="20"/>
              </w:rPr>
              <w:t xml:space="preserve"> Real:BR;]</w:t>
            </w:r>
            <w:r w:rsidRPr="00CF45EE">
              <w:rPr>
                <w:rFonts w:ascii="Arial Narrow" w:hAnsi="Arial Narrow"/>
                <w:sz w:val="20"/>
                <w:szCs w:val="20"/>
              </w:rPr>
              <w:br/>
              <w:t>R$ 12,00 – [dek du</w:t>
            </w:r>
            <w:r w:rsidR="00D90CA2">
              <w:rPr>
                <w:rFonts w:ascii="Arial Narrow" w:hAnsi="Arial Narrow"/>
                <w:sz w:val="20"/>
                <w:szCs w:val="20"/>
              </w:rPr>
              <w:t xml:space="preserve"> </w:t>
            </w:r>
            <w:r w:rsidRPr="00CF45EE">
              <w:rPr>
                <w:rStyle w:val="style3"/>
                <w:rFonts w:ascii="Arial Narrow" w:eastAsiaTheme="majorEastAsia" w:hAnsi="Arial Narrow"/>
                <w:sz w:val="20"/>
                <w:szCs w:val="20"/>
              </w:rPr>
              <w:t>mono</w:t>
            </w:r>
            <w:r w:rsidRPr="00CF45EE">
              <w:rPr>
                <w:rFonts w:ascii="Arial Narrow" w:hAnsi="Arial Narrow"/>
                <w:sz w:val="20"/>
                <w:szCs w:val="20"/>
              </w:rPr>
              <w:t xml:space="preserve"> </w:t>
            </w:r>
            <w:r w:rsidRPr="00CF45EE">
              <w:rPr>
                <w:rStyle w:val="style20"/>
                <w:rFonts w:ascii="Arial Narrow" w:hAnsi="Arial Narrow"/>
                <w:sz w:val="20"/>
                <w:szCs w:val="20"/>
              </w:rPr>
              <w:t>NN</w:t>
            </w:r>
            <w:r w:rsidRPr="00CF45EE">
              <w:rPr>
                <w:rFonts w:ascii="Arial Narrow" w:hAnsi="Arial Narrow"/>
                <w:sz w:val="20"/>
                <w:szCs w:val="20"/>
              </w:rPr>
              <w:t xml:space="preserve"> Real:BR;] </w:t>
            </w:r>
          </w:p>
        </w:tc>
      </w:tr>
    </w:tbl>
    <w:p w14:paraId="64F26E69" w14:textId="77777777" w:rsidR="0083182A" w:rsidRPr="00CF45EE" w:rsidRDefault="0083182A" w:rsidP="0083182A">
      <w:pPr>
        <w:pStyle w:val="Ttulo1"/>
        <w:jc w:val="center"/>
        <w:rPr>
          <w:rFonts w:ascii="Arial Narrow" w:hAnsi="Arial Narrow"/>
          <w:sz w:val="20"/>
          <w:szCs w:val="20"/>
        </w:rPr>
      </w:pPr>
    </w:p>
    <w:p w14:paraId="3DF15FA1" w14:textId="77777777" w:rsidR="00CF70AD" w:rsidRDefault="00CF70AD" w:rsidP="0083182A">
      <w:pPr>
        <w:pStyle w:val="Ttulo1"/>
        <w:jc w:val="center"/>
        <w:rPr>
          <w:rFonts w:ascii="Arial Narrow" w:hAnsi="Arial Narrow"/>
          <w:sz w:val="20"/>
          <w:szCs w:val="20"/>
        </w:rPr>
        <w:sectPr w:rsidR="00CF70AD" w:rsidSect="00CF70AD">
          <w:footerReference w:type="default" r:id="rId43"/>
          <w:pgSz w:w="12240" w:h="15840"/>
          <w:pgMar w:top="720" w:right="720" w:bottom="720" w:left="720" w:header="708" w:footer="708" w:gutter="0"/>
          <w:cols w:num="2" w:space="708"/>
          <w:docGrid w:linePitch="360"/>
        </w:sectPr>
      </w:pPr>
    </w:p>
    <w:p w14:paraId="43828BFC" w14:textId="6686016B" w:rsidR="0083182A" w:rsidRPr="00CF45EE" w:rsidRDefault="0083182A" w:rsidP="0083182A">
      <w:pPr>
        <w:pStyle w:val="Ttulo1"/>
        <w:jc w:val="center"/>
        <w:rPr>
          <w:rFonts w:ascii="Arial Narrow" w:hAnsi="Arial Narrow"/>
          <w:sz w:val="20"/>
          <w:szCs w:val="20"/>
        </w:rPr>
      </w:pPr>
    </w:p>
    <w:p w14:paraId="5397185B" w14:textId="77777777" w:rsidR="0083182A" w:rsidRPr="00CF45EE" w:rsidRDefault="0083182A" w:rsidP="00544CA2">
      <w:pPr>
        <w:pStyle w:val="Ttulo1"/>
        <w:rPr>
          <w:rFonts w:ascii="Arial Narrow" w:hAnsi="Arial Narrow"/>
          <w:sz w:val="20"/>
          <w:szCs w:val="20"/>
        </w:rPr>
      </w:pPr>
    </w:p>
    <w:p w14:paraId="668E35F2" w14:textId="77777777" w:rsidR="0083182A" w:rsidRPr="00CF45EE" w:rsidRDefault="0083182A" w:rsidP="0083182A">
      <w:pPr>
        <w:pStyle w:val="Ttulo1"/>
        <w:jc w:val="center"/>
        <w:rPr>
          <w:rFonts w:ascii="Arial Narrow" w:hAnsi="Arial Narrow"/>
          <w:sz w:val="20"/>
          <w:szCs w:val="20"/>
        </w:rPr>
      </w:pPr>
      <w:r w:rsidRPr="00CF45EE">
        <w:rPr>
          <w:rFonts w:ascii="Arial Narrow" w:hAnsi="Arial Narrow"/>
          <w:sz w:val="20"/>
          <w:szCs w:val="20"/>
        </w:rPr>
        <w:t>Química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97"/>
        <w:gridCol w:w="437"/>
        <w:gridCol w:w="701"/>
        <w:gridCol w:w="747"/>
        <w:gridCol w:w="696"/>
        <w:gridCol w:w="461"/>
      </w:tblGrid>
      <w:tr w:rsidR="0083182A" w:rsidRPr="00CF45EE" w14:paraId="55FDADEE" w14:textId="77777777" w:rsidTr="00C95755">
        <w:trPr>
          <w:tblCellSpacing w:w="15" w:type="dxa"/>
          <w:jc w:val="center"/>
        </w:trPr>
        <w:tc>
          <w:tcPr>
            <w:tcW w:w="0" w:type="auto"/>
            <w:gridSpan w:val="6"/>
            <w:tcBorders>
              <w:top w:val="outset" w:sz="6" w:space="0" w:color="auto"/>
              <w:left w:val="outset" w:sz="6" w:space="0" w:color="auto"/>
              <w:bottom w:val="outset" w:sz="6" w:space="0" w:color="auto"/>
              <w:right w:val="outset" w:sz="6" w:space="0" w:color="auto"/>
            </w:tcBorders>
            <w:shd w:val="clear" w:color="auto" w:fill="CCCCCC"/>
            <w:vAlign w:val="center"/>
          </w:tcPr>
          <w:p w14:paraId="78B86B6A" w14:textId="77777777" w:rsidR="0083182A" w:rsidRPr="00CF45EE" w:rsidRDefault="0083182A" w:rsidP="00C95755">
            <w:pPr>
              <w:jc w:val="center"/>
              <w:rPr>
                <w:rFonts w:ascii="Arial Narrow" w:hAnsi="Arial Narrow"/>
                <w:sz w:val="20"/>
                <w:szCs w:val="20"/>
              </w:rPr>
            </w:pPr>
            <w:r w:rsidRPr="00CF45EE">
              <w:rPr>
                <w:rStyle w:val="Forte"/>
                <w:rFonts w:ascii="Arial Narrow" w:hAnsi="Arial Narrow"/>
                <w:sz w:val="20"/>
                <w:szCs w:val="20"/>
              </w:rPr>
              <w:t>Química</w:t>
            </w:r>
          </w:p>
        </w:tc>
      </w:tr>
      <w:tr w:rsidR="0083182A" w:rsidRPr="00CF45EE" w14:paraId="163B902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006570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E44AF83"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C0DE883"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10</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C9DF2BA"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100</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275AB0E"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 1.000</w:t>
            </w:r>
            <w:r w:rsidRPr="00CF45EE">
              <w:rPr>
                <w:rFonts w:ascii="Arial Narrow" w:hAnsi="Arial Narrow"/>
                <w:sz w:val="20"/>
                <w:szCs w:val="20"/>
                <w:vertAlign w:val="superscript"/>
              </w:rPr>
              <w:t>x</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auto"/>
            <w:vAlign w:val="center"/>
          </w:tcPr>
          <w:p w14:paraId="472FF7A0" w14:textId="77777777" w:rsidR="0083182A" w:rsidRPr="00CF45EE" w:rsidRDefault="0083182A" w:rsidP="00C95755">
            <w:pPr>
              <w:jc w:val="center"/>
              <w:rPr>
                <w:rFonts w:ascii="Arial Narrow" w:hAnsi="Arial Narrow"/>
                <w:sz w:val="20"/>
                <w:szCs w:val="20"/>
              </w:rPr>
            </w:pPr>
            <w:r w:rsidRPr="00CF45EE">
              <w:rPr>
                <w:rFonts w:ascii="Arial Narrow" w:hAnsi="Arial Narrow"/>
                <w:sz w:val="20"/>
                <w:szCs w:val="20"/>
              </w:rPr>
              <w:t>etc...</w:t>
            </w:r>
          </w:p>
        </w:tc>
      </w:tr>
      <w:tr w:rsidR="0083182A" w:rsidRPr="00CF45EE" w14:paraId="37B25954"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6166956" w14:textId="77777777" w:rsidR="0083182A" w:rsidRPr="00CF45EE" w:rsidRDefault="0083182A" w:rsidP="00C95755">
            <w:pPr>
              <w:rPr>
                <w:rFonts w:ascii="Arial Narrow" w:hAnsi="Arial Narrow"/>
                <w:sz w:val="20"/>
                <w:szCs w:val="20"/>
              </w:rPr>
            </w:pPr>
            <w:r w:rsidRPr="00CF45EE">
              <w:rPr>
                <w:rFonts w:ascii="Arial Narrow" w:hAnsi="Arial Narrow"/>
                <w:sz w:val="20"/>
                <w:szCs w:val="20"/>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4D3C60F"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B6201A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Metdek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9E6DD4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Metcent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C2E24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Milmet</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076E90B6" w14:textId="77777777" w:rsidR="0083182A" w:rsidRPr="00CF45EE" w:rsidRDefault="0083182A" w:rsidP="00C95755">
            <w:pPr>
              <w:rPr>
                <w:rFonts w:ascii="Arial Narrow" w:hAnsi="Arial Narrow"/>
                <w:sz w:val="20"/>
                <w:szCs w:val="20"/>
              </w:rPr>
            </w:pPr>
          </w:p>
        </w:tc>
      </w:tr>
      <w:tr w:rsidR="0083182A" w:rsidRPr="00CF45EE" w14:paraId="2721F8B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019C2B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7506A4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09362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Etdek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36F374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Etcent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CA8991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Milet</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4B055886" w14:textId="77777777" w:rsidR="0083182A" w:rsidRPr="00CF45EE" w:rsidRDefault="0083182A" w:rsidP="00C95755">
            <w:pPr>
              <w:rPr>
                <w:rFonts w:ascii="Arial Narrow" w:hAnsi="Arial Narrow"/>
                <w:sz w:val="20"/>
                <w:szCs w:val="20"/>
              </w:rPr>
            </w:pPr>
          </w:p>
        </w:tc>
      </w:tr>
      <w:tr w:rsidR="0083182A" w:rsidRPr="00CF45EE" w14:paraId="31C9196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D4FCE9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B43FB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Prop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FDC578"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Propdek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8D72F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Propcent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97F8C8D"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Milprop</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1D3FC083" w14:textId="77777777" w:rsidR="0083182A" w:rsidRPr="00CF45EE" w:rsidRDefault="0083182A" w:rsidP="00C95755">
            <w:pPr>
              <w:rPr>
                <w:rFonts w:ascii="Arial Narrow" w:hAnsi="Arial Narrow"/>
                <w:sz w:val="20"/>
                <w:szCs w:val="20"/>
              </w:rPr>
            </w:pPr>
          </w:p>
        </w:tc>
      </w:tr>
      <w:tr w:rsidR="0083182A" w:rsidRPr="00CF45EE" w14:paraId="3FFC545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AE0B75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9E6A1E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But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FDD18B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Butdek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0923F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Butcent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9B61A51"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Milbut</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4A1C6FDD" w14:textId="77777777" w:rsidR="0083182A" w:rsidRPr="00CF45EE" w:rsidRDefault="0083182A" w:rsidP="00C95755">
            <w:pPr>
              <w:rPr>
                <w:rFonts w:ascii="Arial Narrow" w:hAnsi="Arial Narrow"/>
                <w:sz w:val="20"/>
                <w:szCs w:val="20"/>
              </w:rPr>
            </w:pPr>
          </w:p>
        </w:tc>
      </w:tr>
      <w:tr w:rsidR="0083182A" w:rsidRPr="00CF45EE" w14:paraId="38A5B3C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E3C6C6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F17098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1D63C2B"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Pentdek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CEFE4A"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Pentcent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FE06F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Milpent</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015F1B44" w14:textId="77777777" w:rsidR="0083182A" w:rsidRPr="00CF45EE" w:rsidRDefault="0083182A" w:rsidP="00C95755">
            <w:pPr>
              <w:rPr>
                <w:rFonts w:ascii="Arial Narrow" w:hAnsi="Arial Narrow"/>
                <w:sz w:val="20"/>
                <w:szCs w:val="20"/>
              </w:rPr>
            </w:pPr>
          </w:p>
        </w:tc>
      </w:tr>
      <w:tr w:rsidR="0083182A" w:rsidRPr="00CF45EE" w14:paraId="3471561F"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7EEBC5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CBC8C95"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869F955"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Eksdek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8F1D7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Ekscent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16AA4D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Mileks</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6343A081" w14:textId="77777777" w:rsidR="0083182A" w:rsidRPr="00CF45EE" w:rsidRDefault="0083182A" w:rsidP="00C95755">
            <w:pPr>
              <w:rPr>
                <w:rFonts w:ascii="Arial Narrow" w:hAnsi="Arial Narrow"/>
                <w:sz w:val="20"/>
                <w:szCs w:val="20"/>
              </w:rPr>
            </w:pPr>
          </w:p>
        </w:tc>
      </w:tr>
      <w:tr w:rsidR="0083182A" w:rsidRPr="00CF45EE" w14:paraId="3021E15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B01B44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B6D2F6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Ept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BF6930"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Eptdek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833452F"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Eptcent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F1E188"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Milept</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476606DB" w14:textId="77777777" w:rsidR="0083182A" w:rsidRPr="00CF45EE" w:rsidRDefault="0083182A" w:rsidP="00C95755">
            <w:pPr>
              <w:rPr>
                <w:rFonts w:ascii="Arial Narrow" w:hAnsi="Arial Narrow"/>
                <w:sz w:val="20"/>
                <w:szCs w:val="20"/>
              </w:rPr>
            </w:pPr>
          </w:p>
        </w:tc>
      </w:tr>
      <w:tr w:rsidR="0083182A" w:rsidRPr="00CF45EE" w14:paraId="62E3B71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ECEA205"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2A645E"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okt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D596017"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Oktdek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8C8023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Oktcent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C0A9442"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Milokt</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6CE6875C" w14:textId="77777777" w:rsidR="0083182A" w:rsidRPr="00CF45EE" w:rsidRDefault="0083182A" w:rsidP="00C95755">
            <w:pPr>
              <w:rPr>
                <w:rFonts w:ascii="Arial Narrow" w:hAnsi="Arial Narrow"/>
                <w:sz w:val="20"/>
                <w:szCs w:val="20"/>
              </w:rPr>
            </w:pPr>
          </w:p>
        </w:tc>
      </w:tr>
      <w:tr w:rsidR="0083182A" w:rsidRPr="00CF45EE" w14:paraId="2A329AFC"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4F442D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B48573"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705CB9"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Nondek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AA21E24"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Noncent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6B2B5C" w14:textId="77777777" w:rsidR="0083182A" w:rsidRPr="00CF45EE" w:rsidRDefault="0083182A" w:rsidP="00C95755">
            <w:pPr>
              <w:rPr>
                <w:rFonts w:ascii="Arial Narrow" w:hAnsi="Arial Narrow"/>
                <w:sz w:val="20"/>
                <w:szCs w:val="20"/>
              </w:rPr>
            </w:pPr>
            <w:r w:rsidRPr="00CF45EE">
              <w:rPr>
                <w:rFonts w:ascii="Arial Narrow" w:hAnsi="Arial Narrow"/>
                <w:sz w:val="20"/>
                <w:szCs w:val="20"/>
              </w:rPr>
              <w:t>Milnon</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tcPr>
          <w:p w14:paraId="426B51EC" w14:textId="77777777" w:rsidR="0083182A" w:rsidRPr="00CF45EE" w:rsidRDefault="0083182A" w:rsidP="00C95755">
            <w:pPr>
              <w:rPr>
                <w:rFonts w:ascii="Arial Narrow" w:hAnsi="Arial Narrow"/>
                <w:sz w:val="20"/>
                <w:szCs w:val="20"/>
              </w:rPr>
            </w:pPr>
          </w:p>
        </w:tc>
      </w:tr>
    </w:tbl>
    <w:p w14:paraId="6691EEB7" w14:textId="77777777" w:rsidR="00C95755" w:rsidRPr="00C95755" w:rsidRDefault="00C95755" w:rsidP="00C95755">
      <w:pPr>
        <w:spacing w:before="100" w:beforeAutospacing="1" w:after="100" w:afterAutospacing="1"/>
        <w:jc w:val="center"/>
        <w:outlineLvl w:val="0"/>
        <w:rPr>
          <w:rFonts w:ascii="Arial Narrow" w:hAnsi="Arial Narrow"/>
          <w:b/>
          <w:bCs/>
          <w:kern w:val="36"/>
          <w:sz w:val="20"/>
          <w:szCs w:val="20"/>
        </w:rPr>
      </w:pPr>
      <w:r w:rsidRPr="00C95755">
        <w:rPr>
          <w:rFonts w:ascii="Arial Narrow" w:hAnsi="Arial Narrow"/>
          <w:b/>
          <w:bCs/>
          <w:kern w:val="36"/>
          <w:sz w:val="20"/>
          <w:szCs w:val="20"/>
        </w:rPr>
        <w:t>Física</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628"/>
        <w:gridCol w:w="1982"/>
        <w:gridCol w:w="3405"/>
        <w:gridCol w:w="2927"/>
      </w:tblGrid>
      <w:tr w:rsidR="00C95755" w:rsidRPr="00C95755" w14:paraId="4B73BB6F" w14:textId="77777777" w:rsidTr="00C95755">
        <w:trPr>
          <w:tblCellSpacing w:w="15" w:type="dxa"/>
          <w:jc w:val="center"/>
        </w:trPr>
        <w:tc>
          <w:tcPr>
            <w:tcW w:w="0" w:type="auto"/>
            <w:gridSpan w:val="4"/>
            <w:tcBorders>
              <w:top w:val="outset" w:sz="6" w:space="0" w:color="auto"/>
              <w:left w:val="outset" w:sz="6" w:space="0" w:color="auto"/>
              <w:bottom w:val="outset" w:sz="6" w:space="0" w:color="auto"/>
              <w:right w:val="outset" w:sz="6" w:space="0" w:color="auto"/>
            </w:tcBorders>
            <w:shd w:val="clear" w:color="auto" w:fill="CCCCCC"/>
            <w:vAlign w:val="center"/>
          </w:tcPr>
          <w:p w14:paraId="077FC34B" w14:textId="77777777" w:rsidR="00C95755" w:rsidRPr="00C95755" w:rsidRDefault="00C95755" w:rsidP="00C95755">
            <w:pPr>
              <w:rPr>
                <w:rFonts w:ascii="Arial Narrow" w:hAnsi="Arial Narrow"/>
                <w:sz w:val="20"/>
                <w:szCs w:val="20"/>
              </w:rPr>
            </w:pPr>
            <w:r w:rsidRPr="00C95755">
              <w:rPr>
                <w:rFonts w:ascii="Arial Narrow" w:hAnsi="Arial Narrow"/>
                <w:b/>
                <w:bCs/>
                <w:sz w:val="20"/>
                <w:szCs w:val="20"/>
              </w:rPr>
              <w:t>Curiosidade:</w:t>
            </w:r>
          </w:p>
        </w:tc>
      </w:tr>
      <w:tr w:rsidR="00C95755" w:rsidRPr="00C95755" w14:paraId="1572DAB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1EA6B17"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Em Esperanto: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1B1C10"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xml:space="preserve">          metro = metro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1048F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xml:space="preserve">          kvadrata metro = metro quadrado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BCBD338"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xml:space="preserve">          kuba metro = metro cúbico          </w:t>
            </w:r>
          </w:p>
        </w:tc>
      </w:tr>
      <w:tr w:rsidR="00C95755" w:rsidRPr="00C95755" w14:paraId="1ACD4916" w14:textId="77777777" w:rsidTr="00C95755">
        <w:trPr>
          <w:tblCellSpacing w:w="15" w:type="dxa"/>
          <w:jc w:val="center"/>
        </w:trPr>
        <w:tc>
          <w:tcPr>
            <w:tcW w:w="0" w:type="auto"/>
            <w:gridSpan w:val="4"/>
            <w:tcBorders>
              <w:top w:val="outset" w:sz="6" w:space="0" w:color="auto"/>
              <w:left w:val="outset" w:sz="6" w:space="0" w:color="auto"/>
              <w:bottom w:val="outset" w:sz="6" w:space="0" w:color="auto"/>
              <w:right w:val="outset" w:sz="6" w:space="0" w:color="auto"/>
            </w:tcBorders>
            <w:shd w:val="clear" w:color="auto" w:fill="CCCCCC"/>
            <w:vAlign w:val="center"/>
          </w:tcPr>
          <w:p w14:paraId="723C9FD9"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w:t>
            </w:r>
          </w:p>
        </w:tc>
      </w:tr>
      <w:tr w:rsidR="00C95755" w:rsidRPr="00C95755" w14:paraId="29A4C166"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0799134"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Em Esperantoskribo: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C46B47"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xml:space="preserve">          metro = metro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454788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xml:space="preserve">          metro-kvadrata = metro quadrado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9FD46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xml:space="preserve">          metro-kuba = metro cúbico          </w:t>
            </w:r>
          </w:p>
        </w:tc>
      </w:tr>
    </w:tbl>
    <w:p w14:paraId="309C2632"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 </w:t>
      </w:r>
    </w:p>
    <w:p w14:paraId="71721238"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 xml:space="preserve">Obs. </w:t>
      </w:r>
      <w:r w:rsidRPr="00C95755">
        <w:rPr>
          <w:rFonts w:ascii="Arial Narrow" w:hAnsi="Arial Narrow"/>
          <w:sz w:val="20"/>
          <w:szCs w:val="20"/>
          <w:vertAlign w:val="superscript"/>
        </w:rPr>
        <w:t>1</w:t>
      </w:r>
      <w:r w:rsidRPr="00C95755">
        <w:rPr>
          <w:rFonts w:ascii="Arial Narrow" w:hAnsi="Arial Narrow"/>
          <w:sz w:val="20"/>
          <w:szCs w:val="20"/>
        </w:rPr>
        <w:t>: o tipo de numeração usado em física é totalmente diferente da matemática.</w:t>
      </w:r>
    </w:p>
    <w:p w14:paraId="4031E82D"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 xml:space="preserve">Obs. </w:t>
      </w:r>
      <w:r w:rsidRPr="00C95755">
        <w:rPr>
          <w:rFonts w:ascii="Arial Narrow" w:hAnsi="Arial Narrow"/>
          <w:sz w:val="20"/>
          <w:szCs w:val="20"/>
          <w:vertAlign w:val="superscript"/>
        </w:rPr>
        <w:t xml:space="preserve">2: </w:t>
      </w:r>
      <w:r w:rsidRPr="00C95755">
        <w:rPr>
          <w:rFonts w:ascii="Arial Narrow" w:hAnsi="Arial Narrow"/>
          <w:sz w:val="20"/>
          <w:szCs w:val="20"/>
        </w:rPr>
        <w:t>Na Eletrônica, por exemplo nos capacitores e outros componentes eletrônicos, o símbolo pode está dentro da numeração ou não, exemplo:</w:t>
      </w:r>
    </w:p>
    <w:p w14:paraId="55A4EDAC"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10 pF (dez picofarrad = 10 × 10</w:t>
      </w:r>
      <w:r w:rsidRPr="00C95755">
        <w:rPr>
          <w:rFonts w:ascii="Arial Narrow" w:hAnsi="Arial Narrow"/>
          <w:sz w:val="20"/>
          <w:szCs w:val="20"/>
          <w:vertAlign w:val="superscript"/>
        </w:rPr>
        <w:t>-12</w:t>
      </w:r>
      <w:r w:rsidRPr="00C95755">
        <w:rPr>
          <w:rFonts w:ascii="Arial Narrow" w:hAnsi="Arial Narrow"/>
          <w:sz w:val="20"/>
          <w:szCs w:val="20"/>
        </w:rPr>
        <w:t>)</w:t>
      </w:r>
    </w:p>
    <w:p w14:paraId="333ECBD5"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2n18 F (2,18 nanofarrad = 2,18 × 10</w:t>
      </w:r>
      <w:r w:rsidRPr="00C95755">
        <w:rPr>
          <w:rFonts w:ascii="Arial Narrow" w:hAnsi="Arial Narrow"/>
          <w:sz w:val="20"/>
          <w:szCs w:val="20"/>
          <w:vertAlign w:val="superscript"/>
        </w:rPr>
        <w:t>-9</w:t>
      </w:r>
      <w:r w:rsidRPr="00C95755">
        <w:rPr>
          <w:rFonts w:ascii="Arial Narrow" w:hAnsi="Arial Narrow"/>
          <w:sz w:val="20"/>
          <w:szCs w:val="20"/>
        </w:rPr>
        <w:t>)</w:t>
      </w:r>
    </w:p>
    <w:p w14:paraId="0B1E76E2" w14:textId="77777777" w:rsidR="00C95755" w:rsidRPr="00C95755" w:rsidRDefault="00C95755" w:rsidP="00C95755">
      <w:pPr>
        <w:spacing w:before="100" w:beforeAutospacing="1" w:after="100" w:afterAutospacing="1"/>
        <w:jc w:val="center"/>
        <w:rPr>
          <w:rFonts w:ascii="Arial Narrow" w:hAnsi="Arial Narrow"/>
          <w:sz w:val="20"/>
          <w:szCs w:val="20"/>
        </w:rPr>
      </w:pPr>
    </w:p>
    <w:p w14:paraId="2AC3810A" w14:textId="77777777" w:rsidR="00C95755" w:rsidRPr="00C95755" w:rsidRDefault="00C95755" w:rsidP="00C95755">
      <w:pPr>
        <w:jc w:val="center"/>
        <w:rPr>
          <w:rFonts w:ascii="Arial Narrow" w:hAnsi="Arial Narrow"/>
          <w:b/>
          <w:bCs/>
          <w:sz w:val="20"/>
          <w:szCs w:val="20"/>
        </w:rPr>
      </w:pPr>
      <w:r w:rsidRPr="00C95755">
        <w:rPr>
          <w:rFonts w:ascii="Arial Narrow" w:hAnsi="Arial Narrow"/>
          <w:b/>
          <w:bCs/>
          <w:sz w:val="20"/>
          <w:szCs w:val="20"/>
        </w:rPr>
        <w:t>Números Matemáticos</w:t>
      </w:r>
    </w:p>
    <w:p w14:paraId="293A144E"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Okcent kvardek mildu = 840 × 1.000</w:t>
      </w:r>
      <w:r w:rsidRPr="00C95755">
        <w:rPr>
          <w:rFonts w:ascii="Arial Narrow" w:hAnsi="Arial Narrow"/>
          <w:sz w:val="20"/>
          <w:szCs w:val="20"/>
          <w:vertAlign w:val="superscript"/>
        </w:rPr>
        <w:t>2</w:t>
      </w:r>
      <w:proofErr w:type="gramStart"/>
      <w:r w:rsidRPr="00C95755">
        <w:rPr>
          <w:rFonts w:ascii="Arial Narrow" w:hAnsi="Arial Narrow"/>
          <w:sz w:val="20"/>
          <w:szCs w:val="20"/>
          <w:vertAlign w:val="superscript"/>
        </w:rPr>
        <w:t xml:space="preserve">  </w:t>
      </w:r>
      <w:proofErr w:type="gramEnd"/>
      <w:r w:rsidRPr="00C95755">
        <w:rPr>
          <w:rFonts w:ascii="Arial Narrow" w:hAnsi="Arial Narrow"/>
          <w:sz w:val="20"/>
          <w:szCs w:val="20"/>
        </w:rPr>
        <w:t>= 840.000.000</w:t>
      </w:r>
    </w:p>
    <w:p w14:paraId="3429CC9A" w14:textId="77777777" w:rsidR="00C95755" w:rsidRPr="00C95755" w:rsidRDefault="00C95755" w:rsidP="00C95755">
      <w:pPr>
        <w:spacing w:before="100" w:beforeAutospacing="1" w:after="100" w:afterAutospacing="1"/>
        <w:jc w:val="center"/>
        <w:rPr>
          <w:rFonts w:ascii="Arial Narrow" w:hAnsi="Arial Narrow"/>
          <w:sz w:val="20"/>
          <w:szCs w:val="20"/>
        </w:rPr>
      </w:pPr>
      <w:r w:rsidRPr="00C95755">
        <w:rPr>
          <w:rFonts w:ascii="Arial Narrow" w:hAnsi="Arial Narrow"/>
          <w:sz w:val="20"/>
          <w:szCs w:val="20"/>
        </w:rPr>
        <w:t>Nulo komo tridec sep siltri = 0,307 × 1.000</w:t>
      </w:r>
      <w:r w:rsidRPr="00C95755">
        <w:rPr>
          <w:rFonts w:ascii="Arial Narrow" w:hAnsi="Arial Narrow"/>
          <w:sz w:val="20"/>
          <w:szCs w:val="20"/>
          <w:vertAlign w:val="superscript"/>
        </w:rPr>
        <w:t>-3</w:t>
      </w:r>
      <w:r w:rsidRPr="00C95755">
        <w:rPr>
          <w:rFonts w:ascii="Arial Narrow" w:hAnsi="Arial Narrow"/>
          <w:sz w:val="20"/>
          <w:szCs w:val="20"/>
        </w:rPr>
        <w:t xml:space="preserve"> = 0,000.000.037</w:t>
      </w:r>
    </w:p>
    <w:p w14:paraId="429B08BC" w14:textId="77777777" w:rsidR="00C95755" w:rsidRPr="00C95755" w:rsidRDefault="00C95755" w:rsidP="00C95755">
      <w:pPr>
        <w:jc w:val="center"/>
        <w:rPr>
          <w:rFonts w:ascii="Arial Narrow" w:hAnsi="Arial Narrow"/>
          <w:b/>
          <w:bCs/>
          <w:sz w:val="20"/>
          <w:szCs w:val="20"/>
        </w:rPr>
      </w:pPr>
      <w:r w:rsidRPr="00C95755">
        <w:rPr>
          <w:rFonts w:ascii="Arial Narrow" w:hAnsi="Arial Narrow"/>
          <w:b/>
          <w:bCs/>
          <w:sz w:val="20"/>
          <w:szCs w:val="20"/>
        </w:rPr>
        <w:t>Números Físicos</w:t>
      </w:r>
    </w:p>
    <w:p w14:paraId="50AAF780" w14:textId="77777777" w:rsidR="00C95755" w:rsidRPr="00C95755" w:rsidRDefault="00C95755" w:rsidP="00C95755">
      <w:pPr>
        <w:spacing w:before="100" w:beforeAutospacing="1" w:after="100" w:afterAutospacing="1"/>
        <w:jc w:val="center"/>
        <w:rPr>
          <w:rFonts w:ascii="Arial Narrow" w:hAnsi="Arial Narrow"/>
          <w:sz w:val="20"/>
          <w:szCs w:val="20"/>
          <w:lang w:val="en-US"/>
        </w:rPr>
      </w:pPr>
      <w:r w:rsidRPr="00C95755">
        <w:rPr>
          <w:rFonts w:ascii="Arial Narrow" w:hAnsi="Arial Narrow"/>
          <w:sz w:val="20"/>
          <w:szCs w:val="20"/>
          <w:lang w:val="en-US"/>
        </w:rPr>
        <w:t xml:space="preserve">Okcent kvardek </w:t>
      </w:r>
      <w:r w:rsidRPr="00C95755">
        <w:rPr>
          <w:rFonts w:ascii="Arial Narrow" w:hAnsi="Arial Narrow"/>
          <w:b/>
          <w:color w:val="FF0000"/>
          <w:sz w:val="20"/>
          <w:szCs w:val="20"/>
          <w:lang w:val="en-US"/>
        </w:rPr>
        <w:t>ge</w:t>
      </w:r>
      <w:r w:rsidRPr="00C95755">
        <w:rPr>
          <w:rFonts w:ascii="Arial Narrow" w:hAnsi="Arial Narrow"/>
          <w:sz w:val="20"/>
          <w:szCs w:val="20"/>
          <w:lang w:val="en-US"/>
        </w:rPr>
        <w:t>du = 840 × 10</w:t>
      </w:r>
      <w:r w:rsidRPr="00C95755">
        <w:rPr>
          <w:rFonts w:ascii="Arial Narrow" w:hAnsi="Arial Narrow"/>
          <w:sz w:val="20"/>
          <w:szCs w:val="20"/>
          <w:vertAlign w:val="superscript"/>
          <w:lang w:val="en-US"/>
        </w:rPr>
        <w:t xml:space="preserve">2 </w:t>
      </w:r>
      <w:r w:rsidRPr="00C95755">
        <w:rPr>
          <w:rFonts w:ascii="Arial Narrow" w:hAnsi="Arial Narrow"/>
          <w:sz w:val="20"/>
          <w:szCs w:val="20"/>
          <w:lang w:val="en-US"/>
        </w:rPr>
        <w:t>= 84.000 = 8,4 g4</w:t>
      </w:r>
    </w:p>
    <w:p w14:paraId="49E5D638" w14:textId="77777777" w:rsidR="00C95755" w:rsidRPr="00C95755" w:rsidRDefault="00C95755" w:rsidP="00C95755">
      <w:pPr>
        <w:spacing w:before="100" w:beforeAutospacing="1" w:after="100" w:afterAutospacing="1"/>
        <w:jc w:val="center"/>
        <w:rPr>
          <w:rFonts w:ascii="Arial Narrow" w:hAnsi="Arial Narrow"/>
          <w:sz w:val="20"/>
          <w:szCs w:val="20"/>
          <w:lang w:val="en-US"/>
        </w:rPr>
      </w:pPr>
      <w:r w:rsidRPr="00C95755">
        <w:rPr>
          <w:rFonts w:ascii="Arial Narrow" w:hAnsi="Arial Narrow"/>
          <w:sz w:val="20"/>
          <w:szCs w:val="20"/>
          <w:lang w:val="en-US"/>
        </w:rPr>
        <w:t xml:space="preserve">Nulo komo tricent sep </w:t>
      </w:r>
      <w:r w:rsidRPr="00C95755">
        <w:rPr>
          <w:rFonts w:ascii="Arial Narrow" w:hAnsi="Arial Narrow"/>
          <w:b/>
          <w:color w:val="FF0000"/>
          <w:sz w:val="20"/>
          <w:szCs w:val="20"/>
          <w:lang w:val="en-US"/>
        </w:rPr>
        <w:t>ege</w:t>
      </w:r>
      <w:r w:rsidRPr="00C95755">
        <w:rPr>
          <w:rFonts w:ascii="Arial Narrow" w:hAnsi="Arial Narrow"/>
          <w:sz w:val="20"/>
          <w:szCs w:val="20"/>
          <w:lang w:val="en-US"/>
        </w:rPr>
        <w:t>tri = 0,307 × 10</w:t>
      </w:r>
      <w:r w:rsidRPr="00C95755">
        <w:rPr>
          <w:rFonts w:ascii="Arial Narrow" w:hAnsi="Arial Narrow"/>
          <w:sz w:val="20"/>
          <w:szCs w:val="20"/>
          <w:vertAlign w:val="superscript"/>
          <w:lang w:val="en-US"/>
        </w:rPr>
        <w:t>-3</w:t>
      </w:r>
      <w:r w:rsidRPr="00C95755">
        <w:rPr>
          <w:rFonts w:ascii="Arial Narrow" w:hAnsi="Arial Narrow"/>
          <w:sz w:val="20"/>
          <w:szCs w:val="20"/>
          <w:lang w:val="en-US"/>
        </w:rPr>
        <w:t xml:space="preserve"> = 0,000.307 = 0,307 eg3</w:t>
      </w:r>
    </w:p>
    <w:p w14:paraId="115811B1" w14:textId="77777777" w:rsidR="00C95755" w:rsidRPr="00C95755" w:rsidRDefault="00C95755" w:rsidP="00C95755">
      <w:pPr>
        <w:spacing w:before="100" w:beforeAutospacing="1" w:after="100" w:afterAutospacing="1"/>
        <w:jc w:val="center"/>
        <w:rPr>
          <w:rFonts w:ascii="Arial Narrow" w:hAnsi="Arial Narrow"/>
          <w:b/>
          <w:bCs/>
          <w:sz w:val="20"/>
          <w:szCs w:val="20"/>
          <w:lang w:val="en-US"/>
        </w:rPr>
      </w:pPr>
      <w:r w:rsidRPr="00C95755">
        <w:rPr>
          <w:rFonts w:ascii="Arial Narrow" w:hAnsi="Arial Narrow"/>
          <w:b/>
          <w:bCs/>
          <w:sz w:val="20"/>
          <w:szCs w:val="20"/>
          <w:lang w:val="en-US"/>
        </w:rPr>
        <w:br w:type="page"/>
      </w:r>
    </w:p>
    <w:p w14:paraId="7AAB63A0" w14:textId="77777777" w:rsidR="00C95755" w:rsidRPr="00C95755" w:rsidRDefault="00C95755" w:rsidP="00C95755">
      <w:pPr>
        <w:spacing w:before="100" w:beforeAutospacing="1" w:after="100" w:afterAutospacing="1"/>
        <w:jc w:val="center"/>
        <w:rPr>
          <w:rFonts w:ascii="Arial Narrow" w:hAnsi="Arial Narrow"/>
          <w:b/>
          <w:bCs/>
          <w:sz w:val="20"/>
          <w:szCs w:val="20"/>
          <w:lang w:val="en-US"/>
        </w:rPr>
      </w:pPr>
      <w:r w:rsidRPr="00C95755">
        <w:rPr>
          <w:rFonts w:ascii="Arial Narrow" w:hAnsi="Arial Narrow"/>
          <w:b/>
          <w:bCs/>
          <w:sz w:val="20"/>
          <w:szCs w:val="20"/>
          <w:lang w:val="en-US"/>
        </w:rPr>
        <w:lastRenderedPageBreak/>
        <w:t>Observação:</w:t>
      </w:r>
    </w:p>
    <w:p w14:paraId="1C19F766" w14:textId="77777777" w:rsidR="00C95755" w:rsidRPr="00C95755" w:rsidRDefault="00C95755" w:rsidP="00C95755">
      <w:pPr>
        <w:spacing w:before="100" w:beforeAutospacing="1" w:after="100" w:afterAutospacing="1"/>
        <w:jc w:val="center"/>
        <w:rPr>
          <w:rFonts w:ascii="Arial Narrow" w:hAnsi="Arial Narrow"/>
          <w:b/>
          <w:bCs/>
          <w:sz w:val="20"/>
          <w:szCs w:val="20"/>
          <w:lang w:val="en-US"/>
        </w:rPr>
      </w:pPr>
      <w:r w:rsidRPr="00C95755">
        <w:rPr>
          <w:rFonts w:ascii="Arial Narrow" w:hAnsi="Arial Narrow"/>
          <w:b/>
          <w:bCs/>
          <w:sz w:val="20"/>
          <w:szCs w:val="20"/>
          <w:lang w:val="en-US"/>
        </w:rPr>
        <w:t>O uso do var</w:t>
      </w:r>
    </w:p>
    <w:p w14:paraId="2B34CAB7" w14:textId="77777777" w:rsidR="00C95755" w:rsidRPr="00C95755" w:rsidRDefault="00C95755" w:rsidP="00C95755">
      <w:pPr>
        <w:spacing w:before="100" w:beforeAutospacing="1" w:after="100" w:afterAutospacing="1"/>
        <w:jc w:val="center"/>
        <w:rPr>
          <w:rFonts w:ascii="Arial Narrow" w:hAnsi="Arial Narrow"/>
          <w:sz w:val="20"/>
          <w:szCs w:val="20"/>
          <w:lang w:val="en-US"/>
        </w:rPr>
      </w:pPr>
      <w:r w:rsidRPr="00C95755">
        <w:rPr>
          <w:rFonts w:ascii="Arial Narrow" w:hAnsi="Arial Narrow"/>
          <w:sz w:val="20"/>
          <w:szCs w:val="20"/>
          <w:lang w:val="en-US"/>
        </w:rPr>
        <w:t>Quando se calcula números x&gt;1 e x&lt;-1</w:t>
      </w:r>
    </w:p>
    <w:p w14:paraId="23518CF9" w14:textId="77777777" w:rsidR="00C95755" w:rsidRPr="00C95755" w:rsidRDefault="001103D3" w:rsidP="00C95755">
      <w:pPr>
        <w:spacing w:before="100" w:beforeAutospacing="1" w:after="100" w:afterAutospacing="1"/>
        <w:rPr>
          <w:rFonts w:ascii="Arial Narrow" w:eastAsiaTheme="minorEastAsia" w:hAnsi="Arial Narrow"/>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1.000</m:t>
              </m:r>
            </m:den>
          </m:f>
          <m:r>
            <w:rPr>
              <w:rFonts w:ascii="Cambria Math" w:hAnsi="Cambria Math"/>
              <w:sz w:val="20"/>
              <w:szCs w:val="20"/>
              <w:lang w:val="en-US"/>
            </w:rPr>
            <m:t>=0,001</m:t>
          </m:r>
        </m:oMath>
      </m:oMathPara>
    </w:p>
    <w:p w14:paraId="0A99F2AB" w14:textId="77777777" w:rsidR="00C95755" w:rsidRPr="00C95755" w:rsidRDefault="001103D3" w:rsidP="00C95755">
      <w:pPr>
        <w:spacing w:before="100" w:beforeAutospacing="1" w:after="100" w:afterAutospacing="1"/>
        <w:rPr>
          <w:rFonts w:ascii="Arial Narrow" w:hAnsi="Arial Narrow"/>
          <w:sz w:val="20"/>
          <w:szCs w:val="20"/>
          <w:lang w:val="en-US"/>
        </w:rPr>
      </w:pPr>
      <m:oMathPara>
        <m:oMath>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1.000</m:t>
              </m:r>
            </m:den>
          </m:f>
          <m:r>
            <w:rPr>
              <w:rFonts w:ascii="Cambria Math" w:hAnsi="Cambria Math"/>
              <w:sz w:val="20"/>
              <w:szCs w:val="20"/>
              <w:lang w:val="en-US"/>
            </w:rPr>
            <m:t>=var 0,00.1</m:t>
          </m:r>
        </m:oMath>
      </m:oMathPara>
    </w:p>
    <w:p w14:paraId="4EFF452A"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0,307 × 10</w:t>
      </w:r>
      <w:r w:rsidRPr="00C95755">
        <w:rPr>
          <w:rFonts w:ascii="Arial Narrow" w:hAnsi="Arial Narrow"/>
          <w:sz w:val="20"/>
          <w:szCs w:val="20"/>
          <w:vertAlign w:val="superscript"/>
          <w:lang w:val="en-US"/>
        </w:rPr>
        <w:t>-3</w:t>
      </w:r>
      <w:r w:rsidRPr="00C95755">
        <w:rPr>
          <w:rFonts w:ascii="Arial Narrow" w:hAnsi="Arial Narrow"/>
          <w:sz w:val="20"/>
          <w:szCs w:val="20"/>
          <w:lang w:val="en-US"/>
        </w:rPr>
        <w:t xml:space="preserve"> = Nulo komo tricent sep </w:t>
      </w:r>
      <w:r w:rsidRPr="00C95755">
        <w:rPr>
          <w:rFonts w:ascii="Arial Narrow" w:hAnsi="Arial Narrow"/>
          <w:b/>
          <w:color w:val="FF0000"/>
          <w:sz w:val="20"/>
          <w:szCs w:val="20"/>
          <w:lang w:val="en-US"/>
        </w:rPr>
        <w:t>ege</w:t>
      </w:r>
      <w:r w:rsidRPr="00C95755">
        <w:rPr>
          <w:rFonts w:ascii="Arial Narrow" w:hAnsi="Arial Narrow"/>
          <w:sz w:val="20"/>
          <w:szCs w:val="20"/>
          <w:lang w:val="en-US"/>
        </w:rPr>
        <w:t>tri = 0,307 × 10</w:t>
      </w:r>
      <w:r w:rsidRPr="00C95755">
        <w:rPr>
          <w:rFonts w:ascii="Arial Narrow" w:hAnsi="Arial Narrow"/>
          <w:sz w:val="20"/>
          <w:szCs w:val="20"/>
          <w:vertAlign w:val="superscript"/>
          <w:lang w:val="en-US"/>
        </w:rPr>
        <w:t>-3</w:t>
      </w:r>
      <w:r w:rsidRPr="00C95755">
        <w:rPr>
          <w:rFonts w:ascii="Arial Narrow" w:hAnsi="Arial Narrow"/>
          <w:sz w:val="20"/>
          <w:szCs w:val="20"/>
          <w:lang w:val="en-US"/>
        </w:rPr>
        <w:t xml:space="preserve"> = 0,307 eg3</w:t>
      </w:r>
    </w:p>
    <w:p w14:paraId="320D3B31"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0,30.7 × 10</w:t>
      </w:r>
      <w:r w:rsidRPr="00C95755">
        <w:rPr>
          <w:rFonts w:ascii="Arial Narrow" w:hAnsi="Arial Narrow"/>
          <w:sz w:val="20"/>
          <w:szCs w:val="20"/>
          <w:vertAlign w:val="superscript"/>
          <w:lang w:val="en-US"/>
        </w:rPr>
        <w:t>-3</w:t>
      </w:r>
      <w:r w:rsidRPr="00C95755">
        <w:rPr>
          <w:rFonts w:ascii="Arial Narrow" w:hAnsi="Arial Narrow"/>
          <w:sz w:val="20"/>
          <w:szCs w:val="20"/>
          <w:lang w:val="en-US"/>
        </w:rPr>
        <w:t xml:space="preserve"> = Nulo komo tricent sep </w:t>
      </w:r>
      <w:r w:rsidRPr="00C95755">
        <w:rPr>
          <w:rFonts w:ascii="Arial Narrow" w:hAnsi="Arial Narrow"/>
          <w:b/>
          <w:color w:val="FF0000"/>
          <w:sz w:val="20"/>
          <w:szCs w:val="20"/>
          <w:lang w:val="en-US"/>
        </w:rPr>
        <w:t>var</w:t>
      </w:r>
      <w:r w:rsidRPr="00C95755">
        <w:rPr>
          <w:rFonts w:ascii="Arial Narrow" w:hAnsi="Arial Narrow"/>
          <w:sz w:val="20"/>
          <w:szCs w:val="20"/>
          <w:lang w:val="en-US"/>
        </w:rPr>
        <w:t xml:space="preserve"> </w:t>
      </w:r>
      <w:r w:rsidRPr="00C95755">
        <w:rPr>
          <w:rFonts w:ascii="Arial Narrow" w:hAnsi="Arial Narrow"/>
          <w:b/>
          <w:color w:val="FF0000"/>
          <w:sz w:val="20"/>
          <w:szCs w:val="20"/>
          <w:lang w:val="en-US"/>
        </w:rPr>
        <w:t>ege</w:t>
      </w:r>
      <w:r w:rsidRPr="00C95755">
        <w:rPr>
          <w:rFonts w:ascii="Arial Narrow" w:hAnsi="Arial Narrow"/>
          <w:sz w:val="20"/>
          <w:szCs w:val="20"/>
          <w:lang w:val="en-US"/>
        </w:rPr>
        <w:t>tri = 0,30.7 × 10</w:t>
      </w:r>
      <w:r w:rsidRPr="00C95755">
        <w:rPr>
          <w:rFonts w:ascii="Arial Narrow" w:hAnsi="Arial Narrow"/>
          <w:sz w:val="20"/>
          <w:szCs w:val="20"/>
          <w:vertAlign w:val="superscript"/>
          <w:lang w:val="en-US"/>
        </w:rPr>
        <w:t>-3</w:t>
      </w:r>
      <w:r w:rsidRPr="00C95755">
        <w:rPr>
          <w:rFonts w:ascii="Arial Narrow" w:hAnsi="Arial Narrow"/>
          <w:sz w:val="20"/>
          <w:szCs w:val="20"/>
          <w:lang w:val="en-US"/>
        </w:rPr>
        <w:t xml:space="preserve"> = 0,30.7 eg3</w:t>
      </w:r>
    </w:p>
    <w:p w14:paraId="40A4A5F6"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0,035.345 eg8 (Sem o var)</w:t>
      </w:r>
    </w:p>
    <w:p w14:paraId="077F9C12"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 xml:space="preserve">0,03.534.5 </w:t>
      </w:r>
      <w:r w:rsidRPr="00C95755">
        <w:rPr>
          <w:rFonts w:ascii="Arial Narrow" w:hAnsi="Arial Narrow"/>
          <w:b/>
          <w:color w:val="FF0000"/>
          <w:sz w:val="20"/>
          <w:szCs w:val="20"/>
          <w:lang w:val="en-US"/>
        </w:rPr>
        <w:t>var</w:t>
      </w:r>
      <w:r w:rsidRPr="00C95755">
        <w:rPr>
          <w:rFonts w:ascii="Arial Narrow" w:hAnsi="Arial Narrow"/>
          <w:sz w:val="20"/>
          <w:szCs w:val="20"/>
          <w:lang w:val="en-US"/>
        </w:rPr>
        <w:t xml:space="preserve"> eg8 (Com o var)</w:t>
      </w:r>
    </w:p>
    <w:p w14:paraId="45931FE0"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0,234.523.453.245.234.563.264.575.683.636 eg125 (Sem o var)</w:t>
      </w:r>
    </w:p>
    <w:p w14:paraId="383ABD33"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 xml:space="preserve">0, 23.452.345.324.523.456.326.457.568.363.6 </w:t>
      </w:r>
      <w:r w:rsidRPr="00C95755">
        <w:rPr>
          <w:rFonts w:ascii="Arial Narrow" w:hAnsi="Arial Narrow"/>
          <w:b/>
          <w:color w:val="FF0000"/>
          <w:sz w:val="20"/>
          <w:szCs w:val="20"/>
          <w:lang w:val="en-US"/>
        </w:rPr>
        <w:t>var</w:t>
      </w:r>
      <w:r w:rsidRPr="00C95755">
        <w:rPr>
          <w:rFonts w:ascii="Arial Narrow" w:hAnsi="Arial Narrow"/>
          <w:sz w:val="20"/>
          <w:szCs w:val="20"/>
          <w:lang w:val="en-US"/>
        </w:rPr>
        <w:t xml:space="preserve"> eg125 (Com o </w:t>
      </w:r>
      <w:r w:rsidRPr="00C95755">
        <w:rPr>
          <w:rFonts w:ascii="Arial Narrow" w:hAnsi="Arial Narrow"/>
          <w:b/>
          <w:color w:val="FF0000"/>
          <w:sz w:val="20"/>
          <w:szCs w:val="20"/>
          <w:lang w:val="en-US"/>
        </w:rPr>
        <w:t>var</w:t>
      </w:r>
      <w:r w:rsidRPr="00C95755">
        <w:rPr>
          <w:rFonts w:ascii="Arial Narrow" w:hAnsi="Arial Narrow"/>
          <w:sz w:val="20"/>
          <w:szCs w:val="20"/>
          <w:lang w:val="en-US"/>
        </w:rPr>
        <w:t>)</w:t>
      </w:r>
    </w:p>
    <w:p w14:paraId="40792BCA" w14:textId="77777777" w:rsidR="00C95755" w:rsidRPr="00C95755" w:rsidRDefault="00C95755" w:rsidP="00C95755">
      <w:pPr>
        <w:rPr>
          <w:rFonts w:ascii="Arial Narrow" w:hAnsi="Arial Narrow"/>
          <w:sz w:val="20"/>
          <w:szCs w:val="20"/>
          <w:lang w:val="en-US"/>
        </w:rPr>
      </w:pPr>
    </w:p>
    <w:tbl>
      <w:tblPr>
        <w:tblStyle w:val="Tabelacomgrade2"/>
        <w:tblW w:w="0" w:type="auto"/>
        <w:tblLook w:val="04A0" w:firstRow="1" w:lastRow="0" w:firstColumn="1" w:lastColumn="0" w:noHBand="0" w:noVBand="1"/>
      </w:tblPr>
      <w:tblGrid>
        <w:gridCol w:w="1107"/>
        <w:gridCol w:w="355"/>
        <w:gridCol w:w="1050"/>
        <w:gridCol w:w="490"/>
        <w:gridCol w:w="509"/>
        <w:gridCol w:w="490"/>
        <w:gridCol w:w="510"/>
        <w:gridCol w:w="565"/>
        <w:gridCol w:w="565"/>
        <w:gridCol w:w="490"/>
        <w:gridCol w:w="515"/>
        <w:gridCol w:w="490"/>
        <w:gridCol w:w="372"/>
        <w:gridCol w:w="992"/>
      </w:tblGrid>
      <w:tr w:rsidR="00C95755" w:rsidRPr="00C95755" w14:paraId="73E5E735" w14:textId="77777777" w:rsidTr="00C95755">
        <w:tc>
          <w:tcPr>
            <w:tcW w:w="1462" w:type="dxa"/>
            <w:gridSpan w:val="2"/>
          </w:tcPr>
          <w:p w14:paraId="0391AB32" w14:textId="77777777" w:rsidR="00C95755" w:rsidRPr="00C95755" w:rsidRDefault="00C95755" w:rsidP="00C95755">
            <w:pPr>
              <w:rPr>
                <w:rFonts w:ascii="Arial Narrow" w:hAnsi="Arial Narrow"/>
                <w:sz w:val="20"/>
                <w:szCs w:val="20"/>
                <w:lang w:val="en-US"/>
              </w:rPr>
            </w:pPr>
          </w:p>
        </w:tc>
        <w:tc>
          <w:tcPr>
            <w:tcW w:w="1050" w:type="dxa"/>
          </w:tcPr>
          <w:p w14:paraId="0661433B"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Uso do var</w:t>
            </w:r>
          </w:p>
        </w:tc>
        <w:tc>
          <w:tcPr>
            <w:tcW w:w="5988" w:type="dxa"/>
            <w:gridSpan w:val="11"/>
          </w:tcPr>
          <w:p w14:paraId="5C5CEC66" w14:textId="77777777" w:rsidR="00C95755" w:rsidRPr="00C95755" w:rsidRDefault="00C95755" w:rsidP="00C95755">
            <w:pPr>
              <w:rPr>
                <w:rFonts w:ascii="Arial Narrow" w:hAnsi="Arial Narrow"/>
                <w:sz w:val="20"/>
                <w:szCs w:val="20"/>
                <w:lang w:val="en-US"/>
              </w:rPr>
            </w:pPr>
          </w:p>
        </w:tc>
      </w:tr>
      <w:tr w:rsidR="00C95755" w:rsidRPr="00C95755" w14:paraId="69EC53C1" w14:textId="77777777" w:rsidTr="00C95755">
        <w:tc>
          <w:tcPr>
            <w:tcW w:w="1107" w:type="dxa"/>
          </w:tcPr>
          <w:p w14:paraId="55E3DA82"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Sem o var</w:t>
            </w:r>
          </w:p>
        </w:tc>
        <w:tc>
          <w:tcPr>
            <w:tcW w:w="355" w:type="dxa"/>
          </w:tcPr>
          <w:p w14:paraId="2142899E"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0,</w:t>
            </w:r>
          </w:p>
        </w:tc>
        <w:tc>
          <w:tcPr>
            <w:tcW w:w="1050" w:type="dxa"/>
          </w:tcPr>
          <w:p w14:paraId="10A62474"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035</w:t>
            </w:r>
          </w:p>
        </w:tc>
        <w:tc>
          <w:tcPr>
            <w:tcW w:w="490" w:type="dxa"/>
          </w:tcPr>
          <w:p w14:paraId="50D13681"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345</w:t>
            </w:r>
          </w:p>
        </w:tc>
        <w:tc>
          <w:tcPr>
            <w:tcW w:w="509" w:type="dxa"/>
          </w:tcPr>
          <w:p w14:paraId="0524CDD5" w14:textId="77777777" w:rsidR="00C95755" w:rsidRPr="00C95755" w:rsidRDefault="00C95755" w:rsidP="00C95755">
            <w:pPr>
              <w:rPr>
                <w:rFonts w:ascii="Arial Narrow" w:hAnsi="Arial Narrow"/>
                <w:sz w:val="20"/>
                <w:szCs w:val="20"/>
                <w:lang w:val="en-US"/>
              </w:rPr>
            </w:pPr>
          </w:p>
        </w:tc>
        <w:tc>
          <w:tcPr>
            <w:tcW w:w="490" w:type="dxa"/>
          </w:tcPr>
          <w:p w14:paraId="6FF9051F" w14:textId="77777777" w:rsidR="00C95755" w:rsidRPr="00C95755" w:rsidRDefault="00C95755" w:rsidP="00C95755">
            <w:pPr>
              <w:rPr>
                <w:rFonts w:ascii="Arial Narrow" w:hAnsi="Arial Narrow"/>
                <w:sz w:val="20"/>
                <w:szCs w:val="20"/>
                <w:lang w:val="en-US"/>
              </w:rPr>
            </w:pPr>
          </w:p>
        </w:tc>
        <w:tc>
          <w:tcPr>
            <w:tcW w:w="510" w:type="dxa"/>
          </w:tcPr>
          <w:p w14:paraId="3F465E90" w14:textId="77777777" w:rsidR="00C95755" w:rsidRPr="00C95755" w:rsidRDefault="00C95755" w:rsidP="00C95755">
            <w:pPr>
              <w:rPr>
                <w:rFonts w:ascii="Arial Narrow" w:hAnsi="Arial Narrow"/>
                <w:sz w:val="20"/>
                <w:szCs w:val="20"/>
                <w:lang w:val="en-US"/>
              </w:rPr>
            </w:pPr>
          </w:p>
        </w:tc>
        <w:tc>
          <w:tcPr>
            <w:tcW w:w="565" w:type="dxa"/>
          </w:tcPr>
          <w:p w14:paraId="09A68E29" w14:textId="77777777" w:rsidR="00C95755" w:rsidRPr="00C95755" w:rsidRDefault="00C95755" w:rsidP="00C95755">
            <w:pPr>
              <w:rPr>
                <w:rFonts w:ascii="Arial Narrow" w:hAnsi="Arial Narrow"/>
                <w:sz w:val="20"/>
                <w:szCs w:val="20"/>
                <w:lang w:val="en-US"/>
              </w:rPr>
            </w:pPr>
          </w:p>
        </w:tc>
        <w:tc>
          <w:tcPr>
            <w:tcW w:w="565" w:type="dxa"/>
          </w:tcPr>
          <w:p w14:paraId="55A8782F" w14:textId="77777777" w:rsidR="00C95755" w:rsidRPr="00C95755" w:rsidRDefault="00C95755" w:rsidP="00C95755">
            <w:pPr>
              <w:rPr>
                <w:rFonts w:ascii="Arial Narrow" w:hAnsi="Arial Narrow"/>
                <w:sz w:val="20"/>
                <w:szCs w:val="20"/>
                <w:lang w:val="en-US"/>
              </w:rPr>
            </w:pPr>
          </w:p>
        </w:tc>
        <w:tc>
          <w:tcPr>
            <w:tcW w:w="490" w:type="dxa"/>
          </w:tcPr>
          <w:p w14:paraId="3B17933E" w14:textId="77777777" w:rsidR="00C95755" w:rsidRPr="00C95755" w:rsidRDefault="00C95755" w:rsidP="00C95755">
            <w:pPr>
              <w:rPr>
                <w:rFonts w:ascii="Arial Narrow" w:hAnsi="Arial Narrow"/>
                <w:sz w:val="20"/>
                <w:szCs w:val="20"/>
                <w:lang w:val="en-US"/>
              </w:rPr>
            </w:pPr>
          </w:p>
        </w:tc>
        <w:tc>
          <w:tcPr>
            <w:tcW w:w="515" w:type="dxa"/>
          </w:tcPr>
          <w:p w14:paraId="12788825" w14:textId="77777777" w:rsidR="00C95755" w:rsidRPr="00C95755" w:rsidRDefault="00C95755" w:rsidP="00C95755">
            <w:pPr>
              <w:rPr>
                <w:rFonts w:ascii="Arial Narrow" w:hAnsi="Arial Narrow"/>
                <w:sz w:val="20"/>
                <w:szCs w:val="20"/>
                <w:lang w:val="en-US"/>
              </w:rPr>
            </w:pPr>
          </w:p>
        </w:tc>
        <w:tc>
          <w:tcPr>
            <w:tcW w:w="490" w:type="dxa"/>
          </w:tcPr>
          <w:p w14:paraId="350BA605" w14:textId="77777777" w:rsidR="00C95755" w:rsidRPr="00C95755" w:rsidRDefault="00C95755" w:rsidP="00C95755">
            <w:pPr>
              <w:rPr>
                <w:rFonts w:ascii="Arial Narrow" w:hAnsi="Arial Narrow"/>
                <w:sz w:val="20"/>
                <w:szCs w:val="20"/>
                <w:lang w:val="en-US"/>
              </w:rPr>
            </w:pPr>
          </w:p>
        </w:tc>
        <w:tc>
          <w:tcPr>
            <w:tcW w:w="372" w:type="dxa"/>
          </w:tcPr>
          <w:p w14:paraId="1AECD899" w14:textId="77777777" w:rsidR="00C95755" w:rsidRPr="00C95755" w:rsidRDefault="00C95755" w:rsidP="00C95755">
            <w:pPr>
              <w:rPr>
                <w:rFonts w:ascii="Arial Narrow" w:hAnsi="Arial Narrow"/>
                <w:sz w:val="20"/>
                <w:szCs w:val="20"/>
                <w:lang w:val="en-US"/>
              </w:rPr>
            </w:pPr>
          </w:p>
        </w:tc>
        <w:tc>
          <w:tcPr>
            <w:tcW w:w="992" w:type="dxa"/>
          </w:tcPr>
          <w:p w14:paraId="0B3E23B3"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eg8</w:t>
            </w:r>
          </w:p>
        </w:tc>
      </w:tr>
      <w:tr w:rsidR="00C95755" w:rsidRPr="00C95755" w14:paraId="41774853" w14:textId="77777777" w:rsidTr="00C95755">
        <w:tc>
          <w:tcPr>
            <w:tcW w:w="1107" w:type="dxa"/>
          </w:tcPr>
          <w:p w14:paraId="2A560921"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 xml:space="preserve">Com o </w:t>
            </w:r>
            <w:r w:rsidRPr="00C95755">
              <w:rPr>
                <w:rFonts w:ascii="Arial Narrow" w:hAnsi="Arial Narrow"/>
                <w:b/>
                <w:color w:val="FF0000"/>
                <w:sz w:val="20"/>
                <w:szCs w:val="20"/>
                <w:lang w:val="en-US"/>
              </w:rPr>
              <w:t>var</w:t>
            </w:r>
          </w:p>
        </w:tc>
        <w:tc>
          <w:tcPr>
            <w:tcW w:w="355" w:type="dxa"/>
          </w:tcPr>
          <w:p w14:paraId="41A8EDB0"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0,</w:t>
            </w:r>
          </w:p>
        </w:tc>
        <w:tc>
          <w:tcPr>
            <w:tcW w:w="1050" w:type="dxa"/>
          </w:tcPr>
          <w:p w14:paraId="08B34358"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03</w:t>
            </w:r>
          </w:p>
        </w:tc>
        <w:tc>
          <w:tcPr>
            <w:tcW w:w="490" w:type="dxa"/>
          </w:tcPr>
          <w:p w14:paraId="602B489B"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534</w:t>
            </w:r>
          </w:p>
        </w:tc>
        <w:tc>
          <w:tcPr>
            <w:tcW w:w="509" w:type="dxa"/>
          </w:tcPr>
          <w:p w14:paraId="778D40A4"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w:t>
            </w:r>
          </w:p>
        </w:tc>
        <w:tc>
          <w:tcPr>
            <w:tcW w:w="490" w:type="dxa"/>
          </w:tcPr>
          <w:p w14:paraId="00F5C7B9" w14:textId="77777777" w:rsidR="00C95755" w:rsidRPr="00C95755" w:rsidRDefault="00C95755" w:rsidP="00C95755">
            <w:pPr>
              <w:rPr>
                <w:rFonts w:ascii="Arial Narrow" w:hAnsi="Arial Narrow"/>
                <w:sz w:val="20"/>
                <w:szCs w:val="20"/>
                <w:lang w:val="en-US"/>
              </w:rPr>
            </w:pPr>
          </w:p>
        </w:tc>
        <w:tc>
          <w:tcPr>
            <w:tcW w:w="510" w:type="dxa"/>
          </w:tcPr>
          <w:p w14:paraId="6FFBA64C" w14:textId="77777777" w:rsidR="00C95755" w:rsidRPr="00C95755" w:rsidRDefault="00C95755" w:rsidP="00C95755">
            <w:pPr>
              <w:rPr>
                <w:rFonts w:ascii="Arial Narrow" w:hAnsi="Arial Narrow"/>
                <w:sz w:val="20"/>
                <w:szCs w:val="20"/>
                <w:lang w:val="en-US"/>
              </w:rPr>
            </w:pPr>
          </w:p>
        </w:tc>
        <w:tc>
          <w:tcPr>
            <w:tcW w:w="565" w:type="dxa"/>
          </w:tcPr>
          <w:p w14:paraId="2427A441" w14:textId="77777777" w:rsidR="00C95755" w:rsidRPr="00C95755" w:rsidRDefault="00C95755" w:rsidP="00C95755">
            <w:pPr>
              <w:rPr>
                <w:rFonts w:ascii="Arial Narrow" w:hAnsi="Arial Narrow"/>
                <w:sz w:val="20"/>
                <w:szCs w:val="20"/>
                <w:lang w:val="en-US"/>
              </w:rPr>
            </w:pPr>
          </w:p>
        </w:tc>
        <w:tc>
          <w:tcPr>
            <w:tcW w:w="565" w:type="dxa"/>
          </w:tcPr>
          <w:p w14:paraId="1FD50D2F" w14:textId="77777777" w:rsidR="00C95755" w:rsidRPr="00C95755" w:rsidRDefault="00C95755" w:rsidP="00C95755">
            <w:pPr>
              <w:rPr>
                <w:rFonts w:ascii="Arial Narrow" w:hAnsi="Arial Narrow"/>
                <w:sz w:val="20"/>
                <w:szCs w:val="20"/>
                <w:lang w:val="en-US"/>
              </w:rPr>
            </w:pPr>
          </w:p>
        </w:tc>
        <w:tc>
          <w:tcPr>
            <w:tcW w:w="490" w:type="dxa"/>
          </w:tcPr>
          <w:p w14:paraId="4B67870F" w14:textId="77777777" w:rsidR="00C95755" w:rsidRPr="00C95755" w:rsidRDefault="00C95755" w:rsidP="00C95755">
            <w:pPr>
              <w:rPr>
                <w:rFonts w:ascii="Arial Narrow" w:hAnsi="Arial Narrow"/>
                <w:sz w:val="20"/>
                <w:szCs w:val="20"/>
                <w:lang w:val="en-US"/>
              </w:rPr>
            </w:pPr>
          </w:p>
        </w:tc>
        <w:tc>
          <w:tcPr>
            <w:tcW w:w="515" w:type="dxa"/>
          </w:tcPr>
          <w:p w14:paraId="5DB5331F" w14:textId="77777777" w:rsidR="00C95755" w:rsidRPr="00C95755" w:rsidRDefault="00C95755" w:rsidP="00C95755">
            <w:pPr>
              <w:rPr>
                <w:rFonts w:ascii="Arial Narrow" w:hAnsi="Arial Narrow"/>
                <w:sz w:val="20"/>
                <w:szCs w:val="20"/>
                <w:lang w:val="en-US"/>
              </w:rPr>
            </w:pPr>
          </w:p>
        </w:tc>
        <w:tc>
          <w:tcPr>
            <w:tcW w:w="490" w:type="dxa"/>
          </w:tcPr>
          <w:p w14:paraId="0B7722F4" w14:textId="77777777" w:rsidR="00C95755" w:rsidRPr="00C95755" w:rsidRDefault="00C95755" w:rsidP="00C95755">
            <w:pPr>
              <w:rPr>
                <w:rFonts w:ascii="Arial Narrow" w:hAnsi="Arial Narrow"/>
                <w:sz w:val="20"/>
                <w:szCs w:val="20"/>
                <w:lang w:val="en-US"/>
              </w:rPr>
            </w:pPr>
          </w:p>
        </w:tc>
        <w:tc>
          <w:tcPr>
            <w:tcW w:w="372" w:type="dxa"/>
          </w:tcPr>
          <w:p w14:paraId="74849353" w14:textId="77777777" w:rsidR="00C95755" w:rsidRPr="00C95755" w:rsidRDefault="00C95755" w:rsidP="00C95755">
            <w:pPr>
              <w:rPr>
                <w:rFonts w:ascii="Arial Narrow" w:hAnsi="Arial Narrow"/>
                <w:sz w:val="20"/>
                <w:szCs w:val="20"/>
                <w:lang w:val="en-US"/>
              </w:rPr>
            </w:pPr>
          </w:p>
        </w:tc>
        <w:tc>
          <w:tcPr>
            <w:tcW w:w="992" w:type="dxa"/>
          </w:tcPr>
          <w:p w14:paraId="1D14C932"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b/>
                <w:color w:val="FF0000"/>
                <w:sz w:val="20"/>
                <w:szCs w:val="20"/>
                <w:lang w:val="en-US"/>
              </w:rPr>
              <w:t>var</w:t>
            </w:r>
            <w:r w:rsidRPr="00C95755">
              <w:rPr>
                <w:rFonts w:ascii="Arial Narrow" w:hAnsi="Arial Narrow"/>
                <w:sz w:val="20"/>
                <w:szCs w:val="20"/>
                <w:lang w:val="en-US"/>
              </w:rPr>
              <w:t xml:space="preserve"> eg8</w:t>
            </w:r>
          </w:p>
        </w:tc>
      </w:tr>
      <w:tr w:rsidR="00C95755" w:rsidRPr="00C95755" w14:paraId="0B8BAD1D" w14:textId="77777777" w:rsidTr="00C95755">
        <w:tc>
          <w:tcPr>
            <w:tcW w:w="1107" w:type="dxa"/>
          </w:tcPr>
          <w:p w14:paraId="181E64BB"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Sem o var</w:t>
            </w:r>
          </w:p>
        </w:tc>
        <w:tc>
          <w:tcPr>
            <w:tcW w:w="355" w:type="dxa"/>
          </w:tcPr>
          <w:p w14:paraId="610B25D6"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0,</w:t>
            </w:r>
          </w:p>
        </w:tc>
        <w:tc>
          <w:tcPr>
            <w:tcW w:w="1050" w:type="dxa"/>
          </w:tcPr>
          <w:p w14:paraId="03B75CA9"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234</w:t>
            </w:r>
          </w:p>
        </w:tc>
        <w:tc>
          <w:tcPr>
            <w:tcW w:w="490" w:type="dxa"/>
          </w:tcPr>
          <w:p w14:paraId="2C6A71AC"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523</w:t>
            </w:r>
          </w:p>
        </w:tc>
        <w:tc>
          <w:tcPr>
            <w:tcW w:w="509" w:type="dxa"/>
          </w:tcPr>
          <w:p w14:paraId="0A97A8C2"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453</w:t>
            </w:r>
          </w:p>
        </w:tc>
        <w:tc>
          <w:tcPr>
            <w:tcW w:w="490" w:type="dxa"/>
          </w:tcPr>
          <w:p w14:paraId="7731C2B6"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245</w:t>
            </w:r>
          </w:p>
        </w:tc>
        <w:tc>
          <w:tcPr>
            <w:tcW w:w="510" w:type="dxa"/>
          </w:tcPr>
          <w:p w14:paraId="4B07AEB6"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234</w:t>
            </w:r>
          </w:p>
        </w:tc>
        <w:tc>
          <w:tcPr>
            <w:tcW w:w="565" w:type="dxa"/>
          </w:tcPr>
          <w:p w14:paraId="00C659DB"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563</w:t>
            </w:r>
          </w:p>
        </w:tc>
        <w:tc>
          <w:tcPr>
            <w:tcW w:w="565" w:type="dxa"/>
          </w:tcPr>
          <w:p w14:paraId="5471E2F3"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264</w:t>
            </w:r>
          </w:p>
        </w:tc>
        <w:tc>
          <w:tcPr>
            <w:tcW w:w="490" w:type="dxa"/>
          </w:tcPr>
          <w:p w14:paraId="301C6D8E"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575</w:t>
            </w:r>
          </w:p>
        </w:tc>
        <w:tc>
          <w:tcPr>
            <w:tcW w:w="515" w:type="dxa"/>
          </w:tcPr>
          <w:p w14:paraId="4DA3A765"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683</w:t>
            </w:r>
          </w:p>
        </w:tc>
        <w:tc>
          <w:tcPr>
            <w:tcW w:w="490" w:type="dxa"/>
          </w:tcPr>
          <w:p w14:paraId="1A599A1F"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636</w:t>
            </w:r>
          </w:p>
        </w:tc>
        <w:tc>
          <w:tcPr>
            <w:tcW w:w="372" w:type="dxa"/>
          </w:tcPr>
          <w:p w14:paraId="7A7A5539" w14:textId="77777777" w:rsidR="00C95755" w:rsidRPr="00C95755" w:rsidRDefault="00C95755" w:rsidP="00C95755">
            <w:pPr>
              <w:rPr>
                <w:rFonts w:ascii="Arial Narrow" w:hAnsi="Arial Narrow"/>
                <w:sz w:val="20"/>
                <w:szCs w:val="20"/>
                <w:lang w:val="en-US"/>
              </w:rPr>
            </w:pPr>
          </w:p>
        </w:tc>
        <w:tc>
          <w:tcPr>
            <w:tcW w:w="992" w:type="dxa"/>
          </w:tcPr>
          <w:p w14:paraId="4224743A"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eg125</w:t>
            </w:r>
          </w:p>
        </w:tc>
      </w:tr>
      <w:tr w:rsidR="00C95755" w:rsidRPr="00C95755" w14:paraId="0FE898BF" w14:textId="77777777" w:rsidTr="00C95755">
        <w:tc>
          <w:tcPr>
            <w:tcW w:w="1107" w:type="dxa"/>
          </w:tcPr>
          <w:p w14:paraId="087CF56D"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sz w:val="20"/>
                <w:szCs w:val="20"/>
                <w:lang w:val="en-US"/>
              </w:rPr>
              <w:t xml:space="preserve">Com o </w:t>
            </w:r>
            <w:r w:rsidRPr="00C95755">
              <w:rPr>
                <w:rFonts w:ascii="Arial Narrow" w:hAnsi="Arial Narrow"/>
                <w:b/>
                <w:color w:val="FF0000"/>
                <w:sz w:val="20"/>
                <w:szCs w:val="20"/>
                <w:lang w:val="en-US"/>
              </w:rPr>
              <w:t>var</w:t>
            </w:r>
          </w:p>
        </w:tc>
        <w:tc>
          <w:tcPr>
            <w:tcW w:w="355" w:type="dxa"/>
          </w:tcPr>
          <w:p w14:paraId="3CDFF971"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0,</w:t>
            </w:r>
          </w:p>
        </w:tc>
        <w:tc>
          <w:tcPr>
            <w:tcW w:w="1050" w:type="dxa"/>
          </w:tcPr>
          <w:p w14:paraId="77712948"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23</w:t>
            </w:r>
          </w:p>
        </w:tc>
        <w:tc>
          <w:tcPr>
            <w:tcW w:w="490" w:type="dxa"/>
          </w:tcPr>
          <w:p w14:paraId="4B49A910"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452</w:t>
            </w:r>
          </w:p>
        </w:tc>
        <w:tc>
          <w:tcPr>
            <w:tcW w:w="509" w:type="dxa"/>
          </w:tcPr>
          <w:p w14:paraId="63E7B908"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345</w:t>
            </w:r>
          </w:p>
        </w:tc>
        <w:tc>
          <w:tcPr>
            <w:tcW w:w="490" w:type="dxa"/>
          </w:tcPr>
          <w:p w14:paraId="4BB2492A"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324</w:t>
            </w:r>
          </w:p>
        </w:tc>
        <w:tc>
          <w:tcPr>
            <w:tcW w:w="510" w:type="dxa"/>
          </w:tcPr>
          <w:p w14:paraId="11ADA142"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523</w:t>
            </w:r>
          </w:p>
        </w:tc>
        <w:tc>
          <w:tcPr>
            <w:tcW w:w="565" w:type="dxa"/>
          </w:tcPr>
          <w:p w14:paraId="4D102204"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456</w:t>
            </w:r>
          </w:p>
        </w:tc>
        <w:tc>
          <w:tcPr>
            <w:tcW w:w="565" w:type="dxa"/>
          </w:tcPr>
          <w:p w14:paraId="7EF5C067"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326</w:t>
            </w:r>
          </w:p>
        </w:tc>
        <w:tc>
          <w:tcPr>
            <w:tcW w:w="490" w:type="dxa"/>
          </w:tcPr>
          <w:p w14:paraId="34E31E2A"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457</w:t>
            </w:r>
          </w:p>
        </w:tc>
        <w:tc>
          <w:tcPr>
            <w:tcW w:w="515" w:type="dxa"/>
          </w:tcPr>
          <w:p w14:paraId="0808F6B8"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568</w:t>
            </w:r>
          </w:p>
        </w:tc>
        <w:tc>
          <w:tcPr>
            <w:tcW w:w="490" w:type="dxa"/>
          </w:tcPr>
          <w:p w14:paraId="5AEDB2EE"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363</w:t>
            </w:r>
          </w:p>
        </w:tc>
        <w:tc>
          <w:tcPr>
            <w:tcW w:w="372" w:type="dxa"/>
          </w:tcPr>
          <w:p w14:paraId="6BF6363D"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t>6</w:t>
            </w:r>
          </w:p>
        </w:tc>
        <w:tc>
          <w:tcPr>
            <w:tcW w:w="992" w:type="dxa"/>
          </w:tcPr>
          <w:p w14:paraId="5F8BC3EF" w14:textId="77777777" w:rsidR="00C95755" w:rsidRPr="00C95755" w:rsidRDefault="00C95755" w:rsidP="00C95755">
            <w:pPr>
              <w:spacing w:before="100" w:beforeAutospacing="1" w:after="100" w:afterAutospacing="1"/>
              <w:rPr>
                <w:rFonts w:ascii="Arial Narrow" w:hAnsi="Arial Narrow"/>
                <w:sz w:val="20"/>
                <w:szCs w:val="20"/>
                <w:lang w:val="en-US"/>
              </w:rPr>
            </w:pPr>
            <w:r w:rsidRPr="00C95755">
              <w:rPr>
                <w:rFonts w:ascii="Arial Narrow" w:hAnsi="Arial Narrow"/>
                <w:b/>
                <w:color w:val="FF0000"/>
                <w:sz w:val="20"/>
                <w:szCs w:val="20"/>
                <w:lang w:val="en-US"/>
              </w:rPr>
              <w:t>var</w:t>
            </w:r>
            <w:r w:rsidRPr="00C95755">
              <w:rPr>
                <w:rFonts w:ascii="Arial Narrow" w:hAnsi="Arial Narrow"/>
                <w:sz w:val="20"/>
                <w:szCs w:val="20"/>
                <w:lang w:val="en-US"/>
              </w:rPr>
              <w:t xml:space="preserve"> eg125</w:t>
            </w:r>
          </w:p>
        </w:tc>
      </w:tr>
    </w:tbl>
    <w:p w14:paraId="69388098" w14:textId="77777777" w:rsidR="00C95755" w:rsidRPr="00C95755" w:rsidRDefault="00C95755" w:rsidP="00C95755">
      <w:pPr>
        <w:rPr>
          <w:rFonts w:ascii="Arial Narrow" w:hAnsi="Arial Narrow"/>
          <w:sz w:val="20"/>
          <w:szCs w:val="20"/>
          <w:lang w:val="en-US"/>
        </w:rPr>
      </w:pPr>
    </w:p>
    <w:p w14:paraId="37AA43AD" w14:textId="77777777" w:rsidR="00C95755" w:rsidRPr="00C95755" w:rsidRDefault="00C95755" w:rsidP="00C95755">
      <w:pPr>
        <w:rPr>
          <w:rFonts w:ascii="Arial Narrow" w:hAnsi="Arial Narrow"/>
          <w:sz w:val="20"/>
          <w:szCs w:val="20"/>
          <w:lang w:val="en-US"/>
        </w:rPr>
      </w:pPr>
      <w:r w:rsidRPr="00C95755">
        <w:rPr>
          <w:rFonts w:ascii="Arial Narrow" w:hAnsi="Arial Narrow"/>
          <w:sz w:val="20"/>
          <w:szCs w:val="20"/>
          <w:lang w:val="en-US"/>
        </w:rPr>
        <w:br w:type="page"/>
      </w:r>
    </w:p>
    <w:p w14:paraId="19F31260" w14:textId="77777777" w:rsidR="00C95755" w:rsidRPr="00C95755" w:rsidRDefault="00C95755" w:rsidP="00C95755">
      <w:pPr>
        <w:rPr>
          <w:rFonts w:ascii="Arial Narrow" w:hAnsi="Arial Narrow"/>
          <w:sz w:val="20"/>
          <w:szCs w:val="20"/>
          <w:lang w:val="en-US"/>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45"/>
        <w:gridCol w:w="460"/>
        <w:gridCol w:w="744"/>
        <w:gridCol w:w="794"/>
        <w:gridCol w:w="666"/>
        <w:gridCol w:w="1334"/>
        <w:gridCol w:w="1789"/>
        <w:gridCol w:w="980"/>
      </w:tblGrid>
      <w:tr w:rsidR="00C95755" w:rsidRPr="00C95755" w14:paraId="3D695692" w14:textId="77777777" w:rsidTr="00C95755">
        <w:trPr>
          <w:tblCellSpacing w:w="15" w:type="dxa"/>
          <w:jc w:val="center"/>
        </w:trPr>
        <w:tc>
          <w:tcPr>
            <w:tcW w:w="7452" w:type="dxa"/>
            <w:gridSpan w:val="8"/>
            <w:tcBorders>
              <w:top w:val="outset" w:sz="6" w:space="0" w:color="auto"/>
              <w:left w:val="outset" w:sz="6" w:space="0" w:color="auto"/>
              <w:bottom w:val="outset" w:sz="6" w:space="0" w:color="auto"/>
              <w:right w:val="outset" w:sz="6" w:space="0" w:color="auto"/>
            </w:tcBorders>
            <w:shd w:val="clear" w:color="auto" w:fill="CCCCCC"/>
          </w:tcPr>
          <w:p w14:paraId="1D14AE24" w14:textId="77777777" w:rsidR="00C95755" w:rsidRPr="00C95755" w:rsidRDefault="00C95755" w:rsidP="00C95755">
            <w:pPr>
              <w:jc w:val="center"/>
              <w:rPr>
                <w:rFonts w:ascii="Arial Narrow" w:hAnsi="Arial Narrow"/>
                <w:sz w:val="20"/>
                <w:szCs w:val="20"/>
              </w:rPr>
            </w:pPr>
            <w:r w:rsidRPr="00C95755">
              <w:rPr>
                <w:rFonts w:ascii="Arial Narrow" w:hAnsi="Arial Narrow"/>
                <w:b/>
                <w:bCs/>
                <w:sz w:val="20"/>
                <w:szCs w:val="20"/>
              </w:rPr>
              <w:t>Física</w:t>
            </w:r>
          </w:p>
        </w:tc>
      </w:tr>
      <w:tr w:rsidR="00C95755" w:rsidRPr="00C95755" w14:paraId="16A676E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D2B016C"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0 = nulo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5E252A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68A3A13"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 10</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FE2971C"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 100</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2CBED74"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 10</w:t>
            </w:r>
            <w:r w:rsidRPr="00C95755">
              <w:rPr>
                <w:rFonts w:ascii="Arial Narrow" w:hAnsi="Arial Narrow"/>
                <w:sz w:val="20"/>
                <w:szCs w:val="20"/>
                <w:vertAlign w:val="superscript"/>
              </w:rPr>
              <w:t>x</w:t>
            </w:r>
          </w:p>
        </w:tc>
        <w:tc>
          <w:tcPr>
            <w:tcW w:w="1208" w:type="dxa"/>
            <w:tcBorders>
              <w:top w:val="outset" w:sz="6" w:space="0" w:color="auto"/>
              <w:left w:val="outset" w:sz="6" w:space="0" w:color="auto"/>
              <w:bottom w:val="outset" w:sz="6" w:space="0" w:color="auto"/>
              <w:right w:val="outset" w:sz="6" w:space="0" w:color="auto"/>
            </w:tcBorders>
          </w:tcPr>
          <w:p w14:paraId="246164A4" w14:textId="77777777" w:rsidR="00C95755" w:rsidRPr="00C95755" w:rsidRDefault="00C95755" w:rsidP="00C95755">
            <w:pPr>
              <w:jc w:val="center"/>
              <w:rPr>
                <w:rFonts w:ascii="Arial Narrow" w:hAnsi="Arial Narrow"/>
                <w:sz w:val="20"/>
                <w:szCs w:val="20"/>
                <w:highlight w:val="lightGray"/>
              </w:rPr>
            </w:pPr>
          </w:p>
        </w:tc>
        <w:tc>
          <w:tcPr>
            <w:tcW w:w="1630" w:type="dxa"/>
            <w:tcBorders>
              <w:top w:val="outset" w:sz="6" w:space="0" w:color="auto"/>
              <w:left w:val="outset" w:sz="6" w:space="0" w:color="auto"/>
              <w:bottom w:val="outset" w:sz="6" w:space="0" w:color="auto"/>
              <w:right w:val="outset" w:sz="6" w:space="0" w:color="auto"/>
            </w:tcBorders>
          </w:tcPr>
          <w:p w14:paraId="475EB7D4" w14:textId="77777777" w:rsidR="00C95755" w:rsidRPr="00C95755" w:rsidRDefault="00C95755" w:rsidP="00C95755">
            <w:pPr>
              <w:jc w:val="center"/>
              <w:rPr>
                <w:rFonts w:ascii="Arial Narrow" w:hAnsi="Arial Narrow"/>
                <w:b/>
                <w:sz w:val="20"/>
                <w:szCs w:val="20"/>
                <w:highlight w:val="lightGray"/>
              </w:rPr>
            </w:pPr>
            <w:r w:rsidRPr="00C95755">
              <w:rPr>
                <w:rFonts w:ascii="Arial Narrow" w:hAnsi="Arial Narrow"/>
                <w:sz w:val="20"/>
                <w:szCs w:val="20"/>
                <w:highlight w:val="lightGray"/>
              </w:rPr>
              <w:t>× 10</w:t>
            </w:r>
            <w:r w:rsidRPr="00C95755">
              <w:rPr>
                <w:rFonts w:ascii="Arial Narrow" w:hAnsi="Arial Narrow"/>
                <w:sz w:val="20"/>
                <w:szCs w:val="20"/>
                <w:highlight w:val="lightGray"/>
                <w:vertAlign w:val="superscript"/>
              </w:rPr>
              <w:noBreakHyphen/>
              <w:t>x</w:t>
            </w:r>
          </w:p>
        </w:tc>
        <w:tc>
          <w:tcPr>
            <w:tcW w:w="866" w:type="dxa"/>
            <w:vMerge w:val="restart"/>
            <w:tcBorders>
              <w:top w:val="outset" w:sz="6" w:space="0" w:color="auto"/>
              <w:left w:val="outset" w:sz="6" w:space="0" w:color="auto"/>
              <w:bottom w:val="outset" w:sz="6" w:space="0" w:color="auto"/>
              <w:right w:val="outset" w:sz="6" w:space="0" w:color="auto"/>
            </w:tcBorders>
            <w:shd w:val="clear" w:color="auto" w:fill="auto"/>
            <w:vAlign w:val="center"/>
          </w:tcPr>
          <w:p w14:paraId="17BF0819"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etc...</w:t>
            </w:r>
          </w:p>
        </w:tc>
      </w:tr>
      <w:tr w:rsidR="00C95755" w:rsidRPr="00C95755" w14:paraId="22AF37BA"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B2B80BD"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F694D3"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Unu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B82509"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Unudek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71C7EC"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Uncent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30F9A1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Geunu</w:t>
            </w:r>
          </w:p>
        </w:tc>
        <w:tc>
          <w:tcPr>
            <w:tcW w:w="1208" w:type="dxa"/>
            <w:tcBorders>
              <w:top w:val="outset" w:sz="6" w:space="0" w:color="auto"/>
              <w:left w:val="outset" w:sz="6" w:space="0" w:color="auto"/>
              <w:bottom w:val="outset" w:sz="6" w:space="0" w:color="auto"/>
              <w:right w:val="outset" w:sz="6" w:space="0" w:color="auto"/>
            </w:tcBorders>
          </w:tcPr>
          <w:p w14:paraId="4897AA77"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7D737AF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Egeunu</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52410024" w14:textId="77777777" w:rsidR="00C95755" w:rsidRPr="00C95755" w:rsidRDefault="00C95755" w:rsidP="00C95755">
            <w:pPr>
              <w:rPr>
                <w:rFonts w:ascii="Arial Narrow" w:hAnsi="Arial Narrow"/>
                <w:sz w:val="20"/>
                <w:szCs w:val="20"/>
              </w:rPr>
            </w:pPr>
          </w:p>
        </w:tc>
      </w:tr>
      <w:tr w:rsidR="00C95755" w:rsidRPr="00C95755" w14:paraId="5E3E51AC"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6F99B76"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0CDBCE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Du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FD3FAB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Dudek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2467621"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Ducent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2EB18B"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Gedu</w:t>
            </w:r>
          </w:p>
        </w:tc>
        <w:tc>
          <w:tcPr>
            <w:tcW w:w="1208" w:type="dxa"/>
            <w:tcBorders>
              <w:top w:val="outset" w:sz="6" w:space="0" w:color="auto"/>
              <w:left w:val="outset" w:sz="6" w:space="0" w:color="auto"/>
              <w:bottom w:val="outset" w:sz="6" w:space="0" w:color="auto"/>
              <w:right w:val="outset" w:sz="6" w:space="0" w:color="auto"/>
            </w:tcBorders>
          </w:tcPr>
          <w:p w14:paraId="3E5E0E5E"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395A0324"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Egedu</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4D37517F" w14:textId="77777777" w:rsidR="00C95755" w:rsidRPr="00C95755" w:rsidRDefault="00C95755" w:rsidP="00C95755">
            <w:pPr>
              <w:rPr>
                <w:rFonts w:ascii="Arial Narrow" w:hAnsi="Arial Narrow"/>
                <w:sz w:val="20"/>
                <w:szCs w:val="20"/>
              </w:rPr>
            </w:pPr>
          </w:p>
        </w:tc>
      </w:tr>
      <w:tr w:rsidR="00C95755" w:rsidRPr="00C95755" w14:paraId="069615DD"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7D019D7"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7C053B"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Tri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1E15DC9"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Tridek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D7A81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Trecent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58131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Getri</w:t>
            </w:r>
          </w:p>
        </w:tc>
        <w:tc>
          <w:tcPr>
            <w:tcW w:w="1208" w:type="dxa"/>
            <w:tcBorders>
              <w:top w:val="outset" w:sz="6" w:space="0" w:color="auto"/>
              <w:left w:val="outset" w:sz="6" w:space="0" w:color="auto"/>
              <w:bottom w:val="outset" w:sz="6" w:space="0" w:color="auto"/>
              <w:right w:val="outset" w:sz="6" w:space="0" w:color="auto"/>
            </w:tcBorders>
          </w:tcPr>
          <w:p w14:paraId="0EE0E439"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64A01F2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Egeri</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6DD7B05F" w14:textId="77777777" w:rsidR="00C95755" w:rsidRPr="00C95755" w:rsidRDefault="00C95755" w:rsidP="00C95755">
            <w:pPr>
              <w:rPr>
                <w:rFonts w:ascii="Arial Narrow" w:hAnsi="Arial Narrow"/>
                <w:sz w:val="20"/>
                <w:szCs w:val="20"/>
              </w:rPr>
            </w:pPr>
          </w:p>
        </w:tc>
      </w:tr>
      <w:tr w:rsidR="00C95755" w:rsidRPr="00C95755" w14:paraId="045D439D"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46D181BF"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E6B5AA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Kvar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781591D"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Kvardek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8447A0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Kvarcent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60A9691"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Gekvar</w:t>
            </w:r>
          </w:p>
        </w:tc>
        <w:tc>
          <w:tcPr>
            <w:tcW w:w="1208" w:type="dxa"/>
            <w:tcBorders>
              <w:top w:val="outset" w:sz="6" w:space="0" w:color="auto"/>
              <w:left w:val="outset" w:sz="6" w:space="0" w:color="auto"/>
              <w:bottom w:val="outset" w:sz="6" w:space="0" w:color="auto"/>
              <w:right w:val="outset" w:sz="6" w:space="0" w:color="auto"/>
            </w:tcBorders>
          </w:tcPr>
          <w:p w14:paraId="3F3F16B6"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72571C61"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Egekvar</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12E8B465" w14:textId="77777777" w:rsidR="00C95755" w:rsidRPr="00C95755" w:rsidRDefault="00C95755" w:rsidP="00C95755">
            <w:pPr>
              <w:rPr>
                <w:rFonts w:ascii="Arial Narrow" w:hAnsi="Arial Narrow"/>
                <w:sz w:val="20"/>
                <w:szCs w:val="20"/>
              </w:rPr>
            </w:pPr>
          </w:p>
        </w:tc>
      </w:tr>
      <w:tr w:rsidR="00C95755" w:rsidRPr="00C95755" w14:paraId="71BB5176"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8F78500"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B615DD"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Kvin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716FFD"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Kvindek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8E2194C"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Kvincent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F15106"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Gekvin</w:t>
            </w:r>
          </w:p>
        </w:tc>
        <w:tc>
          <w:tcPr>
            <w:tcW w:w="1208" w:type="dxa"/>
            <w:tcBorders>
              <w:top w:val="outset" w:sz="6" w:space="0" w:color="auto"/>
              <w:left w:val="outset" w:sz="6" w:space="0" w:color="auto"/>
              <w:bottom w:val="outset" w:sz="6" w:space="0" w:color="auto"/>
              <w:right w:val="outset" w:sz="6" w:space="0" w:color="auto"/>
            </w:tcBorders>
          </w:tcPr>
          <w:p w14:paraId="68BE39E7"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64C05451"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Egekin</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416F9BDD" w14:textId="77777777" w:rsidR="00C95755" w:rsidRPr="00C95755" w:rsidRDefault="00C95755" w:rsidP="00C95755">
            <w:pPr>
              <w:rPr>
                <w:rFonts w:ascii="Arial Narrow" w:hAnsi="Arial Narrow"/>
                <w:sz w:val="20"/>
                <w:szCs w:val="20"/>
              </w:rPr>
            </w:pPr>
          </w:p>
        </w:tc>
      </w:tr>
      <w:tr w:rsidR="00C95755" w:rsidRPr="00C95755" w14:paraId="43A748E8"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3A311673"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83719E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Ses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4E9DB3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Sesdek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A8B58BE"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Sescent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ED85EB8"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Geses</w:t>
            </w:r>
          </w:p>
        </w:tc>
        <w:tc>
          <w:tcPr>
            <w:tcW w:w="1208" w:type="dxa"/>
            <w:tcBorders>
              <w:top w:val="outset" w:sz="6" w:space="0" w:color="auto"/>
              <w:left w:val="outset" w:sz="6" w:space="0" w:color="auto"/>
              <w:bottom w:val="outset" w:sz="6" w:space="0" w:color="auto"/>
              <w:right w:val="outset" w:sz="6" w:space="0" w:color="auto"/>
            </w:tcBorders>
          </w:tcPr>
          <w:p w14:paraId="3DB68FB0"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1FB31A6C"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Egeses</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35095FA7" w14:textId="77777777" w:rsidR="00C95755" w:rsidRPr="00C95755" w:rsidRDefault="00C95755" w:rsidP="00C95755">
            <w:pPr>
              <w:rPr>
                <w:rFonts w:ascii="Arial Narrow" w:hAnsi="Arial Narrow"/>
                <w:sz w:val="20"/>
                <w:szCs w:val="20"/>
              </w:rPr>
            </w:pPr>
          </w:p>
        </w:tc>
      </w:tr>
      <w:tr w:rsidR="00C95755" w:rsidRPr="00C95755" w14:paraId="3A388E6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03A4D1D0"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511D0C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Sep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7828527"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Sepdek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53B31D6"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Sepcent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AF3C49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Gesep</w:t>
            </w:r>
          </w:p>
        </w:tc>
        <w:tc>
          <w:tcPr>
            <w:tcW w:w="1208" w:type="dxa"/>
            <w:tcBorders>
              <w:top w:val="outset" w:sz="6" w:space="0" w:color="auto"/>
              <w:left w:val="outset" w:sz="6" w:space="0" w:color="auto"/>
              <w:bottom w:val="outset" w:sz="6" w:space="0" w:color="auto"/>
              <w:right w:val="outset" w:sz="6" w:space="0" w:color="auto"/>
            </w:tcBorders>
          </w:tcPr>
          <w:p w14:paraId="64C8E91B"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0AA3A95F"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Egesep</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43A55EF4" w14:textId="77777777" w:rsidR="00C95755" w:rsidRPr="00C95755" w:rsidRDefault="00C95755" w:rsidP="00C95755">
            <w:pPr>
              <w:rPr>
                <w:rFonts w:ascii="Arial Narrow" w:hAnsi="Arial Narrow"/>
                <w:sz w:val="20"/>
                <w:szCs w:val="20"/>
              </w:rPr>
            </w:pPr>
          </w:p>
        </w:tc>
      </w:tr>
      <w:tr w:rsidR="00C95755" w:rsidRPr="00C95755" w14:paraId="3A048B6C"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26BB13FA"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FA378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Ok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7306054"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Okdek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5EC31C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Okcent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3EB97F"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Geok</w:t>
            </w:r>
          </w:p>
        </w:tc>
        <w:tc>
          <w:tcPr>
            <w:tcW w:w="1208" w:type="dxa"/>
            <w:tcBorders>
              <w:top w:val="outset" w:sz="6" w:space="0" w:color="auto"/>
              <w:left w:val="outset" w:sz="6" w:space="0" w:color="auto"/>
              <w:bottom w:val="outset" w:sz="6" w:space="0" w:color="auto"/>
              <w:right w:val="outset" w:sz="6" w:space="0" w:color="auto"/>
            </w:tcBorders>
          </w:tcPr>
          <w:p w14:paraId="6E5F0FEE"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4FF312A6"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Egeok</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3B1F4771" w14:textId="77777777" w:rsidR="00C95755" w:rsidRPr="00C95755" w:rsidRDefault="00C95755" w:rsidP="00C95755">
            <w:pPr>
              <w:rPr>
                <w:rFonts w:ascii="Arial Narrow" w:hAnsi="Arial Narrow"/>
                <w:sz w:val="20"/>
                <w:szCs w:val="20"/>
              </w:rPr>
            </w:pPr>
          </w:p>
        </w:tc>
      </w:tr>
      <w:tr w:rsidR="00C95755" w:rsidRPr="00C95755" w14:paraId="6FF0A948"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B65921D" w14:textId="77777777" w:rsidR="00C95755" w:rsidRPr="00C95755" w:rsidRDefault="00C95755" w:rsidP="00C95755">
            <w:pPr>
              <w:jc w:val="right"/>
              <w:rPr>
                <w:rFonts w:ascii="Arial Narrow" w:hAnsi="Arial Narrow"/>
                <w:sz w:val="20"/>
                <w:szCs w:val="20"/>
              </w:rPr>
            </w:pPr>
            <w:r w:rsidRPr="00C95755">
              <w:rPr>
                <w:rFonts w:ascii="Arial Narrow" w:hAnsi="Arial Narrow"/>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A3413E"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Naw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C0AD824"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Nawdek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712B72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Nawcent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08C6A7"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Genaw</w:t>
            </w:r>
          </w:p>
        </w:tc>
        <w:tc>
          <w:tcPr>
            <w:tcW w:w="1208" w:type="dxa"/>
            <w:tcBorders>
              <w:top w:val="outset" w:sz="6" w:space="0" w:color="auto"/>
              <w:left w:val="outset" w:sz="6" w:space="0" w:color="auto"/>
              <w:bottom w:val="outset" w:sz="6" w:space="0" w:color="auto"/>
              <w:right w:val="outset" w:sz="6" w:space="0" w:color="auto"/>
            </w:tcBorders>
          </w:tcPr>
          <w:p w14:paraId="3FB9E80F" w14:textId="77777777" w:rsidR="00C95755" w:rsidRPr="00C95755" w:rsidRDefault="00C95755" w:rsidP="00C95755">
            <w:pPr>
              <w:rPr>
                <w:rFonts w:ascii="Arial Narrow" w:hAnsi="Arial Narrow"/>
                <w:sz w:val="20"/>
                <w:szCs w:val="20"/>
              </w:rPr>
            </w:pPr>
          </w:p>
        </w:tc>
        <w:tc>
          <w:tcPr>
            <w:tcW w:w="1630" w:type="dxa"/>
            <w:tcBorders>
              <w:top w:val="outset" w:sz="6" w:space="0" w:color="auto"/>
              <w:left w:val="outset" w:sz="6" w:space="0" w:color="auto"/>
              <w:bottom w:val="outset" w:sz="6" w:space="0" w:color="auto"/>
              <w:right w:val="outset" w:sz="6" w:space="0" w:color="auto"/>
            </w:tcBorders>
          </w:tcPr>
          <w:p w14:paraId="5A0856CC"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Egenaw</w:t>
            </w:r>
          </w:p>
        </w:tc>
        <w:tc>
          <w:tcPr>
            <w:tcW w:w="866" w:type="dxa"/>
            <w:vMerge/>
            <w:tcBorders>
              <w:top w:val="outset" w:sz="6" w:space="0" w:color="auto"/>
              <w:left w:val="outset" w:sz="6" w:space="0" w:color="auto"/>
              <w:bottom w:val="outset" w:sz="6" w:space="0" w:color="auto"/>
              <w:right w:val="outset" w:sz="6" w:space="0" w:color="auto"/>
            </w:tcBorders>
            <w:shd w:val="clear" w:color="auto" w:fill="auto"/>
            <w:vAlign w:val="center"/>
          </w:tcPr>
          <w:p w14:paraId="0CF6B7AA" w14:textId="77777777" w:rsidR="00C95755" w:rsidRPr="00C95755" w:rsidRDefault="00C95755" w:rsidP="00C95755">
            <w:pPr>
              <w:rPr>
                <w:rFonts w:ascii="Arial Narrow" w:hAnsi="Arial Narrow"/>
                <w:sz w:val="20"/>
                <w:szCs w:val="20"/>
              </w:rPr>
            </w:pPr>
          </w:p>
        </w:tc>
      </w:tr>
    </w:tbl>
    <w:p w14:paraId="7E9B15A8" w14:textId="77777777" w:rsidR="00C95755" w:rsidRPr="00C95755" w:rsidRDefault="00C95755" w:rsidP="00C95755">
      <w:pPr>
        <w:spacing w:before="100" w:beforeAutospacing="1" w:after="100" w:afterAutospacing="1"/>
        <w:jc w:val="center"/>
        <w:rPr>
          <w:rFonts w:ascii="Arial Narrow" w:eastAsia="Times New Roman" w:hAnsi="Arial Narrow" w:cs="Times New Roman"/>
          <w:sz w:val="20"/>
          <w:szCs w:val="20"/>
          <w:lang w:val="en-US" w:eastAsia="pt-BR"/>
        </w:rPr>
      </w:pPr>
      <w:r w:rsidRPr="00C95755">
        <w:rPr>
          <w:rFonts w:ascii="Arial Narrow" w:eastAsia="Times New Roman" w:hAnsi="Arial Narrow" w:cs="Times New Roman"/>
          <w:sz w:val="20"/>
          <w:szCs w:val="20"/>
          <w:lang w:val="en-US" w:eastAsia="pt-BR"/>
        </w:rPr>
        <w:br w:type="page"/>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65"/>
        <w:gridCol w:w="825"/>
        <w:gridCol w:w="585"/>
        <w:gridCol w:w="1050"/>
        <w:gridCol w:w="3045"/>
      </w:tblGrid>
      <w:tr w:rsidR="00C95755" w:rsidRPr="00C95755" w14:paraId="30EFC7B0" w14:textId="77777777" w:rsidTr="00C9575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CCCCCC"/>
            <w:vAlign w:val="center"/>
          </w:tcPr>
          <w:p w14:paraId="1E9ABA74" w14:textId="77777777" w:rsidR="00C95755" w:rsidRPr="00C95755" w:rsidRDefault="00C95755" w:rsidP="00C95755">
            <w:pPr>
              <w:jc w:val="center"/>
              <w:rPr>
                <w:rFonts w:ascii="Arial Narrow" w:hAnsi="Arial Narrow"/>
                <w:sz w:val="20"/>
                <w:szCs w:val="20"/>
              </w:rPr>
            </w:pPr>
            <w:r w:rsidRPr="00C95755">
              <w:rPr>
                <w:rFonts w:ascii="Arial Narrow" w:hAnsi="Arial Narrow"/>
                <w:b/>
                <w:bCs/>
                <w:sz w:val="20"/>
                <w:szCs w:val="20"/>
              </w:rPr>
              <w:lastRenderedPageBreak/>
              <w:t>Física</w:t>
            </w:r>
          </w:p>
        </w:tc>
      </w:tr>
      <w:tr w:rsidR="00C95755" w:rsidRPr="00C95755" w14:paraId="727E58FC" w14:textId="77777777" w:rsidTr="00C95755">
        <w:trPr>
          <w:tblCellSpacing w:w="15" w:type="dxa"/>
          <w:jc w:val="center"/>
        </w:trPr>
        <w:tc>
          <w:tcPr>
            <w:tcW w:w="720" w:type="dxa"/>
            <w:tcBorders>
              <w:top w:val="outset" w:sz="6" w:space="0" w:color="auto"/>
              <w:left w:val="outset" w:sz="6" w:space="0" w:color="auto"/>
              <w:bottom w:val="outset" w:sz="6" w:space="0" w:color="auto"/>
              <w:right w:val="outset" w:sz="6" w:space="0" w:color="auto"/>
            </w:tcBorders>
            <w:shd w:val="clear" w:color="auto" w:fill="CCCCCC"/>
            <w:vAlign w:val="center"/>
          </w:tcPr>
          <w:p w14:paraId="79CC72B7" w14:textId="77777777" w:rsidR="00C95755" w:rsidRPr="00C95755" w:rsidRDefault="00C95755" w:rsidP="00C95755">
            <w:pPr>
              <w:rPr>
                <w:rFonts w:ascii="Arial Narrow" w:hAnsi="Arial Narrow"/>
                <w:sz w:val="20"/>
                <w:szCs w:val="20"/>
              </w:rPr>
            </w:pPr>
            <w:r w:rsidRPr="00C95755">
              <w:rPr>
                <w:rFonts w:ascii="Arial Narrow" w:hAnsi="Arial Narrow"/>
                <w:b/>
                <w:bCs/>
                <w:sz w:val="20"/>
                <w:szCs w:val="20"/>
              </w:rPr>
              <w:t>Prefixo</w:t>
            </w:r>
          </w:p>
        </w:tc>
        <w:tc>
          <w:tcPr>
            <w:tcW w:w="795" w:type="dxa"/>
            <w:tcBorders>
              <w:top w:val="outset" w:sz="6" w:space="0" w:color="auto"/>
              <w:left w:val="outset" w:sz="6" w:space="0" w:color="auto"/>
              <w:bottom w:val="outset" w:sz="6" w:space="0" w:color="auto"/>
              <w:right w:val="outset" w:sz="6" w:space="0" w:color="auto"/>
            </w:tcBorders>
            <w:shd w:val="clear" w:color="auto" w:fill="CCCCCC"/>
            <w:vAlign w:val="center"/>
          </w:tcPr>
          <w:p w14:paraId="3359D722" w14:textId="77777777" w:rsidR="00C95755" w:rsidRPr="00C95755" w:rsidRDefault="00C95755" w:rsidP="00C95755">
            <w:pPr>
              <w:jc w:val="center"/>
              <w:rPr>
                <w:rFonts w:ascii="Arial Narrow" w:hAnsi="Arial Narrow"/>
                <w:sz w:val="20"/>
                <w:szCs w:val="20"/>
              </w:rPr>
            </w:pPr>
            <w:r w:rsidRPr="00C95755">
              <w:rPr>
                <w:rFonts w:ascii="Arial Narrow" w:hAnsi="Arial Narrow"/>
                <w:b/>
                <w:bCs/>
                <w:sz w:val="20"/>
                <w:szCs w:val="20"/>
              </w:rPr>
              <w:t>Símbolo</w:t>
            </w:r>
          </w:p>
        </w:tc>
        <w:tc>
          <w:tcPr>
            <w:tcW w:w="555" w:type="dxa"/>
            <w:tcBorders>
              <w:top w:val="outset" w:sz="6" w:space="0" w:color="auto"/>
              <w:left w:val="outset" w:sz="6" w:space="0" w:color="auto"/>
              <w:bottom w:val="outset" w:sz="6" w:space="0" w:color="auto"/>
              <w:right w:val="outset" w:sz="6" w:space="0" w:color="auto"/>
            </w:tcBorders>
            <w:shd w:val="clear" w:color="auto" w:fill="CCCCCC"/>
            <w:vAlign w:val="center"/>
          </w:tcPr>
          <w:p w14:paraId="189F088C" w14:textId="77777777" w:rsidR="00C95755" w:rsidRPr="00C95755" w:rsidRDefault="00C95755" w:rsidP="00C95755">
            <w:pPr>
              <w:rPr>
                <w:rFonts w:ascii="Arial Narrow" w:hAnsi="Arial Narrow"/>
                <w:sz w:val="20"/>
                <w:szCs w:val="20"/>
              </w:rPr>
            </w:pPr>
            <w:r w:rsidRPr="00C95755">
              <w:rPr>
                <w:rFonts w:ascii="Arial Narrow" w:hAnsi="Arial Narrow"/>
                <w:b/>
                <w:bCs/>
                <w:sz w:val="20"/>
                <w:szCs w:val="20"/>
              </w:rPr>
              <w:t>Valor</w:t>
            </w:r>
          </w:p>
        </w:tc>
        <w:tc>
          <w:tcPr>
            <w:tcW w:w="1020" w:type="dxa"/>
            <w:tcBorders>
              <w:top w:val="outset" w:sz="6" w:space="0" w:color="auto"/>
              <w:left w:val="outset" w:sz="6" w:space="0" w:color="auto"/>
              <w:bottom w:val="outset" w:sz="6" w:space="0" w:color="auto"/>
              <w:right w:val="outset" w:sz="6" w:space="0" w:color="auto"/>
            </w:tcBorders>
            <w:shd w:val="clear" w:color="auto" w:fill="CCCCCC"/>
            <w:vAlign w:val="center"/>
          </w:tcPr>
          <w:p w14:paraId="2817AA7E" w14:textId="77777777" w:rsidR="00C95755" w:rsidRPr="00C95755" w:rsidRDefault="00C95755" w:rsidP="00C95755">
            <w:pPr>
              <w:jc w:val="center"/>
              <w:rPr>
                <w:rFonts w:ascii="Arial Narrow" w:hAnsi="Arial Narrow"/>
                <w:sz w:val="20"/>
                <w:szCs w:val="20"/>
              </w:rPr>
            </w:pPr>
            <w:r w:rsidRPr="00C95755">
              <w:rPr>
                <w:rFonts w:ascii="Arial Narrow" w:hAnsi="Arial Narrow"/>
                <w:b/>
                <w:bCs/>
                <w:sz w:val="20"/>
                <w:szCs w:val="20"/>
              </w:rPr>
              <w:t>Simbolo</w:t>
            </w:r>
            <w:r w:rsidRPr="00C95755">
              <w:rPr>
                <w:rFonts w:ascii="Arial Narrow" w:hAnsi="Arial Narrow"/>
                <w:b/>
                <w:bCs/>
                <w:sz w:val="20"/>
                <w:szCs w:val="20"/>
              </w:rPr>
              <w:br/>
              <w:t>em</w:t>
            </w:r>
            <w:r w:rsidRPr="00C95755">
              <w:rPr>
                <w:rFonts w:ascii="Arial Narrow" w:hAnsi="Arial Narrow"/>
                <w:b/>
                <w:bCs/>
                <w:sz w:val="20"/>
                <w:szCs w:val="20"/>
              </w:rPr>
              <w:br/>
              <w:t>Esperanto</w:t>
            </w:r>
          </w:p>
        </w:tc>
        <w:tc>
          <w:tcPr>
            <w:tcW w:w="3000" w:type="dxa"/>
            <w:tcBorders>
              <w:top w:val="outset" w:sz="6" w:space="0" w:color="auto"/>
              <w:left w:val="outset" w:sz="6" w:space="0" w:color="auto"/>
              <w:bottom w:val="outset" w:sz="6" w:space="0" w:color="auto"/>
              <w:right w:val="outset" w:sz="6" w:space="0" w:color="auto"/>
            </w:tcBorders>
            <w:shd w:val="clear" w:color="auto" w:fill="CCCCCC"/>
            <w:vAlign w:val="center"/>
          </w:tcPr>
          <w:p w14:paraId="2EF47020" w14:textId="77777777" w:rsidR="00C95755" w:rsidRPr="00C95755" w:rsidRDefault="00C95755" w:rsidP="00C95755">
            <w:pPr>
              <w:jc w:val="center"/>
              <w:rPr>
                <w:rFonts w:ascii="Arial Narrow" w:hAnsi="Arial Narrow"/>
                <w:sz w:val="20"/>
                <w:szCs w:val="20"/>
              </w:rPr>
            </w:pPr>
            <w:r w:rsidRPr="00C95755">
              <w:rPr>
                <w:rFonts w:ascii="Arial Narrow" w:hAnsi="Arial Narrow"/>
                <w:b/>
                <w:bCs/>
                <w:sz w:val="20"/>
                <w:szCs w:val="20"/>
              </w:rPr>
              <w:t>Exemplos</w:t>
            </w:r>
            <w:r w:rsidRPr="00C95755">
              <w:rPr>
                <w:rFonts w:ascii="Arial Narrow" w:hAnsi="Arial Narrow"/>
                <w:b/>
                <w:bCs/>
                <w:sz w:val="20"/>
                <w:szCs w:val="20"/>
              </w:rPr>
              <w:br/>
              <w:t>em</w:t>
            </w:r>
            <w:r w:rsidRPr="00C95755">
              <w:rPr>
                <w:rFonts w:ascii="Arial Narrow" w:hAnsi="Arial Narrow"/>
                <w:b/>
                <w:bCs/>
                <w:sz w:val="20"/>
                <w:szCs w:val="20"/>
              </w:rPr>
              <w:br/>
              <w:t>Esperanto</w:t>
            </w:r>
          </w:p>
        </w:tc>
      </w:tr>
      <w:tr w:rsidR="00C95755" w:rsidRPr="00C95755" w14:paraId="55D4F33E" w14:textId="77777777" w:rsidTr="00C9575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auto"/>
            <w:vAlign w:val="center"/>
          </w:tcPr>
          <w:p w14:paraId="7428A1D2" w14:textId="77777777" w:rsidR="00C95755" w:rsidRPr="00C95755" w:rsidRDefault="00C95755" w:rsidP="00C95755">
            <w:pPr>
              <w:jc w:val="center"/>
              <w:rPr>
                <w:rFonts w:ascii="Arial Narrow" w:hAnsi="Arial Narrow"/>
                <w:sz w:val="20"/>
                <w:szCs w:val="20"/>
              </w:rPr>
            </w:pPr>
            <w:r w:rsidRPr="00C95755">
              <w:rPr>
                <w:rFonts w:ascii="Arial Narrow" w:hAnsi="Arial Narrow"/>
                <w:b/>
                <w:bCs/>
                <w:color w:val="FF0000"/>
                <w:sz w:val="20"/>
                <w:szCs w:val="20"/>
              </w:rPr>
              <w:t>...</w:t>
            </w:r>
          </w:p>
        </w:tc>
      </w:tr>
      <w:tr w:rsidR="00C95755" w:rsidRPr="00C95755" w14:paraId="63831FD2"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5847866"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heksa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60BC9F5"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D4F7ADF"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297FB2"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14C2D5"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geunudek-ok</w:t>
            </w:r>
          </w:p>
        </w:tc>
      </w:tr>
      <w:tr w:rsidR="00C95755" w:rsidRPr="00C95755" w14:paraId="0C233400"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868AF34"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peta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31637A8"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661F2BD"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A9F3CF"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0FB1A0E"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geunudek-kvin</w:t>
            </w:r>
          </w:p>
        </w:tc>
      </w:tr>
      <w:tr w:rsidR="00C95755" w:rsidRPr="00C95755" w14:paraId="747B4E8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D8E9E38"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tera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358A95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65C7D3"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AAFB33C"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17BC683"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geunudek-du</w:t>
            </w:r>
          </w:p>
        </w:tc>
      </w:tr>
      <w:tr w:rsidR="00C95755" w:rsidRPr="00C95755" w14:paraId="2C39F3C7"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808110"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giga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1E40B92"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9CA1D3"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7F907ED"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7B1D4B4"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Hz-g9 = Hertz genaw</w:t>
            </w:r>
          </w:p>
        </w:tc>
      </w:tr>
      <w:tr w:rsidR="00C95755" w:rsidRPr="00C95755" w14:paraId="7FE1F7ED"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649F2D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mega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DF5B18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5A8E501"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B664A73"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431DF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Hz-g6 = Hertz geses</w:t>
            </w:r>
          </w:p>
        </w:tc>
      </w:tr>
      <w:tr w:rsidR="00C95755" w:rsidRPr="00C95755" w14:paraId="348886E4"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F145D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kilo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510538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61D58F"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4AB587"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F22C912"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m-g3 = metro getri</w:t>
            </w:r>
          </w:p>
        </w:tc>
      </w:tr>
      <w:tr w:rsidR="00C95755" w:rsidRPr="00C95755" w14:paraId="38E6AF30"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4AB9A03"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hekto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406657"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2FE2F"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FE1E2D"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1D87AA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m-g2 = metro gedu</w:t>
            </w:r>
          </w:p>
        </w:tc>
      </w:tr>
      <w:tr w:rsidR="00C95755" w:rsidRPr="00C95755" w14:paraId="1FC577D5"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4DB9FB4"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deka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8A7901"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da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351198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4DBED8"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69F13C1"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m-g1 = metro geunu</w:t>
            </w:r>
          </w:p>
        </w:tc>
      </w:tr>
      <w:tr w:rsidR="00C95755" w:rsidRPr="00C95755" w14:paraId="4CF2FE90"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7592DA00"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1DC237F9"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3EEA1C9B"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0</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36583549"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gl0</w:t>
            </w:r>
          </w:p>
        </w:tc>
        <w:tc>
          <w:tcPr>
            <w:tcW w:w="0" w:type="auto"/>
            <w:tcBorders>
              <w:top w:val="outset" w:sz="6" w:space="0" w:color="auto"/>
              <w:left w:val="outset" w:sz="6" w:space="0" w:color="auto"/>
              <w:bottom w:val="outset" w:sz="6" w:space="0" w:color="auto"/>
              <w:right w:val="outset" w:sz="6" w:space="0" w:color="auto"/>
            </w:tcBorders>
            <w:shd w:val="clear" w:color="auto" w:fill="00FFFF"/>
            <w:vAlign w:val="center"/>
          </w:tcPr>
          <w:p w14:paraId="7100F63A"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m-g0 = metro genulo</w:t>
            </w:r>
          </w:p>
        </w:tc>
      </w:tr>
      <w:tr w:rsidR="00C95755" w:rsidRPr="00C95755" w14:paraId="2C4303A4"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11CBEF2"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deci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6D5FB37"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A135AC0"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38D5590"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838AD"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m-eg1 = metro egeunu</w:t>
            </w:r>
          </w:p>
        </w:tc>
      </w:tr>
      <w:tr w:rsidR="00C95755" w:rsidRPr="00C95755" w14:paraId="16C37991"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1EF664C"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centi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344287"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7E93BD8"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A97841"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5772497"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m-eg2 = metro egedu</w:t>
            </w:r>
          </w:p>
        </w:tc>
      </w:tr>
      <w:tr w:rsidR="00C95755" w:rsidRPr="00C95755" w14:paraId="2E7AEC13"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1B78CE"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mili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F65B78"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1FBBE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782DF5"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B88142D"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m-g3 = metro egetri</w:t>
            </w:r>
          </w:p>
        </w:tc>
      </w:tr>
      <w:tr w:rsidR="00C95755" w:rsidRPr="00C95755" w14:paraId="633EEC95"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BF53C5"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micro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2FD6F41"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µ</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1DD6B"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B80C51"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BD4CF9"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egeses</w:t>
            </w:r>
          </w:p>
        </w:tc>
      </w:tr>
      <w:tr w:rsidR="00C95755" w:rsidRPr="00C95755" w14:paraId="18D58283"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007015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nano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7CB786B"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3D7667B"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9835A58"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F2DBDC1"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enilnaw</w:t>
            </w:r>
          </w:p>
        </w:tc>
      </w:tr>
      <w:tr w:rsidR="00C95755" w:rsidRPr="00C95755" w14:paraId="13BD0664"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FC968F"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pico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28C3EA"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0F0CB49"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0B3A336"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689137A"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egeunudek-du</w:t>
            </w:r>
          </w:p>
        </w:tc>
      </w:tr>
      <w:tr w:rsidR="00C95755" w:rsidRPr="00C95755" w14:paraId="55077789"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5AAE05A"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femto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76DB51D"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6C9D9E6"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8B92784"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22DE06D"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egeunudek-kvin</w:t>
            </w:r>
          </w:p>
        </w:tc>
      </w:tr>
      <w:tr w:rsidR="00C95755" w:rsidRPr="00C95755" w14:paraId="72B602CD" w14:textId="77777777" w:rsidTr="00C9575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81969E"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atto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7BE8B0"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49A981B" w14:textId="77777777" w:rsidR="00C95755" w:rsidRPr="00C95755" w:rsidRDefault="00C95755" w:rsidP="00C95755">
            <w:pPr>
              <w:rPr>
                <w:rFonts w:ascii="Arial Narrow" w:hAnsi="Arial Narrow"/>
                <w:sz w:val="20"/>
                <w:szCs w:val="20"/>
              </w:rPr>
            </w:pPr>
            <w:r w:rsidRPr="00C95755">
              <w:rPr>
                <w:rFonts w:ascii="Arial Narrow" w:hAnsi="Arial Narrow"/>
                <w:sz w:val="20"/>
                <w:szCs w:val="20"/>
              </w:rPr>
              <w:t>10</w:t>
            </w:r>
            <w:r w:rsidRPr="00C95755">
              <w:rPr>
                <w:rFonts w:ascii="Arial Narrow" w:hAnsi="Arial Narrow"/>
                <w:sz w:val="20"/>
                <w:szCs w:val="20"/>
                <w:vertAlign w:val="superscript"/>
              </w:rPr>
              <w:t>-18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9CA1A7F"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eg18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678068" w14:textId="77777777" w:rsidR="00C95755" w:rsidRPr="00C95755" w:rsidRDefault="00C95755" w:rsidP="00C95755">
            <w:pPr>
              <w:jc w:val="center"/>
              <w:rPr>
                <w:rFonts w:ascii="Arial Narrow" w:hAnsi="Arial Narrow"/>
                <w:sz w:val="20"/>
                <w:szCs w:val="20"/>
              </w:rPr>
            </w:pPr>
            <w:r w:rsidRPr="00C95755">
              <w:rPr>
                <w:rFonts w:ascii="Arial Narrow" w:hAnsi="Arial Narrow"/>
                <w:sz w:val="20"/>
                <w:szCs w:val="20"/>
              </w:rPr>
              <w:t>&lt;&lt;medida&gt;&gt; egeunudek-ok</w:t>
            </w:r>
          </w:p>
        </w:tc>
      </w:tr>
      <w:tr w:rsidR="00C95755" w:rsidRPr="00C95755" w14:paraId="61A0F7DF" w14:textId="77777777" w:rsidTr="00C95755">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auto"/>
            <w:vAlign w:val="center"/>
          </w:tcPr>
          <w:p w14:paraId="4B965753" w14:textId="77777777" w:rsidR="00C95755" w:rsidRPr="00C95755" w:rsidRDefault="00C95755" w:rsidP="00C95755">
            <w:pPr>
              <w:jc w:val="center"/>
              <w:rPr>
                <w:rFonts w:ascii="Arial Narrow" w:hAnsi="Arial Narrow"/>
                <w:sz w:val="20"/>
                <w:szCs w:val="20"/>
              </w:rPr>
            </w:pPr>
            <w:r w:rsidRPr="00C95755">
              <w:rPr>
                <w:rFonts w:ascii="Arial Narrow" w:hAnsi="Arial Narrow"/>
                <w:b/>
                <w:bCs/>
                <w:color w:val="FF0000"/>
                <w:sz w:val="20"/>
                <w:szCs w:val="20"/>
              </w:rPr>
              <w:t>...</w:t>
            </w:r>
          </w:p>
        </w:tc>
      </w:tr>
    </w:tbl>
    <w:p w14:paraId="7752155A" w14:textId="77777777" w:rsidR="00C95755" w:rsidRPr="00C95755" w:rsidRDefault="00C95755" w:rsidP="00C95755">
      <w:pPr>
        <w:rPr>
          <w:rFonts w:ascii="Arial Narrow" w:hAnsi="Arial Narrow"/>
          <w:sz w:val="20"/>
          <w:szCs w:val="20"/>
        </w:rPr>
      </w:pPr>
    </w:p>
    <w:p w14:paraId="230A1AC1" w14:textId="77777777" w:rsidR="00C95755" w:rsidRPr="00C95755" w:rsidRDefault="00C95755" w:rsidP="00C95755"/>
    <w:p w14:paraId="511A29F2" w14:textId="77777777" w:rsidR="00544CA2" w:rsidRDefault="00544CA2" w:rsidP="00DF5FC7">
      <w:pPr>
        <w:pStyle w:val="Ttulo1"/>
        <w:jc w:val="center"/>
        <w:rPr>
          <w:rFonts w:ascii="Arial Narrow" w:hAnsi="Arial Narrow"/>
          <w:sz w:val="20"/>
          <w:szCs w:val="20"/>
        </w:rPr>
        <w:sectPr w:rsidR="00544CA2" w:rsidSect="00CF70AD">
          <w:type w:val="continuous"/>
          <w:pgSz w:w="12240" w:h="15840"/>
          <w:pgMar w:top="720" w:right="720" w:bottom="720" w:left="720" w:header="708" w:footer="708" w:gutter="0"/>
          <w:cols w:space="708"/>
          <w:docGrid w:linePitch="360"/>
        </w:sect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166"/>
      </w:tblGrid>
      <w:tr w:rsidR="00E4296D" w:rsidRPr="00CF45EE" w14:paraId="3F3D85A0"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E2B53DF" w14:textId="31883306" w:rsidR="00E4296D" w:rsidRPr="00CF45EE" w:rsidRDefault="00E4296D" w:rsidP="00DF5FC7">
            <w:pPr>
              <w:pStyle w:val="Ttulo1"/>
              <w:jc w:val="center"/>
              <w:rPr>
                <w:rFonts w:ascii="Arial Narrow" w:hAnsi="Arial Narrow"/>
                <w:sz w:val="20"/>
                <w:szCs w:val="20"/>
              </w:rPr>
            </w:pPr>
            <w:r w:rsidRPr="00CF45EE">
              <w:rPr>
                <w:rFonts w:ascii="Arial Narrow" w:hAnsi="Arial Narrow"/>
                <w:sz w:val="20"/>
                <w:szCs w:val="20"/>
              </w:rPr>
              <w:lastRenderedPageBreak/>
              <w:t>Esperantoskript</w:t>
            </w:r>
          </w:p>
        </w:tc>
      </w:tr>
    </w:tbl>
    <w:p w14:paraId="363C2F61"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t>Um novo idioma</w:t>
      </w:r>
    </w:p>
    <w:p w14:paraId="3DF2776D"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Vou descrever como é possível criar um novo idioma com parâmetros internacionais, chamado de “idioma simplificado” (futuro Esperantoskript</w:t>
      </w:r>
      <w:proofErr w:type="gramStart"/>
      <w:r w:rsidRPr="00CF45EE">
        <w:rPr>
          <w:rFonts w:ascii="Arial Narrow" w:hAnsi="Arial Narrow"/>
          <w:sz w:val="20"/>
          <w:szCs w:val="20"/>
        </w:rPr>
        <w:t>) .</w:t>
      </w:r>
      <w:proofErr w:type="gramEnd"/>
      <w:r w:rsidRPr="00CF45EE">
        <w:rPr>
          <w:rFonts w:ascii="Arial Narrow" w:hAnsi="Arial Narrow"/>
          <w:sz w:val="20"/>
          <w:szCs w:val="20"/>
        </w:rPr>
        <w:br/>
        <w:t>O “idioma simplificado” é um nome neutro. Ele significa “um idioma que se tornou simples, fácil, claro”.</w:t>
      </w:r>
    </w:p>
    <w:p w14:paraId="19DC6C9D"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t>A Tradução</w:t>
      </w:r>
    </w:p>
    <w:p w14:paraId="383F789C"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 xml:space="preserve">O ato de falar vem desde a Pré-História. </w:t>
      </w:r>
      <w:r w:rsidRPr="00CF45EE">
        <w:rPr>
          <w:rFonts w:ascii="Arial Narrow" w:hAnsi="Arial Narrow"/>
          <w:sz w:val="20"/>
          <w:szCs w:val="20"/>
        </w:rPr>
        <w:br/>
        <w:t xml:space="preserve">O Egito, a Grécia, a Mesopotâmia, a Babilônia, a China e outras civilizações antigas contribuíram muito em nossa evolução. A escrita, o alfabeto, a matemática foram criados e desenvolvidos por estas civilizações. O idioma que falamos é a herança de civilizações </w:t>
      </w:r>
      <w:r w:rsidRPr="00CF45EE">
        <w:rPr>
          <w:rFonts w:ascii="Arial Narrow" w:hAnsi="Arial Narrow"/>
          <w:sz w:val="20"/>
          <w:szCs w:val="20"/>
        </w:rPr>
        <w:lastRenderedPageBreak/>
        <w:t>antigas.</w:t>
      </w:r>
      <w:r w:rsidRPr="00CF45EE">
        <w:rPr>
          <w:rFonts w:ascii="Arial Narrow" w:hAnsi="Arial Narrow"/>
          <w:sz w:val="20"/>
          <w:szCs w:val="20"/>
        </w:rPr>
        <w:br/>
        <w:t>Hoje em dia existem vários tipos de meios de comunicação. O rádio, a televisão, o jornal, a revista... Vários países estão se comunicando e todos eles têm a sua língua. A Internet está ligando todos os países do mundo, e o inglês é o idioma oficial da Internet.</w:t>
      </w:r>
      <w:r w:rsidRPr="00CF45EE">
        <w:rPr>
          <w:rFonts w:ascii="Arial Narrow" w:hAnsi="Arial Narrow"/>
          <w:sz w:val="20"/>
          <w:szCs w:val="20"/>
        </w:rPr>
        <w:br/>
        <w:t>Vejamos a figura abaixo:</w:t>
      </w:r>
    </w:p>
    <w:p w14:paraId="7602CDA3" w14:textId="6DA8EF02" w:rsidR="00E4296D" w:rsidRPr="00CF45EE" w:rsidRDefault="00760AA5" w:rsidP="00544CA2">
      <w:pPr>
        <w:pStyle w:val="NormalWeb"/>
        <w:jc w:val="center"/>
        <w:rPr>
          <w:rFonts w:ascii="Arial Narrow" w:hAnsi="Arial Narrow"/>
          <w:sz w:val="20"/>
          <w:szCs w:val="20"/>
        </w:rPr>
      </w:pPr>
      <w:r>
        <w:rPr>
          <w:rFonts w:ascii="Arial Narrow" w:hAnsi="Arial Narrow"/>
          <w:noProof/>
          <w:sz w:val="20"/>
          <w:szCs w:val="20"/>
        </w:rPr>
        <w:drawing>
          <wp:inline distT="0" distB="0" distL="0" distR="0" wp14:anchorId="04E61C69" wp14:editId="15C511B9">
            <wp:extent cx="3019425" cy="8191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gif"/>
                    <pic:cNvPicPr/>
                  </pic:nvPicPr>
                  <pic:blipFill>
                    <a:blip r:embed="rId44">
                      <a:extLst>
                        <a:ext uri="{28A0092B-C50C-407E-A947-70E740481C1C}">
                          <a14:useLocalDpi xmlns:a14="http://schemas.microsoft.com/office/drawing/2010/main" val="0"/>
                        </a:ext>
                      </a:extLst>
                    </a:blip>
                    <a:stretch>
                      <a:fillRect/>
                    </a:stretch>
                  </pic:blipFill>
                  <pic:spPr>
                    <a:xfrm>
                      <a:off x="0" y="0"/>
                      <a:ext cx="3019425" cy="819150"/>
                    </a:xfrm>
                    <a:prstGeom prst="rect">
                      <a:avLst/>
                    </a:prstGeom>
                  </pic:spPr>
                </pic:pic>
              </a:graphicData>
            </a:graphic>
          </wp:inline>
        </w:drawing>
      </w:r>
    </w:p>
    <w:p w14:paraId="6497E5AA"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São três textos iguais, sendo que em línguas diferentes. Isto é, o texto que escrevi em português foi traduzido para o inglês. E um francês pegou este mesmo texto escrito em inglês e traduziu para o francês.</w:t>
      </w:r>
      <w:r w:rsidRPr="00CF45EE">
        <w:rPr>
          <w:rFonts w:ascii="Arial Narrow" w:hAnsi="Arial Narrow"/>
          <w:sz w:val="20"/>
          <w:szCs w:val="20"/>
        </w:rPr>
        <w:br/>
      </w:r>
      <w:r w:rsidRPr="00CF45EE">
        <w:rPr>
          <w:rFonts w:ascii="Arial Narrow" w:hAnsi="Arial Narrow"/>
          <w:sz w:val="20"/>
          <w:szCs w:val="20"/>
        </w:rPr>
        <w:lastRenderedPageBreak/>
        <w:t>Traduzir um texto ou a fala não é nada fácil e nem sempre a tradução sai perfeita, porque o inglês, o português e o francês são línguas bem diferentes. Cada autor tem a sua maneira de traduzir um livro.</w:t>
      </w:r>
      <w:r w:rsidRPr="00CF45EE">
        <w:rPr>
          <w:rFonts w:ascii="Arial Narrow" w:hAnsi="Arial Narrow"/>
          <w:sz w:val="20"/>
          <w:szCs w:val="20"/>
        </w:rPr>
        <w:br/>
        <w:t>Um exemplo bem simples é a Bíblia. A Bíblia foi originalmente escrita em grego, hebraico e aramaico, com posteriores traduções para o latim. Depois foi traduzida em vários idiomas e é o livro mais editado do mundo.</w:t>
      </w:r>
      <w:r w:rsidRPr="00CF45EE">
        <w:rPr>
          <w:rFonts w:ascii="Arial Narrow" w:hAnsi="Arial Narrow"/>
          <w:sz w:val="20"/>
          <w:szCs w:val="20"/>
        </w:rPr>
        <w:br/>
        <w:t>Veja a figura acima.</w:t>
      </w:r>
    </w:p>
    <w:p w14:paraId="3252A9EA" w14:textId="46143F3A" w:rsidR="00E4296D" w:rsidRPr="00CF45EE" w:rsidRDefault="00760AA5" w:rsidP="00E4296D">
      <w:pPr>
        <w:pStyle w:val="NormalWeb"/>
        <w:jc w:val="center"/>
        <w:rPr>
          <w:rFonts w:ascii="Arial Narrow" w:hAnsi="Arial Narrow"/>
          <w:sz w:val="20"/>
          <w:szCs w:val="20"/>
        </w:rPr>
      </w:pPr>
      <w:r>
        <w:rPr>
          <w:rFonts w:ascii="Arial Narrow" w:hAnsi="Arial Narrow"/>
          <w:noProof/>
          <w:sz w:val="20"/>
          <w:szCs w:val="20"/>
        </w:rPr>
        <w:drawing>
          <wp:inline distT="0" distB="0" distL="0" distR="0" wp14:anchorId="11CA7E8C" wp14:editId="6FD0B18A">
            <wp:extent cx="3048000" cy="35052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gif"/>
                    <pic:cNvPicPr/>
                  </pic:nvPicPr>
                  <pic:blipFill>
                    <a:blip r:embed="rId45">
                      <a:extLst>
                        <a:ext uri="{28A0092B-C50C-407E-A947-70E740481C1C}">
                          <a14:useLocalDpi xmlns:a14="http://schemas.microsoft.com/office/drawing/2010/main" val="0"/>
                        </a:ext>
                      </a:extLst>
                    </a:blip>
                    <a:stretch>
                      <a:fillRect/>
                    </a:stretch>
                  </pic:blipFill>
                  <pic:spPr>
                    <a:xfrm>
                      <a:off x="0" y="0"/>
                      <a:ext cx="3048000" cy="3505200"/>
                    </a:xfrm>
                    <a:prstGeom prst="rect">
                      <a:avLst/>
                    </a:prstGeom>
                  </pic:spPr>
                </pic:pic>
              </a:graphicData>
            </a:graphic>
          </wp:inline>
        </w:drawing>
      </w:r>
    </w:p>
    <w:p w14:paraId="284D32DA"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br/>
        <w:t>Teoricamente nesta figura o inglês não fica mais no centro. Agora quem fica no centro é um “idioma simplificado”. Temos também três textos iguais, sendo que em línguas diferentes.</w:t>
      </w:r>
      <w:r w:rsidRPr="00CF45EE">
        <w:rPr>
          <w:rFonts w:ascii="Arial Narrow" w:hAnsi="Arial Narrow"/>
          <w:sz w:val="20"/>
          <w:szCs w:val="20"/>
        </w:rPr>
        <w:br/>
        <w:t>Porém com o “idioma simplificado”, traduzir é melhor. Uma pergunta ficou no ar. Estou criando um novo idioma?</w:t>
      </w:r>
      <w:r w:rsidRPr="00CF45EE">
        <w:rPr>
          <w:rFonts w:ascii="Arial Narrow" w:hAnsi="Arial Narrow"/>
          <w:sz w:val="20"/>
          <w:szCs w:val="20"/>
        </w:rPr>
        <w:br/>
        <w:t>A resposta é sim, mas, “o idioma não é nada novo. Pois o idioma é a herança de outras civilizações antigas.”</w:t>
      </w:r>
      <w:r w:rsidRPr="00CF45EE">
        <w:rPr>
          <w:rFonts w:ascii="Arial Narrow" w:hAnsi="Arial Narrow"/>
          <w:sz w:val="20"/>
          <w:szCs w:val="20"/>
        </w:rPr>
        <w:br/>
        <w:t>Ao longo da leitura explicarei o “idioma simplificado”.</w:t>
      </w:r>
    </w:p>
    <w:p w14:paraId="34A49B8E" w14:textId="77777777" w:rsidR="00E4296D" w:rsidRDefault="00E4296D" w:rsidP="00E4296D">
      <w:pPr>
        <w:pStyle w:val="Ttulo2"/>
        <w:jc w:val="center"/>
        <w:rPr>
          <w:rFonts w:ascii="Arial Narrow" w:hAnsi="Arial Narrow"/>
          <w:sz w:val="20"/>
          <w:szCs w:val="20"/>
        </w:rPr>
        <w:sectPr w:rsidR="00E4296D" w:rsidSect="00544CA2">
          <w:type w:val="continuous"/>
          <w:pgSz w:w="12240" w:h="15840"/>
          <w:pgMar w:top="720" w:right="720" w:bottom="720" w:left="720" w:header="708" w:footer="708" w:gutter="0"/>
          <w:cols w:num="2" w:space="708"/>
          <w:docGrid w:linePitch="360"/>
        </w:sectPr>
      </w:pPr>
    </w:p>
    <w:p w14:paraId="29F05F91"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lastRenderedPageBreak/>
        <w:t>Comparando os idiomas</w:t>
      </w:r>
    </w:p>
    <w:p w14:paraId="058F145F"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 xml:space="preserve">Observemos quatro idiomas: o japonês, o inglês, o espanhol e o português; em seguida analisaremos cada um. </w:t>
      </w:r>
    </w:p>
    <w:p w14:paraId="5D0D3A0E" w14:textId="77777777" w:rsidR="00E4296D" w:rsidRPr="00CF45EE" w:rsidRDefault="00E4296D" w:rsidP="00E4296D">
      <w:pPr>
        <w:pStyle w:val="Ttulo2"/>
        <w:rPr>
          <w:rFonts w:ascii="Arial Narrow" w:hAnsi="Arial Narrow"/>
          <w:sz w:val="20"/>
          <w:szCs w:val="20"/>
        </w:rPr>
      </w:pPr>
      <w:r w:rsidRPr="00CF45EE">
        <w:rPr>
          <w:rFonts w:ascii="Arial Narrow" w:hAnsi="Arial Narrow"/>
          <w:sz w:val="20"/>
          <w:szCs w:val="20"/>
        </w:rPr>
        <w:t>O português:</w:t>
      </w:r>
    </w:p>
    <w:p w14:paraId="5F79181B" w14:textId="77777777" w:rsidR="00E4296D" w:rsidRPr="00CF45EE" w:rsidRDefault="00E4296D" w:rsidP="00E4296D">
      <w:pPr>
        <w:rPr>
          <w:rFonts w:ascii="Arial Narrow" w:hAnsi="Arial Narrow"/>
          <w:sz w:val="20"/>
          <w:szCs w:val="20"/>
        </w:rPr>
      </w:pPr>
      <w:r w:rsidRPr="00CF45EE">
        <w:rPr>
          <w:rFonts w:ascii="Arial Narrow" w:hAnsi="Arial Narrow"/>
          <w:sz w:val="20"/>
          <w:szCs w:val="20"/>
        </w:rPr>
        <w:t>Nós, que somos brasileiros, já falamos português desde crianças. Nas escolas estudamos substantivos, artigos, adjetivos, sujeito, predicado, etc. Sabemos que cada um tem sua função:</w:t>
      </w:r>
      <w:r w:rsidRPr="00CF45EE">
        <w:rPr>
          <w:rFonts w:ascii="Arial Narrow" w:hAnsi="Arial Narrow"/>
          <w:sz w:val="20"/>
          <w:szCs w:val="20"/>
        </w:rPr>
        <w:br/>
        <w:t>O substantivo dá nome a qualquer objeto;</w:t>
      </w:r>
      <w:r w:rsidRPr="00CF45EE">
        <w:rPr>
          <w:rFonts w:ascii="Arial Narrow" w:hAnsi="Arial Narrow"/>
          <w:sz w:val="20"/>
          <w:szCs w:val="20"/>
        </w:rPr>
        <w:br/>
        <w:t>O artigo complementa o substantivo;</w:t>
      </w:r>
      <w:r w:rsidRPr="00CF45EE">
        <w:rPr>
          <w:rFonts w:ascii="Arial Narrow" w:hAnsi="Arial Narrow"/>
          <w:sz w:val="20"/>
          <w:szCs w:val="20"/>
        </w:rPr>
        <w:br/>
        <w:t>O adjetivo é o que dá qualidade ao substantivo...</w:t>
      </w:r>
      <w:r w:rsidRPr="00CF45EE">
        <w:rPr>
          <w:rFonts w:ascii="Arial Narrow" w:hAnsi="Arial Narrow"/>
          <w:sz w:val="20"/>
          <w:szCs w:val="20"/>
        </w:rPr>
        <w:br/>
        <w:t>O português é o meio de comunicação entre paulistas, cariocas, nordestinos, gaúchos, sertanejos. Se cada estado tivesse a sua própria língua, não existiria o Brasil.</w:t>
      </w:r>
      <w:r w:rsidRPr="00CF45EE">
        <w:rPr>
          <w:rFonts w:ascii="Arial Narrow" w:hAnsi="Arial Narrow"/>
          <w:sz w:val="20"/>
          <w:szCs w:val="20"/>
        </w:rPr>
        <w:br/>
        <w:t>Nós podemos fazer músicas, poesias, romances, livrinhos de histórias infantis... Para nós que somos brasileiros, nosso idioma é muito belo.</w:t>
      </w:r>
      <w:r w:rsidRPr="00CF45EE">
        <w:rPr>
          <w:rFonts w:ascii="Arial Narrow" w:hAnsi="Arial Narrow"/>
          <w:sz w:val="20"/>
          <w:szCs w:val="20"/>
        </w:rPr>
        <w:br/>
        <w:t>Quero focalizar a beleza de nosso idioma. Eu nunca vi um brasileiro falar que o português é feio. É belo ouvir uma pessoa que fala corretamente, um cantor que canta bem, um poeta que escreve boas poesias, etc.</w:t>
      </w:r>
      <w:r w:rsidRPr="00CF45EE">
        <w:rPr>
          <w:rFonts w:ascii="Arial Narrow" w:hAnsi="Arial Narrow"/>
          <w:sz w:val="20"/>
          <w:szCs w:val="20"/>
        </w:rPr>
        <w:br/>
        <w:t>O português tem outro lado, um cantor que canta mal, palavrões, jargão dos advogados, jargão de médicos, etc. Se é feio para uns, é bonito para outros.</w:t>
      </w:r>
    </w:p>
    <w:p w14:paraId="439EA8AA" w14:textId="77777777" w:rsidR="00E4296D" w:rsidRPr="00CF45EE" w:rsidRDefault="00E4296D" w:rsidP="00E4296D">
      <w:pPr>
        <w:pStyle w:val="Ttulo2"/>
        <w:rPr>
          <w:rFonts w:ascii="Arial Narrow" w:hAnsi="Arial Narrow"/>
          <w:sz w:val="20"/>
          <w:szCs w:val="20"/>
        </w:rPr>
      </w:pPr>
      <w:r w:rsidRPr="00CF45EE">
        <w:rPr>
          <w:rFonts w:ascii="Arial Narrow" w:hAnsi="Arial Narrow"/>
          <w:sz w:val="20"/>
          <w:szCs w:val="20"/>
        </w:rPr>
        <w:t>O inglês:</w:t>
      </w:r>
    </w:p>
    <w:p w14:paraId="38B947F7"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 xml:space="preserve">Acho que a música americana é bonita, mas a fala e a escrita são feias, em minha opinião. </w:t>
      </w:r>
      <w:r w:rsidRPr="00CF45EE">
        <w:rPr>
          <w:rFonts w:ascii="Arial Narrow" w:hAnsi="Arial Narrow"/>
          <w:sz w:val="20"/>
          <w:szCs w:val="20"/>
        </w:rPr>
        <w:br/>
        <w:t>O inglês tem uma grande vantagem em relação ao português e o espanhol: sua gramática é fácil. Mas tem a desvantagem de ter o vocabulário difícil em relação ao espanhol. Outra vantagem, é uma língua dominante, ou seja, é um idioma universal. Mesmo concorrendo contra o chinês e o espanhol.</w:t>
      </w:r>
    </w:p>
    <w:p w14:paraId="370AB023" w14:textId="77777777" w:rsidR="00E4296D" w:rsidRPr="00CF45EE" w:rsidRDefault="00E4296D" w:rsidP="00E4296D">
      <w:pPr>
        <w:pStyle w:val="Ttulo2"/>
        <w:rPr>
          <w:rFonts w:ascii="Arial Narrow" w:hAnsi="Arial Narrow"/>
          <w:sz w:val="20"/>
          <w:szCs w:val="20"/>
        </w:rPr>
      </w:pPr>
      <w:r w:rsidRPr="00CF45EE">
        <w:rPr>
          <w:rFonts w:ascii="Arial Narrow" w:hAnsi="Arial Narrow"/>
          <w:sz w:val="20"/>
          <w:szCs w:val="20"/>
        </w:rPr>
        <w:t>O espanhol:</w:t>
      </w:r>
    </w:p>
    <w:p w14:paraId="30140DA6"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Para os brasileiros, a fala, a escrita e a música são belas. Tem a vantagem de ter o vocabulário e a fala super fáceis. Tão fácil que podemos entender um argentino, ou um paraguaio com um bom curso de espanhol. Se tivermos dois belos romances, um escrito em inglês, e o outro em espanhol, é óbvio que escolheríamos o espanhol.</w:t>
      </w:r>
      <w:r w:rsidRPr="00CF45EE">
        <w:rPr>
          <w:rFonts w:ascii="Arial Narrow" w:hAnsi="Arial Narrow"/>
          <w:sz w:val="20"/>
          <w:szCs w:val="20"/>
        </w:rPr>
        <w:br/>
        <w:t>Mas tem a desvantagem de ter uma gramática difícil em relação ao inglês. É concorrente do inglês, pois muitos países falam espanhol.</w:t>
      </w:r>
    </w:p>
    <w:p w14:paraId="0C5C7878" w14:textId="77777777" w:rsidR="00E4296D" w:rsidRPr="00CF45EE" w:rsidRDefault="00E4296D" w:rsidP="00E4296D">
      <w:pPr>
        <w:pStyle w:val="Ttulo2"/>
        <w:rPr>
          <w:rFonts w:ascii="Arial Narrow" w:hAnsi="Arial Narrow"/>
          <w:sz w:val="20"/>
          <w:szCs w:val="20"/>
        </w:rPr>
      </w:pPr>
      <w:r w:rsidRPr="00CF45EE">
        <w:rPr>
          <w:rFonts w:ascii="Arial Narrow" w:hAnsi="Arial Narrow"/>
          <w:sz w:val="20"/>
          <w:szCs w:val="20"/>
        </w:rPr>
        <w:t>O japonês:</w:t>
      </w:r>
    </w:p>
    <w:p w14:paraId="52863AEE"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 xml:space="preserve">Comparemos o Brasil e o Japão. Eu sou brasileiro, e falo português. Lá no Japão, eles falam japonês. </w:t>
      </w:r>
      <w:r w:rsidRPr="00CF45EE">
        <w:rPr>
          <w:rFonts w:ascii="Arial Narrow" w:hAnsi="Arial Narrow"/>
          <w:sz w:val="20"/>
          <w:szCs w:val="20"/>
        </w:rPr>
        <w:lastRenderedPageBreak/>
        <w:t>Uma diferença entre Brasil e Japão é o idioma.</w:t>
      </w:r>
      <w:r w:rsidRPr="00CF45EE">
        <w:rPr>
          <w:rFonts w:ascii="Arial Narrow" w:hAnsi="Arial Narrow"/>
          <w:sz w:val="20"/>
          <w:szCs w:val="20"/>
        </w:rPr>
        <w:br/>
        <w:t>Eu não entendo nada de japonês. Nem eles entendem nada de português. Há uma barreira entre o português e o japonês.</w:t>
      </w:r>
      <w:r w:rsidRPr="00CF45EE">
        <w:rPr>
          <w:rFonts w:ascii="Arial Narrow" w:hAnsi="Arial Narrow"/>
          <w:sz w:val="20"/>
          <w:szCs w:val="20"/>
        </w:rPr>
        <w:br/>
        <w:t>Se no Japão falasse ou português, ou inglês, ou espanhol seria mais fácil. Ou se o Brasil falasse japonês também seria mais fácil.</w:t>
      </w:r>
      <w:r w:rsidRPr="00CF45EE">
        <w:rPr>
          <w:rFonts w:ascii="Arial Narrow" w:hAnsi="Arial Narrow"/>
          <w:sz w:val="20"/>
          <w:szCs w:val="20"/>
        </w:rPr>
        <w:br/>
        <w:t>Como solucionar este grande problema?</w:t>
      </w:r>
      <w:r w:rsidRPr="00CF45EE">
        <w:rPr>
          <w:rFonts w:ascii="Arial Narrow" w:hAnsi="Arial Narrow"/>
          <w:sz w:val="20"/>
          <w:szCs w:val="20"/>
        </w:rPr>
        <w:br/>
        <w:t>Existem cursos de japonês, tradutores de idiomas, um tradutor que fala japonês, etc.</w:t>
      </w:r>
    </w:p>
    <w:p w14:paraId="028FA42A" w14:textId="77777777" w:rsidR="00E4296D" w:rsidRPr="00CF45EE" w:rsidRDefault="00E4296D" w:rsidP="00E4296D">
      <w:pPr>
        <w:pStyle w:val="Ttulo2"/>
        <w:rPr>
          <w:rFonts w:ascii="Arial Narrow" w:hAnsi="Arial Narrow"/>
          <w:sz w:val="20"/>
          <w:szCs w:val="20"/>
        </w:rPr>
      </w:pPr>
      <w:r w:rsidRPr="00CF45EE">
        <w:rPr>
          <w:rFonts w:ascii="Arial Narrow" w:hAnsi="Arial Narrow"/>
          <w:sz w:val="20"/>
          <w:szCs w:val="20"/>
        </w:rPr>
        <w:t>A conclusão final dos quatros idiomas são:</w:t>
      </w:r>
    </w:p>
    <w:p w14:paraId="5B99A1B8" w14:textId="77777777" w:rsidR="00E4296D" w:rsidRPr="00CF45EE" w:rsidRDefault="00E4296D" w:rsidP="00E4296D">
      <w:pPr>
        <w:rPr>
          <w:rFonts w:ascii="Arial Narrow" w:hAnsi="Arial Narrow"/>
          <w:sz w:val="20"/>
          <w:szCs w:val="20"/>
        </w:rPr>
      </w:pPr>
      <w:r w:rsidRPr="00CF45EE">
        <w:rPr>
          <w:rFonts w:ascii="Arial Narrow" w:hAnsi="Arial Narrow"/>
          <w:sz w:val="20"/>
          <w:szCs w:val="20"/>
        </w:rPr>
        <w:t>Podemos juntar a beleza do português; a fala e os vocabulários super fáceis do espanhol; a gramática fácil do inglês; o fato de ser um idioma universal como o inglês; e a ideia de fazer com que lá no Japão entendam o que os brasileiros falam.</w:t>
      </w:r>
      <w:r w:rsidRPr="00CF45EE">
        <w:rPr>
          <w:rFonts w:ascii="Arial Narrow" w:hAnsi="Arial Narrow"/>
          <w:sz w:val="20"/>
          <w:szCs w:val="20"/>
        </w:rPr>
        <w:br/>
        <w:t>Juntamos tudo em um só idioma. Surge uma nova língua um “idioma simplificado”. Ela será muito útil atualmente, onde a Internet está ligando todos os países do mundo e a informação de um país rapidamente chega aos outros países.</w:t>
      </w:r>
    </w:p>
    <w:p w14:paraId="2FDDEE1B"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t>Os sotaques</w:t>
      </w:r>
    </w:p>
    <w:p w14:paraId="70045F9E"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Agora comparemos dois países de mesmo idioma: Brasil e Portugal. São dois paises com o mesmo idioma, sendo que com sotaques diferentes. Os portugueses falam “gajo”, querendo dizer “rapaz”; bucha, em vez de “fila”’; golo, em vez de “gol”; “equipa”, por ‘time’; “guarda-redes”, por “goleiro”; “camisola” por “camisa de jogador”; “baliza” por “trave”. (trecho extraído do livro Meninos sem Pátria do autor Luiz Puntel).</w:t>
      </w:r>
      <w:r w:rsidRPr="00CF45EE">
        <w:rPr>
          <w:rFonts w:ascii="Arial Narrow" w:hAnsi="Arial Narrow"/>
          <w:sz w:val="20"/>
          <w:szCs w:val="20"/>
        </w:rPr>
        <w:br/>
        <w:t>Isso também acontece com os estados do Brasil: cariocas, mineiros, gaúchos, nordestinos, etc. cada estado tem seu sotaque. Vejamos: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000"/>
        <w:gridCol w:w="2018"/>
      </w:tblGrid>
      <w:tr w:rsidR="00E4296D" w:rsidRPr="00CF45EE" w14:paraId="6E7E3088"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2D51A1F"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Paulistanos</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7457FC7D"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Cariocas</w:t>
            </w:r>
          </w:p>
        </w:tc>
      </w:tr>
      <w:tr w:rsidR="00E4296D" w:rsidRPr="00CF45EE" w14:paraId="7F77150C"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18CB9C"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Zeladores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44829C4"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Porteiros</w:t>
            </w:r>
          </w:p>
        </w:tc>
      </w:tr>
      <w:tr w:rsidR="00E4296D" w:rsidRPr="00CF45EE" w14:paraId="1E4A913A"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66F6D31"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Pivete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BBC9FC8"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Trombadinha</w:t>
            </w:r>
          </w:p>
        </w:tc>
      </w:tr>
      <w:tr w:rsidR="00E4296D" w:rsidRPr="00CF45EE" w14:paraId="221C8386"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DB2222E"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Guardadores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D61CD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Flanelinhas</w:t>
            </w:r>
          </w:p>
        </w:tc>
      </w:tr>
      <w:tr w:rsidR="00E4296D" w:rsidRPr="00CF45EE" w14:paraId="31EF08D8"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AEE8059"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Funileiro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ABEB9E9"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Lanterneiro</w:t>
            </w:r>
          </w:p>
        </w:tc>
      </w:tr>
    </w:tbl>
    <w:p w14:paraId="3A332135"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039"/>
        <w:gridCol w:w="1979"/>
      </w:tblGrid>
      <w:tr w:rsidR="00E4296D" w:rsidRPr="00CF45EE" w14:paraId="671B5793"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568DC6D1"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Nordestinos</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tcPr>
          <w:p w14:paraId="18113498"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Paulistanos</w:t>
            </w:r>
          </w:p>
        </w:tc>
      </w:tr>
      <w:tr w:rsidR="00E4296D" w:rsidRPr="00CF45EE" w14:paraId="671561D0"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FB90A0"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Macaxeira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E80505"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Mandioca</w:t>
            </w:r>
          </w:p>
        </w:tc>
      </w:tr>
      <w:tr w:rsidR="00E4296D" w:rsidRPr="00CF45EE" w14:paraId="583698F4"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A564FF7"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Jerimum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4683AF"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Abóbora</w:t>
            </w:r>
          </w:p>
        </w:tc>
      </w:tr>
      <w:tr w:rsidR="00E4296D" w:rsidRPr="00CF45EE" w14:paraId="314A606D"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196B450"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Mexerica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903B9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Tangerina</w:t>
            </w:r>
          </w:p>
        </w:tc>
      </w:tr>
    </w:tbl>
    <w:p w14:paraId="0D621044"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lastRenderedPageBreak/>
        <w:t>O idioma simplificado evita este tipo de regionalismo. Ou seja, só haverá uma palavra para definir um objeto, tanto entre estados quanto entre países de um mesmo idioma.</w:t>
      </w:r>
      <w:r w:rsidRPr="00CF45EE">
        <w:rPr>
          <w:rFonts w:ascii="Arial Narrow" w:hAnsi="Arial Narrow"/>
          <w:sz w:val="20"/>
          <w:szCs w:val="20"/>
        </w:rPr>
        <w:br/>
        <w:t>O estado em que se fala bem o português aqui no Brasil é o estado do Maranhão.</w:t>
      </w:r>
    </w:p>
    <w:p w14:paraId="0616ABF1"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t>Os nossos estrangeiros</w:t>
      </w:r>
    </w:p>
    <w:p w14:paraId="2ECEE89C"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Estrangeiros (como italianos, franceses, argentinos, espanhóis, americanos, ingleses) quem vêm para o Brasil com finalidades turísticas, culturais, comerciais ou por querer trabalhar aqui, seja como for, devem conhecer o nosso idioma, o português.</w:t>
      </w:r>
      <w:r w:rsidRPr="00CF45EE">
        <w:rPr>
          <w:rFonts w:ascii="Arial Narrow" w:hAnsi="Arial Narrow"/>
          <w:sz w:val="20"/>
          <w:szCs w:val="20"/>
        </w:rPr>
        <w:br/>
        <w:t>Nós reconhecemos um estrangeiro pelo seu sotaque. Se prestarmos atenção a qualquer estrangeiro, observaremos que eles não entendem certas palavras do nosso idioma e de vez enquanto eles erram vocabulários. Esta dificuldade do estrangeiro em aprender um idioma diferente é a mesma dificuldade de um brasileiro em aprender o nosso idioma, que é o português.</w:t>
      </w:r>
      <w:r w:rsidRPr="00CF45EE">
        <w:rPr>
          <w:rFonts w:ascii="Arial Narrow" w:hAnsi="Arial Narrow"/>
          <w:sz w:val="20"/>
          <w:szCs w:val="20"/>
        </w:rPr>
        <w:br/>
        <w:t>O português tem várias regras gramaticais: regras de acentuação, divisão silábica, verbos regulares e irregulares, o plural dos substantivos compostos, etc. Tanto a nossa gramática quanto a gramática de outros idiomas são cheias de regras e exceções.</w:t>
      </w:r>
      <w:r w:rsidRPr="00CF45EE">
        <w:rPr>
          <w:rFonts w:ascii="Arial Narrow" w:hAnsi="Arial Narrow"/>
          <w:sz w:val="20"/>
          <w:szCs w:val="20"/>
        </w:rPr>
        <w:br/>
        <w:t>1) Vejamos algumas exceções:</w:t>
      </w:r>
      <w:r w:rsidRPr="00CF45EE">
        <w:rPr>
          <w:rFonts w:ascii="Arial Narrow" w:hAnsi="Arial Narrow"/>
          <w:sz w:val="20"/>
          <w:szCs w:val="20"/>
        </w:rPr>
        <w:br/>
        <w:t>a) Usa-se X depois de sílaba inicial en-:</w:t>
      </w:r>
      <w:r w:rsidRPr="00CF45EE">
        <w:rPr>
          <w:rFonts w:ascii="Arial Narrow" w:hAnsi="Arial Narrow"/>
          <w:sz w:val="20"/>
          <w:szCs w:val="20"/>
        </w:rPr>
        <w:br/>
        <w:t>Exemplo: enxurrada, enxame, enxada, enxaqueca, enxoval, enxugar, etc.</w:t>
      </w:r>
      <w:r w:rsidRPr="00CF45EE">
        <w:rPr>
          <w:rFonts w:ascii="Arial Narrow" w:hAnsi="Arial Narrow"/>
          <w:sz w:val="20"/>
          <w:szCs w:val="20"/>
        </w:rPr>
        <w:br/>
        <w:t>Exceto as palavras encher e encharcar e seus derivados.</w:t>
      </w:r>
      <w:r w:rsidRPr="00CF45EE">
        <w:rPr>
          <w:rFonts w:ascii="Arial Narrow" w:hAnsi="Arial Narrow"/>
          <w:sz w:val="20"/>
          <w:szCs w:val="20"/>
        </w:rPr>
        <w:br/>
        <w:t>b) Usa-se x depois da sílaba me-.</w:t>
      </w:r>
      <w:r w:rsidRPr="00CF45EE">
        <w:rPr>
          <w:rFonts w:ascii="Arial Narrow" w:hAnsi="Arial Narrow"/>
          <w:sz w:val="20"/>
          <w:szCs w:val="20"/>
        </w:rPr>
        <w:br/>
        <w:t>Exemplo: mexer, mexerico, mexicano, mexerica, etc.</w:t>
      </w:r>
      <w:r w:rsidRPr="00CF45EE">
        <w:rPr>
          <w:rFonts w:ascii="Arial Narrow" w:hAnsi="Arial Narrow"/>
          <w:sz w:val="20"/>
          <w:szCs w:val="20"/>
        </w:rPr>
        <w:br/>
        <w:t>Exceto a palavra mecha.</w:t>
      </w:r>
    </w:p>
    <w:p w14:paraId="52BE7B04"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A dificuldade de um idioma está relacionada a estes tipos de exceções.</w:t>
      </w:r>
      <w:r w:rsidRPr="00CF45EE">
        <w:rPr>
          <w:rFonts w:ascii="Arial Narrow" w:hAnsi="Arial Narrow"/>
          <w:sz w:val="20"/>
          <w:szCs w:val="20"/>
        </w:rPr>
        <w:br/>
        <w:t>2) Vejamos algumas regras complicadas:</w:t>
      </w:r>
      <w:r w:rsidRPr="00CF45EE">
        <w:rPr>
          <w:rFonts w:ascii="Arial Narrow" w:hAnsi="Arial Narrow"/>
          <w:sz w:val="20"/>
          <w:szCs w:val="20"/>
        </w:rPr>
        <w:br/>
        <w:t>“Mecha o feijão por alguns minutos e tampe.”</w:t>
      </w:r>
      <w:r w:rsidRPr="00CF45EE">
        <w:rPr>
          <w:rFonts w:ascii="Arial Narrow" w:hAnsi="Arial Narrow"/>
          <w:sz w:val="20"/>
          <w:szCs w:val="20"/>
        </w:rPr>
        <w:br/>
        <w:t>“Cortei uma mexa do seu cabelo.”</w:t>
      </w:r>
      <w:r w:rsidRPr="00CF45EE">
        <w:rPr>
          <w:rFonts w:ascii="Arial Narrow" w:hAnsi="Arial Narrow"/>
          <w:sz w:val="20"/>
          <w:szCs w:val="20"/>
        </w:rPr>
        <w:br/>
        <w:t>“Mexa” e “mecha” neste caso, têm sentidos diferentes. “Mexa” vem do verbo mexer. “Mecha”, que é um substantivo, vem de mecha de cabelo. Neste caso o correto é:</w:t>
      </w:r>
      <w:r w:rsidRPr="00CF45EE">
        <w:rPr>
          <w:rFonts w:ascii="Arial Narrow" w:hAnsi="Arial Narrow"/>
          <w:sz w:val="20"/>
          <w:szCs w:val="20"/>
        </w:rPr>
        <w:br/>
        <w:t>“Mexa o feijão por alguns minutos e tampe.”</w:t>
      </w:r>
      <w:r w:rsidRPr="00CF45EE">
        <w:rPr>
          <w:rFonts w:ascii="Arial Narrow" w:hAnsi="Arial Narrow"/>
          <w:sz w:val="20"/>
          <w:szCs w:val="20"/>
        </w:rPr>
        <w:br/>
        <w:t>“Cortei uma mecha do seu cabelo.”</w:t>
      </w:r>
      <w:r w:rsidRPr="00CF45EE">
        <w:rPr>
          <w:rFonts w:ascii="Arial Narrow" w:hAnsi="Arial Narrow"/>
          <w:sz w:val="20"/>
          <w:szCs w:val="20"/>
        </w:rPr>
        <w:br/>
        <w:t>b) Observe outro exemplo:</w:t>
      </w:r>
      <w:r w:rsidRPr="00CF45EE">
        <w:rPr>
          <w:rFonts w:ascii="Arial Narrow" w:hAnsi="Arial Narrow"/>
          <w:sz w:val="20"/>
          <w:szCs w:val="20"/>
        </w:rPr>
        <w:br/>
        <w:t>“Porque você não trabalha?”</w:t>
      </w:r>
      <w:r w:rsidRPr="00CF45EE">
        <w:rPr>
          <w:rFonts w:ascii="Arial Narrow" w:hAnsi="Arial Narrow"/>
          <w:sz w:val="20"/>
          <w:szCs w:val="20"/>
        </w:rPr>
        <w:br/>
        <w:t>“Você não vai a festa porque?”</w:t>
      </w:r>
      <w:r w:rsidRPr="00CF45EE">
        <w:rPr>
          <w:rFonts w:ascii="Arial Narrow" w:hAnsi="Arial Narrow"/>
          <w:sz w:val="20"/>
          <w:szCs w:val="20"/>
        </w:rPr>
        <w:br/>
        <w:t>“Só viajo porque preciso.”</w:t>
      </w:r>
      <w:r w:rsidRPr="00CF45EE">
        <w:rPr>
          <w:rFonts w:ascii="Arial Narrow" w:hAnsi="Arial Narrow"/>
          <w:sz w:val="20"/>
          <w:szCs w:val="20"/>
        </w:rPr>
        <w:br/>
        <w:t>Neste caso (por que, por quê, porque e porquê) estas palavras seguem regras ortográficas, onde:</w:t>
      </w:r>
      <w:r w:rsidRPr="00CF45EE">
        <w:rPr>
          <w:rFonts w:ascii="Arial Narrow" w:hAnsi="Arial Narrow"/>
          <w:sz w:val="20"/>
          <w:szCs w:val="20"/>
        </w:rPr>
        <w:br/>
        <w:t>Por que é uma pergunta (?), equivale a por qual razão, ex.: “Por que você não trabalha?”</w:t>
      </w:r>
      <w:r w:rsidRPr="00CF45EE">
        <w:rPr>
          <w:rFonts w:ascii="Arial Narrow" w:hAnsi="Arial Narrow"/>
          <w:sz w:val="20"/>
          <w:szCs w:val="20"/>
        </w:rPr>
        <w:br/>
        <w:t>Por quê é uma pergunta (?), usado em final de frase, ex.: “Você não vai a festa por quê?”</w:t>
      </w:r>
      <w:r w:rsidRPr="00CF45EE">
        <w:rPr>
          <w:rFonts w:ascii="Arial Narrow" w:hAnsi="Arial Narrow"/>
          <w:sz w:val="20"/>
          <w:szCs w:val="20"/>
        </w:rPr>
        <w:br/>
        <w:t>Porque não é usada em frases interrogativas, ex.: “Só viajo porque preciso.”</w:t>
      </w:r>
      <w:r w:rsidRPr="00CF45EE">
        <w:rPr>
          <w:rFonts w:ascii="Arial Narrow" w:hAnsi="Arial Narrow"/>
          <w:sz w:val="20"/>
          <w:szCs w:val="20"/>
        </w:rPr>
        <w:br/>
      </w:r>
      <w:r w:rsidRPr="00CF45EE">
        <w:rPr>
          <w:rFonts w:ascii="Arial Narrow" w:hAnsi="Arial Narrow"/>
          <w:sz w:val="20"/>
          <w:szCs w:val="20"/>
        </w:rPr>
        <w:lastRenderedPageBreak/>
        <w:t>Porquê neste caso é um substantivo, ele vem junto com um artigo, ex: “O porquê da vida é um desafio.”</w:t>
      </w:r>
    </w:p>
    <w:p w14:paraId="70823A31"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t>O dicionário</w:t>
      </w:r>
    </w:p>
    <w:p w14:paraId="4EFF5FAA"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Em sua opinião, o que é melhor: um dicionário grande ou um minidicionário?</w:t>
      </w:r>
      <w:r w:rsidRPr="00CF45EE">
        <w:rPr>
          <w:rFonts w:ascii="Arial Narrow" w:hAnsi="Arial Narrow"/>
          <w:sz w:val="20"/>
          <w:szCs w:val="20"/>
        </w:rPr>
        <w:br/>
        <w:t xml:space="preserve">O tamanho do dicionário para o idioma simplificado será do tamanho de um minidicionário. Para um país falar com outro país não será necessário um dicionário grande. </w:t>
      </w:r>
      <w:r w:rsidRPr="00CF45EE">
        <w:rPr>
          <w:rFonts w:ascii="Arial Narrow" w:hAnsi="Arial Narrow"/>
          <w:sz w:val="20"/>
          <w:szCs w:val="20"/>
        </w:rPr>
        <w:br/>
        <w:t>As regras do idioma simplificado não são rígidas. As regras são fáceis, claras e diretas.</w:t>
      </w:r>
    </w:p>
    <w:p w14:paraId="3605CBF5" w14:textId="77777777" w:rsidR="00E4296D" w:rsidRPr="00CF45EE" w:rsidRDefault="00E4296D" w:rsidP="00E4296D">
      <w:pPr>
        <w:pStyle w:val="Ttulo2"/>
        <w:jc w:val="center"/>
        <w:rPr>
          <w:rFonts w:ascii="Arial Narrow" w:hAnsi="Arial Narrow"/>
          <w:sz w:val="20"/>
          <w:szCs w:val="20"/>
        </w:rPr>
      </w:pPr>
      <w:r w:rsidRPr="00CF45EE">
        <w:rPr>
          <w:rFonts w:ascii="Arial Narrow" w:hAnsi="Arial Narrow"/>
          <w:sz w:val="20"/>
          <w:szCs w:val="20"/>
        </w:rPr>
        <w:t>A Língua e a Matemática</w:t>
      </w:r>
    </w:p>
    <w:p w14:paraId="176E4F9F"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Nós estudamos muito a matemática nas escolas. Efetuamos cálculos de divisão, adição, subtração e multiplicação. Exemplo: 4+5=9, 10x2=20, 5-3=2, 28/7=4.</w:t>
      </w:r>
      <w:r w:rsidRPr="00CF45EE">
        <w:rPr>
          <w:rFonts w:ascii="Arial Narrow" w:hAnsi="Arial Narrow"/>
          <w:sz w:val="20"/>
          <w:szCs w:val="20"/>
        </w:rPr>
        <w:br/>
        <w:t>Se analisarmos profundamente o português, encontraríamos elementos semelhantes à matemática. Vejamos alguns exemplos:</w:t>
      </w:r>
      <w:r w:rsidRPr="00CF45EE">
        <w:rPr>
          <w:rFonts w:ascii="Arial Narrow" w:hAnsi="Arial Narrow"/>
          <w:sz w:val="20"/>
          <w:szCs w:val="20"/>
        </w:rPr>
        <w:br/>
        <w:t>O plural dos substantivos é:</w:t>
      </w:r>
      <w:r w:rsidRPr="00CF45EE">
        <w:rPr>
          <w:rFonts w:ascii="Arial Narrow" w:hAnsi="Arial Narrow"/>
          <w:sz w:val="20"/>
          <w:szCs w:val="20"/>
        </w:rPr>
        <w:br/>
        <w:t>Elemento + s = Elementos</w:t>
      </w:r>
      <w:r w:rsidRPr="00CF45EE">
        <w:rPr>
          <w:rFonts w:ascii="Arial Narrow" w:hAnsi="Arial Narrow"/>
          <w:sz w:val="20"/>
          <w:szCs w:val="20"/>
        </w:rPr>
        <w:br/>
        <w:t>O masculino e o feminino de:</w:t>
      </w:r>
      <w:r w:rsidRPr="00CF45EE">
        <w:rPr>
          <w:rFonts w:ascii="Arial Narrow" w:hAnsi="Arial Narrow"/>
          <w:sz w:val="20"/>
          <w:szCs w:val="20"/>
        </w:rPr>
        <w:br/>
        <w:t>Artigo masculino + adjetivo masculino + substantivo masculino = O bel+o menin+o = O belo menino</w:t>
      </w:r>
      <w:r w:rsidRPr="00CF45EE">
        <w:rPr>
          <w:rFonts w:ascii="Arial Narrow" w:hAnsi="Arial Narrow"/>
          <w:sz w:val="20"/>
          <w:szCs w:val="20"/>
        </w:rPr>
        <w:br/>
        <w:t>Artigo feminino + adjetivo feminino + substantivo feminino = A bel+a menin+a = A bela menina</w:t>
      </w:r>
      <w:r w:rsidRPr="00CF45EE">
        <w:rPr>
          <w:rFonts w:ascii="Arial Narrow" w:hAnsi="Arial Narrow"/>
          <w:sz w:val="20"/>
          <w:szCs w:val="20"/>
        </w:rPr>
        <w:br/>
        <w:t>A primeira e a terceira pessoa do singular de:</w:t>
      </w:r>
      <w:r w:rsidRPr="00CF45EE">
        <w:rPr>
          <w:rFonts w:ascii="Arial Narrow" w:hAnsi="Arial Narrow"/>
          <w:sz w:val="20"/>
          <w:szCs w:val="20"/>
        </w:rPr>
        <w:br/>
        <w:t>Pronome pessoal na 1ª pessoa do singular + verbo na 1ª pessoa do singular + número ordinal + substantivo plural = Eu compr+ei três caneta+s = Eu comprei três canetas</w:t>
      </w:r>
      <w:r w:rsidRPr="00CF45EE">
        <w:rPr>
          <w:rFonts w:ascii="Arial Narrow" w:hAnsi="Arial Narrow"/>
          <w:sz w:val="20"/>
          <w:szCs w:val="20"/>
        </w:rPr>
        <w:br/>
        <w:t>Pronome pessoal na 3ª pessoa do singular + verbo na 3ª pessoa do singular + número ordinal + substantivo plural = Ele compr+ou três caneta+s = Ele comprou três canetas</w:t>
      </w:r>
      <w:r w:rsidRPr="00CF45EE">
        <w:rPr>
          <w:rFonts w:ascii="Arial Narrow" w:hAnsi="Arial Narrow"/>
          <w:sz w:val="20"/>
          <w:szCs w:val="20"/>
        </w:rPr>
        <w:br/>
        <w:t>Este tipo de metra exposto nos exemplos acima eu chamo de simetria, o inverso eu chamo de assimetria.</w:t>
      </w:r>
      <w:r w:rsidRPr="00CF45EE">
        <w:rPr>
          <w:rFonts w:ascii="Arial Narrow" w:hAnsi="Arial Narrow"/>
          <w:sz w:val="20"/>
          <w:szCs w:val="20"/>
        </w:rPr>
        <w:br/>
        <w:t>Veja algumas simetrias em nossa gramática:</w:t>
      </w:r>
      <w:r w:rsidRPr="00CF45EE">
        <w:rPr>
          <w:rFonts w:ascii="Arial Narrow" w:hAnsi="Arial Narrow"/>
          <w:sz w:val="20"/>
          <w:szCs w:val="20"/>
        </w:rPr>
        <w:br/>
      </w:r>
      <w:r w:rsidRPr="00CF45EE">
        <w:rPr>
          <w:rFonts w:ascii="Arial Narrow" w:hAnsi="Arial Narrow"/>
          <w:sz w:val="20"/>
          <w:szCs w:val="20"/>
        </w:rPr>
        <w:br/>
        <w:t>1)Substantivo:</w:t>
      </w:r>
      <w:r w:rsidRPr="00CF45EE">
        <w:rPr>
          <w:rFonts w:ascii="Arial Narrow" w:hAnsi="Arial Narrow"/>
          <w:sz w:val="20"/>
          <w:szCs w:val="20"/>
        </w:rPr>
        <w:br/>
        <w:t>a)Gênero: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08"/>
        <w:gridCol w:w="835"/>
      </w:tblGrid>
      <w:tr w:rsidR="00E4296D" w:rsidRPr="00CF45EE" w14:paraId="5ED89A5C"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7DF14386"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Masculino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2BB877CC"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Feminino</w:t>
            </w:r>
          </w:p>
        </w:tc>
      </w:tr>
      <w:tr w:rsidR="00E4296D" w:rsidRPr="00CF45EE" w14:paraId="470AB448"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36A69FAD"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31488B09"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w:t>
            </w:r>
          </w:p>
        </w:tc>
      </w:tr>
    </w:tbl>
    <w:p w14:paraId="00B30A19" w14:textId="77777777" w:rsidR="00E4296D" w:rsidRPr="00CF45EE" w:rsidRDefault="00E4296D" w:rsidP="00E4296D">
      <w:pPr>
        <w:rPr>
          <w:rFonts w:ascii="Arial Narrow" w:hAnsi="Arial Narrow"/>
          <w:sz w:val="20"/>
          <w:szCs w:val="20"/>
        </w:rPr>
      </w:pPr>
      <w:r w:rsidRPr="00CF45EE">
        <w:rPr>
          <w:rFonts w:ascii="Arial Narrow" w:hAnsi="Arial Narrow"/>
          <w:sz w:val="20"/>
          <w:szCs w:val="20"/>
        </w:rPr>
        <w:br/>
        <w:t xml:space="preserve">b) Número </w:t>
      </w:r>
      <w:r w:rsidRPr="00CF45EE">
        <w:rPr>
          <w:rFonts w:ascii="Arial Narrow" w:hAnsi="Arial Narrow"/>
          <w:sz w:val="20"/>
          <w:szCs w:val="20"/>
        </w:rPr>
        <w:b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62"/>
        <w:gridCol w:w="561"/>
      </w:tblGrid>
      <w:tr w:rsidR="00E4296D" w:rsidRPr="00CF45EE" w14:paraId="1F716CE0"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6F970FAF"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Singular</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1141AC08"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Plural</w:t>
            </w:r>
          </w:p>
        </w:tc>
      </w:tr>
      <w:tr w:rsidR="00E4296D" w:rsidRPr="00CF45EE" w14:paraId="04C293E8"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5D6A892B"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5B1D0E8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+S</w:t>
            </w:r>
          </w:p>
        </w:tc>
      </w:tr>
    </w:tbl>
    <w:p w14:paraId="37B0D65E" w14:textId="77777777" w:rsidR="00E4296D" w:rsidRPr="00CF45EE" w:rsidRDefault="00E4296D" w:rsidP="00E4296D">
      <w:pPr>
        <w:rPr>
          <w:rFonts w:ascii="Arial Narrow" w:hAnsi="Arial Narrow"/>
          <w:sz w:val="20"/>
          <w:szCs w:val="20"/>
        </w:rPr>
      </w:pPr>
      <w:r w:rsidRPr="00CF45EE">
        <w:rPr>
          <w:rFonts w:ascii="Arial Narrow" w:hAnsi="Arial Narrow"/>
          <w:sz w:val="20"/>
          <w:szCs w:val="20"/>
        </w:rPr>
        <w:lastRenderedPageBreak/>
        <w:br/>
        <w:t xml:space="preserve">c)Grau </w:t>
      </w:r>
      <w:r w:rsidRPr="00CF45EE">
        <w:rPr>
          <w:rFonts w:ascii="Arial Narrow" w:hAnsi="Arial Narrow"/>
          <w:sz w:val="20"/>
          <w:szCs w:val="20"/>
        </w:rPr>
        <w:b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167"/>
        <w:gridCol w:w="1474"/>
      </w:tblGrid>
      <w:tr w:rsidR="00E4296D" w:rsidRPr="00CF45EE" w14:paraId="5B2C0EAE"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161C98A3"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Diminutivo</w:t>
            </w:r>
            <w:r w:rsidRPr="00CF45EE">
              <w:rPr>
                <w:rFonts w:ascii="Arial Narrow" w:hAnsi="Arial Narrow"/>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62185970"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Aumentativo</w:t>
            </w:r>
          </w:p>
        </w:tc>
      </w:tr>
      <w:tr w:rsidR="00E4296D" w:rsidRPr="00CF45EE" w14:paraId="4ACC57E4"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443BFFC1"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+inho, +inha, +inhos, +inhas</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4CCF6116"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+ão, +ã, +ãos, +ãs</w:t>
            </w:r>
          </w:p>
        </w:tc>
      </w:tr>
    </w:tbl>
    <w:p w14:paraId="1C54A9EF" w14:textId="77777777" w:rsidR="00E4296D" w:rsidRPr="00CF45EE" w:rsidRDefault="00E4296D" w:rsidP="00E4296D">
      <w:pPr>
        <w:rPr>
          <w:rFonts w:ascii="Arial Narrow" w:hAnsi="Arial Narrow"/>
          <w:sz w:val="20"/>
          <w:szCs w:val="20"/>
        </w:rPr>
      </w:pPr>
      <w:r w:rsidRPr="00CF45EE">
        <w:rPr>
          <w:rFonts w:ascii="Arial Narrow" w:hAnsi="Arial Narrow"/>
          <w:sz w:val="20"/>
          <w:szCs w:val="20"/>
        </w:rPr>
        <w:br/>
        <w:t xml:space="preserve">2) Numeral </w:t>
      </w:r>
      <w:r w:rsidRPr="00CF45EE">
        <w:rPr>
          <w:rFonts w:ascii="Arial Narrow" w:hAnsi="Arial Narrow"/>
          <w:sz w:val="20"/>
          <w:szCs w:val="20"/>
        </w:rPr>
        <w:b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91"/>
        <w:gridCol w:w="665"/>
        <w:gridCol w:w="1139"/>
        <w:gridCol w:w="999"/>
      </w:tblGrid>
      <w:tr w:rsidR="00E4296D" w:rsidRPr="00CF45EE" w14:paraId="4975FC47"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77080312"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Cardinal</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096AD429"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Ordinal</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6259DDDE"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Multiplicativo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2CA17799"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Fracionário</w:t>
            </w:r>
          </w:p>
        </w:tc>
      </w:tr>
      <w:tr w:rsidR="00E4296D" w:rsidRPr="00CF45EE" w14:paraId="6A0A14BC"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4E5C058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+enta, +centos</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3B4C44A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+ésimo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77F1F714"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+uplo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18A0C09D"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+avos</w:t>
            </w:r>
          </w:p>
        </w:tc>
      </w:tr>
    </w:tbl>
    <w:p w14:paraId="1FCA5800" w14:textId="77777777" w:rsidR="00E4296D" w:rsidRPr="00CF45EE" w:rsidRDefault="00E4296D" w:rsidP="00E4296D">
      <w:pPr>
        <w:rPr>
          <w:rFonts w:ascii="Arial Narrow" w:hAnsi="Arial Narrow"/>
          <w:sz w:val="20"/>
          <w:szCs w:val="20"/>
        </w:rPr>
      </w:pPr>
      <w:r w:rsidRPr="00CF45EE">
        <w:rPr>
          <w:rFonts w:ascii="Arial Narrow" w:hAnsi="Arial Narrow"/>
          <w:sz w:val="20"/>
          <w:szCs w:val="20"/>
        </w:rPr>
        <w:br/>
        <w:t xml:space="preserve">3) Verbo (alguns exemplos): </w:t>
      </w:r>
      <w:r w:rsidRPr="00CF45EE">
        <w:rPr>
          <w:rFonts w:ascii="Arial Narrow" w:hAnsi="Arial Narrow"/>
          <w:sz w:val="20"/>
          <w:szCs w:val="20"/>
        </w:rPr>
        <w:b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780"/>
        <w:gridCol w:w="783"/>
        <w:gridCol w:w="748"/>
      </w:tblGrid>
      <w:tr w:rsidR="00E4296D" w:rsidRPr="00CF45EE" w14:paraId="606A8D89"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309EBA76"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Passado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54641F20"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Presente</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200AFBCC"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Futuro</w:t>
            </w:r>
          </w:p>
        </w:tc>
      </w:tr>
      <w:tr w:rsidR="00E4296D" w:rsidRPr="00CF45EE" w14:paraId="3923BCDA"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72C4A519"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+ei</w:t>
            </w:r>
            <w:r w:rsidRPr="00CF45EE">
              <w:rPr>
                <w:rFonts w:ascii="Arial Narrow" w:hAnsi="Arial Narrow"/>
                <w:sz w:val="20"/>
                <w:szCs w:val="20"/>
              </w:rPr>
              <w:br/>
              <w:t>+aste</w:t>
            </w:r>
            <w:r w:rsidRPr="00CF45EE">
              <w:rPr>
                <w:rFonts w:ascii="Arial Narrow" w:hAnsi="Arial Narrow"/>
                <w:sz w:val="20"/>
                <w:szCs w:val="20"/>
              </w:rPr>
              <w:br/>
              <w:t>+ou</w:t>
            </w:r>
            <w:r w:rsidRPr="00CF45EE">
              <w:rPr>
                <w:rFonts w:ascii="Arial Narrow" w:hAnsi="Arial Narrow"/>
                <w:sz w:val="20"/>
                <w:szCs w:val="20"/>
              </w:rPr>
              <w:br/>
              <w:t>+amos</w:t>
            </w:r>
            <w:r w:rsidRPr="00CF45EE">
              <w:rPr>
                <w:rFonts w:ascii="Arial Narrow" w:hAnsi="Arial Narrow"/>
                <w:sz w:val="20"/>
                <w:szCs w:val="20"/>
              </w:rPr>
              <w:br/>
              <w:t>+astes</w:t>
            </w:r>
            <w:r w:rsidRPr="00CF45EE">
              <w:rPr>
                <w:rFonts w:ascii="Arial Narrow" w:hAnsi="Arial Narrow"/>
                <w:sz w:val="20"/>
                <w:szCs w:val="20"/>
              </w:rPr>
              <w:br/>
              <w:t>+aram</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7CFE923C"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+o</w:t>
            </w:r>
            <w:r w:rsidRPr="00CF45EE">
              <w:rPr>
                <w:rFonts w:ascii="Arial Narrow" w:hAnsi="Arial Narrow"/>
                <w:sz w:val="20"/>
                <w:szCs w:val="20"/>
              </w:rPr>
              <w:br/>
              <w:t>+as</w:t>
            </w:r>
            <w:r w:rsidRPr="00CF45EE">
              <w:rPr>
                <w:rFonts w:ascii="Arial Narrow" w:hAnsi="Arial Narrow"/>
                <w:sz w:val="20"/>
                <w:szCs w:val="20"/>
              </w:rPr>
              <w:br/>
              <w:t>+a</w:t>
            </w:r>
            <w:r w:rsidRPr="00CF45EE">
              <w:rPr>
                <w:rFonts w:ascii="Arial Narrow" w:hAnsi="Arial Narrow"/>
                <w:sz w:val="20"/>
                <w:szCs w:val="20"/>
              </w:rPr>
              <w:br/>
              <w:t>+amos</w:t>
            </w:r>
            <w:r w:rsidRPr="00CF45EE">
              <w:rPr>
                <w:rFonts w:ascii="Arial Narrow" w:hAnsi="Arial Narrow"/>
                <w:sz w:val="20"/>
                <w:szCs w:val="20"/>
              </w:rPr>
              <w:br/>
              <w:t>+ais</w:t>
            </w:r>
            <w:r w:rsidRPr="00CF45EE">
              <w:rPr>
                <w:rFonts w:ascii="Arial Narrow" w:hAnsi="Arial Narrow"/>
                <w:sz w:val="20"/>
                <w:szCs w:val="20"/>
              </w:rPr>
              <w:br/>
              <w:t>+am</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4D3D063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+arei</w:t>
            </w:r>
            <w:r w:rsidRPr="00CF45EE">
              <w:rPr>
                <w:rFonts w:ascii="Arial Narrow" w:hAnsi="Arial Narrow"/>
                <w:sz w:val="20"/>
                <w:szCs w:val="20"/>
              </w:rPr>
              <w:br/>
              <w:t>+arás</w:t>
            </w:r>
            <w:r w:rsidRPr="00CF45EE">
              <w:rPr>
                <w:rFonts w:ascii="Arial Narrow" w:hAnsi="Arial Narrow"/>
                <w:sz w:val="20"/>
                <w:szCs w:val="20"/>
              </w:rPr>
              <w:br/>
              <w:t>+ará</w:t>
            </w:r>
            <w:r w:rsidRPr="00CF45EE">
              <w:rPr>
                <w:rFonts w:ascii="Arial Narrow" w:hAnsi="Arial Narrow"/>
                <w:sz w:val="20"/>
                <w:szCs w:val="20"/>
              </w:rPr>
              <w:br/>
              <w:t>+aremos</w:t>
            </w:r>
            <w:r w:rsidRPr="00CF45EE">
              <w:rPr>
                <w:rFonts w:ascii="Arial Narrow" w:hAnsi="Arial Narrow"/>
                <w:sz w:val="20"/>
                <w:szCs w:val="20"/>
              </w:rPr>
              <w:br/>
              <w:t>+areis</w:t>
            </w:r>
            <w:r w:rsidRPr="00CF45EE">
              <w:rPr>
                <w:rFonts w:ascii="Arial Narrow" w:hAnsi="Arial Narrow"/>
                <w:sz w:val="20"/>
                <w:szCs w:val="20"/>
              </w:rPr>
              <w:br/>
              <w:t>+Arão</w:t>
            </w:r>
          </w:p>
        </w:tc>
      </w:tr>
    </w:tbl>
    <w:p w14:paraId="2B10C75F" w14:textId="77777777" w:rsidR="00E4296D" w:rsidRPr="00CF45EE" w:rsidRDefault="00E4296D" w:rsidP="00E4296D">
      <w:pPr>
        <w:rPr>
          <w:rFonts w:ascii="Arial Narrow" w:hAnsi="Arial Narrow"/>
          <w:sz w:val="20"/>
          <w:szCs w:val="20"/>
        </w:rPr>
      </w:pPr>
      <w:r w:rsidRPr="00CF45EE">
        <w:rPr>
          <w:rFonts w:ascii="Arial Narrow" w:hAnsi="Arial Narrow"/>
          <w:sz w:val="20"/>
          <w:szCs w:val="20"/>
        </w:rPr>
        <w:t xml:space="preserve">  </w:t>
      </w:r>
    </w:p>
    <w:p w14:paraId="3DBD48A0" w14:textId="77777777" w:rsidR="00E4296D" w:rsidRPr="00CF45EE" w:rsidRDefault="00E4296D" w:rsidP="00E4296D">
      <w:pPr>
        <w:rPr>
          <w:rFonts w:ascii="Arial Narrow" w:hAnsi="Arial Narrow"/>
          <w:sz w:val="20"/>
          <w:szCs w:val="20"/>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35"/>
        <w:gridCol w:w="838"/>
        <w:gridCol w:w="789"/>
      </w:tblGrid>
      <w:tr w:rsidR="00E4296D" w:rsidRPr="00CF45EE" w14:paraId="77065F67"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2197F60C"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Gerúndio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5DC6EE9E"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Particípio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33BD0F72" w14:textId="77777777" w:rsidR="00E4296D" w:rsidRPr="00CF45EE" w:rsidRDefault="00E4296D" w:rsidP="00DF5FC7">
            <w:pPr>
              <w:rPr>
                <w:rFonts w:ascii="Arial Narrow" w:hAnsi="Arial Narrow"/>
                <w:sz w:val="20"/>
                <w:szCs w:val="20"/>
              </w:rPr>
            </w:pPr>
            <w:r w:rsidRPr="00CF45EE">
              <w:rPr>
                <w:rStyle w:val="Forte"/>
                <w:rFonts w:ascii="Arial Narrow" w:hAnsi="Arial Narrow"/>
                <w:sz w:val="20"/>
                <w:szCs w:val="20"/>
              </w:rPr>
              <w:t>Infinitivo</w:t>
            </w:r>
          </w:p>
        </w:tc>
      </w:tr>
      <w:tr w:rsidR="00E4296D" w:rsidRPr="00CF45EE" w14:paraId="62D2B4BE" w14:textId="77777777" w:rsidTr="00DF5FC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Pr>
          <w:p w14:paraId="4A86EE33"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+ando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356CF711"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+ado</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304F072A" w14:textId="77777777" w:rsidR="00E4296D" w:rsidRPr="00CF45EE" w:rsidRDefault="00E4296D" w:rsidP="00DF5FC7">
            <w:pPr>
              <w:rPr>
                <w:rFonts w:ascii="Arial Narrow" w:hAnsi="Arial Narrow"/>
                <w:sz w:val="20"/>
                <w:szCs w:val="20"/>
              </w:rPr>
            </w:pPr>
            <w:r w:rsidRPr="00CF45EE">
              <w:rPr>
                <w:rFonts w:ascii="Arial Narrow" w:hAnsi="Arial Narrow"/>
                <w:sz w:val="20"/>
                <w:szCs w:val="20"/>
              </w:rPr>
              <w:t>+ar</w:t>
            </w:r>
          </w:p>
        </w:tc>
      </w:tr>
    </w:tbl>
    <w:p w14:paraId="486CB8BC" w14:textId="77777777" w:rsidR="00E4296D" w:rsidRPr="00CF45EE" w:rsidRDefault="00E4296D" w:rsidP="00E4296D">
      <w:pPr>
        <w:pStyle w:val="NormalWeb"/>
        <w:rPr>
          <w:rFonts w:ascii="Arial Narrow" w:hAnsi="Arial Narrow"/>
          <w:sz w:val="20"/>
          <w:szCs w:val="20"/>
        </w:rPr>
      </w:pPr>
      <w:r w:rsidRPr="00CF45EE">
        <w:rPr>
          <w:rFonts w:ascii="Arial Narrow" w:hAnsi="Arial Narrow"/>
          <w:sz w:val="20"/>
          <w:szCs w:val="20"/>
        </w:rPr>
        <w:t>Assimetria, que é o oposto, contém várias exceções; palavras irregulares; e o excesso de regras.</w:t>
      </w:r>
    </w:p>
    <w:p w14:paraId="7E844C6B" w14:textId="77777777" w:rsidR="007927F8" w:rsidRDefault="007927F8" w:rsidP="0083182A">
      <w:pPr>
        <w:jc w:val="center"/>
      </w:pPr>
    </w:p>
    <w:sectPr w:rsidR="007927F8" w:rsidSect="00544CA2">
      <w:pgSz w:w="11906" w:h="16838"/>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EB7693" w14:textId="77777777" w:rsidR="001103D3" w:rsidRDefault="001103D3">
      <w:pPr>
        <w:spacing w:after="0"/>
      </w:pPr>
      <w:r>
        <w:separator/>
      </w:r>
    </w:p>
  </w:endnote>
  <w:endnote w:type="continuationSeparator" w:id="0">
    <w:p w14:paraId="220E803B" w14:textId="77777777" w:rsidR="001103D3" w:rsidRDefault="001103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0F422" w14:textId="77777777" w:rsidR="003735C9" w:rsidRDefault="003735C9">
    <w:pPr>
      <w:pStyle w:val="Rodap"/>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9D6767" w:rsidRPr="009D6767">
      <w:rPr>
        <w:rFonts w:asciiTheme="majorHAnsi" w:hAnsiTheme="majorHAnsi"/>
        <w:noProof/>
      </w:rPr>
      <w:t>40</w:t>
    </w:r>
    <w:r>
      <w:rPr>
        <w:rFonts w:asciiTheme="majorHAnsi" w:hAnsiTheme="majorHAnsi"/>
        <w:noProof/>
      </w:rPr>
      <w:fldChar w:fldCharType="end"/>
    </w:r>
  </w:p>
  <w:p w14:paraId="2322A195" w14:textId="77777777" w:rsidR="003735C9" w:rsidRDefault="003735C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33F770" w14:textId="77777777" w:rsidR="001103D3" w:rsidRDefault="001103D3">
      <w:pPr>
        <w:spacing w:after="0"/>
      </w:pPr>
      <w:r>
        <w:separator/>
      </w:r>
    </w:p>
  </w:footnote>
  <w:footnote w:type="continuationSeparator" w:id="0">
    <w:p w14:paraId="7910361A" w14:textId="77777777" w:rsidR="001103D3" w:rsidRDefault="001103D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1D1B5618"/>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319D2391"/>
    <w:multiLevelType w:val="hybridMultilevel"/>
    <w:tmpl w:val="6030795E"/>
    <w:lvl w:ilvl="0" w:tplc="04160001">
      <w:start w:val="1"/>
      <w:numFmt w:val="bullet"/>
      <w:lvlText w:val=""/>
      <w:lvlJc w:val="left"/>
      <w:pPr>
        <w:tabs>
          <w:tab w:val="num" w:pos="1425"/>
        </w:tabs>
        <w:ind w:left="1425" w:hanging="360"/>
      </w:pPr>
      <w:rPr>
        <w:rFonts w:ascii="Symbol" w:hAnsi="Symbol" w:hint="default"/>
      </w:rPr>
    </w:lvl>
    <w:lvl w:ilvl="1" w:tplc="04160003" w:tentative="1">
      <w:start w:val="1"/>
      <w:numFmt w:val="bullet"/>
      <w:lvlText w:val="o"/>
      <w:lvlJc w:val="left"/>
      <w:pPr>
        <w:tabs>
          <w:tab w:val="num" w:pos="2145"/>
        </w:tabs>
        <w:ind w:left="2145" w:hanging="360"/>
      </w:pPr>
      <w:rPr>
        <w:rFonts w:ascii="Courier New" w:hAnsi="Courier New" w:cs="Courier New" w:hint="default"/>
      </w:rPr>
    </w:lvl>
    <w:lvl w:ilvl="2" w:tplc="04160005" w:tentative="1">
      <w:start w:val="1"/>
      <w:numFmt w:val="bullet"/>
      <w:lvlText w:val=""/>
      <w:lvlJc w:val="left"/>
      <w:pPr>
        <w:tabs>
          <w:tab w:val="num" w:pos="2865"/>
        </w:tabs>
        <w:ind w:left="2865" w:hanging="360"/>
      </w:pPr>
      <w:rPr>
        <w:rFonts w:ascii="Wingdings" w:hAnsi="Wingdings" w:hint="default"/>
      </w:rPr>
    </w:lvl>
    <w:lvl w:ilvl="3" w:tplc="04160001" w:tentative="1">
      <w:start w:val="1"/>
      <w:numFmt w:val="bullet"/>
      <w:lvlText w:val=""/>
      <w:lvlJc w:val="left"/>
      <w:pPr>
        <w:tabs>
          <w:tab w:val="num" w:pos="3585"/>
        </w:tabs>
        <w:ind w:left="3585" w:hanging="360"/>
      </w:pPr>
      <w:rPr>
        <w:rFonts w:ascii="Symbol" w:hAnsi="Symbol" w:hint="default"/>
      </w:rPr>
    </w:lvl>
    <w:lvl w:ilvl="4" w:tplc="04160003" w:tentative="1">
      <w:start w:val="1"/>
      <w:numFmt w:val="bullet"/>
      <w:lvlText w:val="o"/>
      <w:lvlJc w:val="left"/>
      <w:pPr>
        <w:tabs>
          <w:tab w:val="num" w:pos="4305"/>
        </w:tabs>
        <w:ind w:left="4305" w:hanging="360"/>
      </w:pPr>
      <w:rPr>
        <w:rFonts w:ascii="Courier New" w:hAnsi="Courier New" w:cs="Courier New" w:hint="default"/>
      </w:rPr>
    </w:lvl>
    <w:lvl w:ilvl="5" w:tplc="04160005" w:tentative="1">
      <w:start w:val="1"/>
      <w:numFmt w:val="bullet"/>
      <w:lvlText w:val=""/>
      <w:lvlJc w:val="left"/>
      <w:pPr>
        <w:tabs>
          <w:tab w:val="num" w:pos="5025"/>
        </w:tabs>
        <w:ind w:left="5025" w:hanging="360"/>
      </w:pPr>
      <w:rPr>
        <w:rFonts w:ascii="Wingdings" w:hAnsi="Wingdings" w:hint="default"/>
      </w:rPr>
    </w:lvl>
    <w:lvl w:ilvl="6" w:tplc="04160001" w:tentative="1">
      <w:start w:val="1"/>
      <w:numFmt w:val="bullet"/>
      <w:lvlText w:val=""/>
      <w:lvlJc w:val="left"/>
      <w:pPr>
        <w:tabs>
          <w:tab w:val="num" w:pos="5745"/>
        </w:tabs>
        <w:ind w:left="5745" w:hanging="360"/>
      </w:pPr>
      <w:rPr>
        <w:rFonts w:ascii="Symbol" w:hAnsi="Symbol" w:hint="default"/>
      </w:rPr>
    </w:lvl>
    <w:lvl w:ilvl="7" w:tplc="04160003" w:tentative="1">
      <w:start w:val="1"/>
      <w:numFmt w:val="bullet"/>
      <w:lvlText w:val="o"/>
      <w:lvlJc w:val="left"/>
      <w:pPr>
        <w:tabs>
          <w:tab w:val="num" w:pos="6465"/>
        </w:tabs>
        <w:ind w:left="6465" w:hanging="360"/>
      </w:pPr>
      <w:rPr>
        <w:rFonts w:ascii="Courier New" w:hAnsi="Courier New" w:cs="Courier New" w:hint="default"/>
      </w:rPr>
    </w:lvl>
    <w:lvl w:ilvl="8" w:tplc="04160005" w:tentative="1">
      <w:start w:val="1"/>
      <w:numFmt w:val="bullet"/>
      <w:lvlText w:val=""/>
      <w:lvlJc w:val="left"/>
      <w:pPr>
        <w:tabs>
          <w:tab w:val="num" w:pos="7185"/>
        </w:tabs>
        <w:ind w:left="7185" w:hanging="360"/>
      </w:pPr>
      <w:rPr>
        <w:rFonts w:ascii="Wingdings" w:hAnsi="Wingdings" w:hint="default"/>
      </w:rPr>
    </w:lvl>
  </w:abstractNum>
  <w:abstractNum w:abstractNumId="5">
    <w:nsid w:val="3A3132E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444C4F31"/>
    <w:multiLevelType w:val="multilevel"/>
    <w:tmpl w:val="C430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1E53A8"/>
    <w:multiLevelType w:val="multilevel"/>
    <w:tmpl w:val="1A7E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D95E99"/>
    <w:multiLevelType w:val="multilevel"/>
    <w:tmpl w:val="5978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490C87"/>
    <w:multiLevelType w:val="multilevel"/>
    <w:tmpl w:val="A666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876FB3"/>
    <w:multiLevelType w:val="multilevel"/>
    <w:tmpl w:val="D376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8"/>
  </w:num>
  <w:num w:numId="5">
    <w:abstractNumId w:val="6"/>
  </w:num>
  <w:num w:numId="6">
    <w:abstractNumId w:val="3"/>
  </w:num>
  <w:num w:numId="7">
    <w:abstractNumId w:val="5"/>
  </w:num>
  <w:num w:numId="8">
    <w:abstractNumId w:val="10"/>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63F"/>
    <w:rsid w:val="0005748D"/>
    <w:rsid w:val="001103D3"/>
    <w:rsid w:val="001F263F"/>
    <w:rsid w:val="002377B9"/>
    <w:rsid w:val="00244D6E"/>
    <w:rsid w:val="002605E8"/>
    <w:rsid w:val="002708B9"/>
    <w:rsid w:val="002A1870"/>
    <w:rsid w:val="002B31CA"/>
    <w:rsid w:val="00361BD1"/>
    <w:rsid w:val="003735C9"/>
    <w:rsid w:val="003D275A"/>
    <w:rsid w:val="0043536E"/>
    <w:rsid w:val="005121A5"/>
    <w:rsid w:val="00544CA2"/>
    <w:rsid w:val="005A6746"/>
    <w:rsid w:val="005B21BA"/>
    <w:rsid w:val="0063420D"/>
    <w:rsid w:val="00693ADB"/>
    <w:rsid w:val="006A71E3"/>
    <w:rsid w:val="006F1FC7"/>
    <w:rsid w:val="00760AA5"/>
    <w:rsid w:val="007927F8"/>
    <w:rsid w:val="007D4AC7"/>
    <w:rsid w:val="0083182A"/>
    <w:rsid w:val="009B461B"/>
    <w:rsid w:val="009D6767"/>
    <w:rsid w:val="009D796C"/>
    <w:rsid w:val="009E4038"/>
    <w:rsid w:val="00BA4A4F"/>
    <w:rsid w:val="00BF20FB"/>
    <w:rsid w:val="00C95755"/>
    <w:rsid w:val="00CB64E4"/>
    <w:rsid w:val="00CC1EC6"/>
    <w:rsid w:val="00CF70AD"/>
    <w:rsid w:val="00D90CA2"/>
    <w:rsid w:val="00DD3923"/>
    <w:rsid w:val="00DE1B46"/>
    <w:rsid w:val="00DF5FC7"/>
    <w:rsid w:val="00E2332D"/>
    <w:rsid w:val="00E4296D"/>
    <w:rsid w:val="00E81E07"/>
    <w:rsid w:val="00F56D7F"/>
    <w:rsid w:val="00FA10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CD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7927F8"/>
    <w:pPr>
      <w:spacing w:before="100" w:beforeAutospacing="1" w:after="100" w:afterAutospacing="1"/>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nhideWhenUsed/>
    <w:qFormat/>
    <w:rsid w:val="0083182A"/>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7D4A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927F8"/>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rsid w:val="007927F8"/>
    <w:pPr>
      <w:spacing w:before="100" w:beforeAutospacing="1" w:after="100" w:afterAutospacing="1"/>
    </w:pPr>
    <w:rPr>
      <w:rFonts w:ascii="Times New Roman" w:eastAsia="Times New Roman" w:hAnsi="Times New Roman" w:cs="Times New Roman"/>
      <w:sz w:val="24"/>
      <w:szCs w:val="24"/>
      <w:lang w:eastAsia="pt-BR"/>
    </w:rPr>
  </w:style>
  <w:style w:type="paragraph" w:customStyle="1" w:styleId="style1">
    <w:name w:val="style1"/>
    <w:basedOn w:val="Normal"/>
    <w:rsid w:val="007927F8"/>
    <w:pPr>
      <w:spacing w:before="100" w:beforeAutospacing="1" w:after="100" w:afterAutospacing="1"/>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D4AC7"/>
    <w:rPr>
      <w:b/>
      <w:bCs/>
    </w:rPr>
  </w:style>
  <w:style w:type="character" w:customStyle="1" w:styleId="style2">
    <w:name w:val="style2"/>
    <w:basedOn w:val="Fontepargpadro"/>
    <w:rsid w:val="007D4AC7"/>
  </w:style>
  <w:style w:type="character" w:styleId="nfase">
    <w:name w:val="Emphasis"/>
    <w:basedOn w:val="Fontepargpadro"/>
    <w:uiPriority w:val="20"/>
    <w:qFormat/>
    <w:rsid w:val="007D4AC7"/>
    <w:rPr>
      <w:i/>
      <w:iCs/>
    </w:rPr>
  </w:style>
  <w:style w:type="character" w:customStyle="1" w:styleId="style3">
    <w:name w:val="style3"/>
    <w:basedOn w:val="Fontepargpadro"/>
    <w:rsid w:val="007D4AC7"/>
  </w:style>
  <w:style w:type="character" w:customStyle="1" w:styleId="style13">
    <w:name w:val="style13"/>
    <w:basedOn w:val="Fontepargpadro"/>
    <w:rsid w:val="007D4AC7"/>
  </w:style>
  <w:style w:type="character" w:customStyle="1" w:styleId="style4">
    <w:name w:val="style4"/>
    <w:basedOn w:val="Fontepargpadro"/>
    <w:rsid w:val="007D4AC7"/>
  </w:style>
  <w:style w:type="character" w:customStyle="1" w:styleId="Ttulo3Char">
    <w:name w:val="Título 3 Char"/>
    <w:basedOn w:val="Fontepargpadro"/>
    <w:link w:val="Ttulo3"/>
    <w:uiPriority w:val="9"/>
    <w:semiHidden/>
    <w:rsid w:val="007D4AC7"/>
    <w:rPr>
      <w:rFonts w:asciiTheme="majorHAnsi" w:eastAsiaTheme="majorEastAsia" w:hAnsiTheme="majorHAnsi" w:cstheme="majorBidi"/>
      <w:color w:val="1F3763" w:themeColor="accent1" w:themeShade="7F"/>
      <w:sz w:val="24"/>
      <w:szCs w:val="24"/>
    </w:rPr>
  </w:style>
  <w:style w:type="paragraph" w:customStyle="1" w:styleId="Contedodatabela">
    <w:name w:val="Conteúdo da tabela"/>
    <w:basedOn w:val="Normal"/>
    <w:rsid w:val="007D4AC7"/>
    <w:pPr>
      <w:widowControl w:val="0"/>
      <w:suppressLineNumbers/>
      <w:suppressAutoHyphens/>
      <w:spacing w:after="0"/>
    </w:pPr>
    <w:rPr>
      <w:rFonts w:ascii="Liberation Serif" w:eastAsia="SimSun" w:hAnsi="Liberation Serif" w:cs="Mangal"/>
      <w:kern w:val="1"/>
      <w:sz w:val="24"/>
      <w:szCs w:val="24"/>
      <w:lang w:eastAsia="zh-CN" w:bidi="hi-IN"/>
    </w:rPr>
  </w:style>
  <w:style w:type="table" w:customStyle="1" w:styleId="Tabelacomgrade1">
    <w:name w:val="Tabela com grade1"/>
    <w:basedOn w:val="Tabelanormal"/>
    <w:next w:val="Tabelacomgrade"/>
    <w:rsid w:val="0083182A"/>
    <w:pPr>
      <w:spacing w:after="0"/>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comgrade">
    <w:name w:val="Table Grid"/>
    <w:basedOn w:val="Tabelanormal"/>
    <w:uiPriority w:val="39"/>
    <w:rsid w:val="0083182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83182A"/>
    <w:rPr>
      <w:rFonts w:asciiTheme="majorHAnsi" w:eastAsiaTheme="majorEastAsia" w:hAnsiTheme="majorHAnsi" w:cstheme="majorBidi"/>
      <w:color w:val="2F5496" w:themeColor="accent1" w:themeShade="BF"/>
      <w:sz w:val="26"/>
      <w:szCs w:val="26"/>
    </w:rPr>
  </w:style>
  <w:style w:type="character" w:customStyle="1" w:styleId="style11">
    <w:name w:val="style11"/>
    <w:basedOn w:val="Fontepargpadro"/>
    <w:rsid w:val="0083182A"/>
    <w:rPr>
      <w:b/>
      <w:bCs/>
      <w:color w:val="0000FF"/>
    </w:rPr>
  </w:style>
  <w:style w:type="character" w:customStyle="1" w:styleId="style21">
    <w:name w:val="style21"/>
    <w:basedOn w:val="Fontepargpadro"/>
    <w:rsid w:val="0083182A"/>
    <w:rPr>
      <w:b/>
      <w:bCs/>
      <w:color w:val="FF0000"/>
    </w:rPr>
  </w:style>
  <w:style w:type="character" w:customStyle="1" w:styleId="style12">
    <w:name w:val="style12"/>
    <w:basedOn w:val="Fontepargpadro"/>
    <w:rsid w:val="0083182A"/>
  </w:style>
  <w:style w:type="paragraph" w:customStyle="1" w:styleId="style111">
    <w:name w:val="style111"/>
    <w:basedOn w:val="Normal"/>
    <w:rsid w:val="0083182A"/>
    <w:pPr>
      <w:spacing w:before="100" w:beforeAutospacing="1" w:after="100" w:afterAutospacing="1"/>
    </w:pPr>
    <w:rPr>
      <w:rFonts w:ascii="Times New Roman" w:eastAsia="Times New Roman" w:hAnsi="Times New Roman" w:cs="Times New Roman"/>
      <w:sz w:val="24"/>
      <w:szCs w:val="24"/>
      <w:lang w:eastAsia="pt-BR"/>
    </w:rPr>
  </w:style>
  <w:style w:type="character" w:customStyle="1" w:styleId="style14">
    <w:name w:val="style14"/>
    <w:basedOn w:val="Fontepargpadro"/>
    <w:rsid w:val="0083182A"/>
  </w:style>
  <w:style w:type="character" w:customStyle="1" w:styleId="style20">
    <w:name w:val="style20"/>
    <w:basedOn w:val="Fontepargpadro"/>
    <w:rsid w:val="0083182A"/>
  </w:style>
  <w:style w:type="character" w:customStyle="1" w:styleId="style31">
    <w:name w:val="style31"/>
    <w:basedOn w:val="Fontepargpadro"/>
    <w:rsid w:val="0083182A"/>
    <w:rPr>
      <w:b/>
      <w:bCs/>
      <w:color w:val="FF0000"/>
    </w:rPr>
  </w:style>
  <w:style w:type="character" w:customStyle="1" w:styleId="style151">
    <w:name w:val="style151"/>
    <w:basedOn w:val="Fontepargpadro"/>
    <w:rsid w:val="0083182A"/>
    <w:rPr>
      <w:color w:val="FF0000"/>
    </w:rPr>
  </w:style>
  <w:style w:type="character" w:customStyle="1" w:styleId="style161">
    <w:name w:val="style161"/>
    <w:basedOn w:val="Fontepargpadro"/>
    <w:rsid w:val="0083182A"/>
    <w:rPr>
      <w:b/>
      <w:bCs/>
      <w:color w:val="FF0000"/>
      <w:sz w:val="36"/>
      <w:szCs w:val="36"/>
    </w:rPr>
  </w:style>
  <w:style w:type="table" w:customStyle="1" w:styleId="Tabelacomgrade2">
    <w:name w:val="Tabela com grade2"/>
    <w:basedOn w:val="Tabelanormal"/>
    <w:next w:val="Tabelacomgrade"/>
    <w:uiPriority w:val="39"/>
    <w:rsid w:val="00C95755"/>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odap">
    <w:name w:val="footer"/>
    <w:basedOn w:val="Normal"/>
    <w:link w:val="RodapChar"/>
    <w:uiPriority w:val="99"/>
    <w:unhideWhenUsed/>
    <w:rsid w:val="00E4296D"/>
    <w:pPr>
      <w:tabs>
        <w:tab w:val="center" w:pos="4252"/>
        <w:tab w:val="right" w:pos="8504"/>
      </w:tabs>
      <w:spacing w:after="0"/>
    </w:pPr>
    <w:rPr>
      <w:rFonts w:ascii="Times New Roman" w:eastAsia="Times New Roman" w:hAnsi="Times New Roman" w:cs="Times New Roman"/>
      <w:sz w:val="24"/>
      <w:szCs w:val="24"/>
      <w:lang w:eastAsia="pt-BR"/>
    </w:rPr>
  </w:style>
  <w:style w:type="character" w:customStyle="1" w:styleId="RodapChar">
    <w:name w:val="Rodapé Char"/>
    <w:basedOn w:val="Fontepargpadro"/>
    <w:link w:val="Rodap"/>
    <w:uiPriority w:val="99"/>
    <w:rsid w:val="00E4296D"/>
    <w:rPr>
      <w:rFonts w:ascii="Times New Roman" w:eastAsia="Times New Roman" w:hAnsi="Times New Roman" w:cs="Times New Roman"/>
      <w:sz w:val="24"/>
      <w:szCs w:val="24"/>
      <w:lang w:eastAsia="pt-BR"/>
    </w:rPr>
  </w:style>
  <w:style w:type="paragraph" w:styleId="Corpodetexto">
    <w:name w:val="Body Text"/>
    <w:basedOn w:val="Normal"/>
    <w:link w:val="CorpodetextoChar"/>
    <w:rsid w:val="002B31CA"/>
    <w:pPr>
      <w:widowControl w:val="0"/>
      <w:suppressAutoHyphens/>
      <w:spacing w:after="140" w:line="288" w:lineRule="auto"/>
    </w:pPr>
    <w:rPr>
      <w:rFonts w:ascii="Liberation Serif" w:eastAsia="SimSun" w:hAnsi="Liberation Serif" w:cs="Mangal"/>
      <w:kern w:val="1"/>
      <w:sz w:val="24"/>
      <w:szCs w:val="24"/>
      <w:lang w:eastAsia="zh-CN" w:bidi="hi-IN"/>
    </w:rPr>
  </w:style>
  <w:style w:type="character" w:customStyle="1" w:styleId="CorpodetextoChar">
    <w:name w:val="Corpo de texto Char"/>
    <w:basedOn w:val="Fontepargpadro"/>
    <w:link w:val="Corpodetexto"/>
    <w:rsid w:val="002B31CA"/>
    <w:rPr>
      <w:rFonts w:ascii="Liberation Serif" w:eastAsia="SimSun" w:hAnsi="Liberation Serif" w:cs="Mangal"/>
      <w:kern w:val="1"/>
      <w:sz w:val="24"/>
      <w:szCs w:val="24"/>
      <w:lang w:eastAsia="zh-CN" w:bidi="hi-IN"/>
    </w:rPr>
  </w:style>
  <w:style w:type="paragraph" w:styleId="Textodebalo">
    <w:name w:val="Balloon Text"/>
    <w:basedOn w:val="Normal"/>
    <w:link w:val="TextodebaloChar"/>
    <w:uiPriority w:val="99"/>
    <w:semiHidden/>
    <w:unhideWhenUsed/>
    <w:rsid w:val="009E4038"/>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E40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7927F8"/>
    <w:pPr>
      <w:spacing w:before="100" w:beforeAutospacing="1" w:after="100" w:afterAutospacing="1"/>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nhideWhenUsed/>
    <w:qFormat/>
    <w:rsid w:val="0083182A"/>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7D4A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927F8"/>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rsid w:val="007927F8"/>
    <w:pPr>
      <w:spacing w:before="100" w:beforeAutospacing="1" w:after="100" w:afterAutospacing="1"/>
    </w:pPr>
    <w:rPr>
      <w:rFonts w:ascii="Times New Roman" w:eastAsia="Times New Roman" w:hAnsi="Times New Roman" w:cs="Times New Roman"/>
      <w:sz w:val="24"/>
      <w:szCs w:val="24"/>
      <w:lang w:eastAsia="pt-BR"/>
    </w:rPr>
  </w:style>
  <w:style w:type="paragraph" w:customStyle="1" w:styleId="style1">
    <w:name w:val="style1"/>
    <w:basedOn w:val="Normal"/>
    <w:rsid w:val="007927F8"/>
    <w:pPr>
      <w:spacing w:before="100" w:beforeAutospacing="1" w:after="100" w:afterAutospacing="1"/>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D4AC7"/>
    <w:rPr>
      <w:b/>
      <w:bCs/>
    </w:rPr>
  </w:style>
  <w:style w:type="character" w:customStyle="1" w:styleId="style2">
    <w:name w:val="style2"/>
    <w:basedOn w:val="Fontepargpadro"/>
    <w:rsid w:val="007D4AC7"/>
  </w:style>
  <w:style w:type="character" w:styleId="nfase">
    <w:name w:val="Emphasis"/>
    <w:basedOn w:val="Fontepargpadro"/>
    <w:uiPriority w:val="20"/>
    <w:qFormat/>
    <w:rsid w:val="007D4AC7"/>
    <w:rPr>
      <w:i/>
      <w:iCs/>
    </w:rPr>
  </w:style>
  <w:style w:type="character" w:customStyle="1" w:styleId="style3">
    <w:name w:val="style3"/>
    <w:basedOn w:val="Fontepargpadro"/>
    <w:rsid w:val="007D4AC7"/>
  </w:style>
  <w:style w:type="character" w:customStyle="1" w:styleId="style13">
    <w:name w:val="style13"/>
    <w:basedOn w:val="Fontepargpadro"/>
    <w:rsid w:val="007D4AC7"/>
  </w:style>
  <w:style w:type="character" w:customStyle="1" w:styleId="style4">
    <w:name w:val="style4"/>
    <w:basedOn w:val="Fontepargpadro"/>
    <w:rsid w:val="007D4AC7"/>
  </w:style>
  <w:style w:type="character" w:customStyle="1" w:styleId="Ttulo3Char">
    <w:name w:val="Título 3 Char"/>
    <w:basedOn w:val="Fontepargpadro"/>
    <w:link w:val="Ttulo3"/>
    <w:uiPriority w:val="9"/>
    <w:semiHidden/>
    <w:rsid w:val="007D4AC7"/>
    <w:rPr>
      <w:rFonts w:asciiTheme="majorHAnsi" w:eastAsiaTheme="majorEastAsia" w:hAnsiTheme="majorHAnsi" w:cstheme="majorBidi"/>
      <w:color w:val="1F3763" w:themeColor="accent1" w:themeShade="7F"/>
      <w:sz w:val="24"/>
      <w:szCs w:val="24"/>
    </w:rPr>
  </w:style>
  <w:style w:type="paragraph" w:customStyle="1" w:styleId="Contedodatabela">
    <w:name w:val="Conteúdo da tabela"/>
    <w:basedOn w:val="Normal"/>
    <w:rsid w:val="007D4AC7"/>
    <w:pPr>
      <w:widowControl w:val="0"/>
      <w:suppressLineNumbers/>
      <w:suppressAutoHyphens/>
      <w:spacing w:after="0"/>
    </w:pPr>
    <w:rPr>
      <w:rFonts w:ascii="Liberation Serif" w:eastAsia="SimSun" w:hAnsi="Liberation Serif" w:cs="Mangal"/>
      <w:kern w:val="1"/>
      <w:sz w:val="24"/>
      <w:szCs w:val="24"/>
      <w:lang w:eastAsia="zh-CN" w:bidi="hi-IN"/>
    </w:rPr>
  </w:style>
  <w:style w:type="table" w:customStyle="1" w:styleId="Tabelacomgrade1">
    <w:name w:val="Tabela com grade1"/>
    <w:basedOn w:val="Tabelanormal"/>
    <w:next w:val="Tabelacomgrade"/>
    <w:rsid w:val="0083182A"/>
    <w:pPr>
      <w:spacing w:after="0"/>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comgrade">
    <w:name w:val="Table Grid"/>
    <w:basedOn w:val="Tabelanormal"/>
    <w:uiPriority w:val="39"/>
    <w:rsid w:val="0083182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83182A"/>
    <w:rPr>
      <w:rFonts w:asciiTheme="majorHAnsi" w:eastAsiaTheme="majorEastAsia" w:hAnsiTheme="majorHAnsi" w:cstheme="majorBidi"/>
      <w:color w:val="2F5496" w:themeColor="accent1" w:themeShade="BF"/>
      <w:sz w:val="26"/>
      <w:szCs w:val="26"/>
    </w:rPr>
  </w:style>
  <w:style w:type="character" w:customStyle="1" w:styleId="style11">
    <w:name w:val="style11"/>
    <w:basedOn w:val="Fontepargpadro"/>
    <w:rsid w:val="0083182A"/>
    <w:rPr>
      <w:b/>
      <w:bCs/>
      <w:color w:val="0000FF"/>
    </w:rPr>
  </w:style>
  <w:style w:type="character" w:customStyle="1" w:styleId="style21">
    <w:name w:val="style21"/>
    <w:basedOn w:val="Fontepargpadro"/>
    <w:rsid w:val="0083182A"/>
    <w:rPr>
      <w:b/>
      <w:bCs/>
      <w:color w:val="FF0000"/>
    </w:rPr>
  </w:style>
  <w:style w:type="character" w:customStyle="1" w:styleId="style12">
    <w:name w:val="style12"/>
    <w:basedOn w:val="Fontepargpadro"/>
    <w:rsid w:val="0083182A"/>
  </w:style>
  <w:style w:type="paragraph" w:customStyle="1" w:styleId="style111">
    <w:name w:val="style111"/>
    <w:basedOn w:val="Normal"/>
    <w:rsid w:val="0083182A"/>
    <w:pPr>
      <w:spacing w:before="100" w:beforeAutospacing="1" w:after="100" w:afterAutospacing="1"/>
    </w:pPr>
    <w:rPr>
      <w:rFonts w:ascii="Times New Roman" w:eastAsia="Times New Roman" w:hAnsi="Times New Roman" w:cs="Times New Roman"/>
      <w:sz w:val="24"/>
      <w:szCs w:val="24"/>
      <w:lang w:eastAsia="pt-BR"/>
    </w:rPr>
  </w:style>
  <w:style w:type="character" w:customStyle="1" w:styleId="style14">
    <w:name w:val="style14"/>
    <w:basedOn w:val="Fontepargpadro"/>
    <w:rsid w:val="0083182A"/>
  </w:style>
  <w:style w:type="character" w:customStyle="1" w:styleId="style20">
    <w:name w:val="style20"/>
    <w:basedOn w:val="Fontepargpadro"/>
    <w:rsid w:val="0083182A"/>
  </w:style>
  <w:style w:type="character" w:customStyle="1" w:styleId="style31">
    <w:name w:val="style31"/>
    <w:basedOn w:val="Fontepargpadro"/>
    <w:rsid w:val="0083182A"/>
    <w:rPr>
      <w:b/>
      <w:bCs/>
      <w:color w:val="FF0000"/>
    </w:rPr>
  </w:style>
  <w:style w:type="character" w:customStyle="1" w:styleId="style151">
    <w:name w:val="style151"/>
    <w:basedOn w:val="Fontepargpadro"/>
    <w:rsid w:val="0083182A"/>
    <w:rPr>
      <w:color w:val="FF0000"/>
    </w:rPr>
  </w:style>
  <w:style w:type="character" w:customStyle="1" w:styleId="style161">
    <w:name w:val="style161"/>
    <w:basedOn w:val="Fontepargpadro"/>
    <w:rsid w:val="0083182A"/>
    <w:rPr>
      <w:b/>
      <w:bCs/>
      <w:color w:val="FF0000"/>
      <w:sz w:val="36"/>
      <w:szCs w:val="36"/>
    </w:rPr>
  </w:style>
  <w:style w:type="table" w:customStyle="1" w:styleId="Tabelacomgrade2">
    <w:name w:val="Tabela com grade2"/>
    <w:basedOn w:val="Tabelanormal"/>
    <w:next w:val="Tabelacomgrade"/>
    <w:uiPriority w:val="39"/>
    <w:rsid w:val="00C95755"/>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odap">
    <w:name w:val="footer"/>
    <w:basedOn w:val="Normal"/>
    <w:link w:val="RodapChar"/>
    <w:uiPriority w:val="99"/>
    <w:unhideWhenUsed/>
    <w:rsid w:val="00E4296D"/>
    <w:pPr>
      <w:tabs>
        <w:tab w:val="center" w:pos="4252"/>
        <w:tab w:val="right" w:pos="8504"/>
      </w:tabs>
      <w:spacing w:after="0"/>
    </w:pPr>
    <w:rPr>
      <w:rFonts w:ascii="Times New Roman" w:eastAsia="Times New Roman" w:hAnsi="Times New Roman" w:cs="Times New Roman"/>
      <w:sz w:val="24"/>
      <w:szCs w:val="24"/>
      <w:lang w:eastAsia="pt-BR"/>
    </w:rPr>
  </w:style>
  <w:style w:type="character" w:customStyle="1" w:styleId="RodapChar">
    <w:name w:val="Rodapé Char"/>
    <w:basedOn w:val="Fontepargpadro"/>
    <w:link w:val="Rodap"/>
    <w:uiPriority w:val="99"/>
    <w:rsid w:val="00E4296D"/>
    <w:rPr>
      <w:rFonts w:ascii="Times New Roman" w:eastAsia="Times New Roman" w:hAnsi="Times New Roman" w:cs="Times New Roman"/>
      <w:sz w:val="24"/>
      <w:szCs w:val="24"/>
      <w:lang w:eastAsia="pt-BR"/>
    </w:rPr>
  </w:style>
  <w:style w:type="paragraph" w:styleId="Corpodetexto">
    <w:name w:val="Body Text"/>
    <w:basedOn w:val="Normal"/>
    <w:link w:val="CorpodetextoChar"/>
    <w:rsid w:val="002B31CA"/>
    <w:pPr>
      <w:widowControl w:val="0"/>
      <w:suppressAutoHyphens/>
      <w:spacing w:after="140" w:line="288" w:lineRule="auto"/>
    </w:pPr>
    <w:rPr>
      <w:rFonts w:ascii="Liberation Serif" w:eastAsia="SimSun" w:hAnsi="Liberation Serif" w:cs="Mangal"/>
      <w:kern w:val="1"/>
      <w:sz w:val="24"/>
      <w:szCs w:val="24"/>
      <w:lang w:eastAsia="zh-CN" w:bidi="hi-IN"/>
    </w:rPr>
  </w:style>
  <w:style w:type="character" w:customStyle="1" w:styleId="CorpodetextoChar">
    <w:name w:val="Corpo de texto Char"/>
    <w:basedOn w:val="Fontepargpadro"/>
    <w:link w:val="Corpodetexto"/>
    <w:rsid w:val="002B31CA"/>
    <w:rPr>
      <w:rFonts w:ascii="Liberation Serif" w:eastAsia="SimSun" w:hAnsi="Liberation Serif" w:cs="Mangal"/>
      <w:kern w:val="1"/>
      <w:sz w:val="24"/>
      <w:szCs w:val="24"/>
      <w:lang w:eastAsia="zh-CN" w:bidi="hi-IN"/>
    </w:rPr>
  </w:style>
  <w:style w:type="paragraph" w:styleId="Textodebalo">
    <w:name w:val="Balloon Text"/>
    <w:basedOn w:val="Normal"/>
    <w:link w:val="TextodebaloChar"/>
    <w:uiPriority w:val="99"/>
    <w:semiHidden/>
    <w:unhideWhenUsed/>
    <w:rsid w:val="009E4038"/>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E40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0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http://localhost/site/20140829100117201409130852312014091308535720140913085505201/projeto/livros/esperantoscript/resumao/img/zamenhof.jpg" TargetMode="External"/><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http://localhost/site/20140829100117201409130852312014091308535720140913085505201/projeto/livros/esperantoscript/resumao/img/img4.gif" TargetMode="External"/><Relationship Id="rId42" Type="http://schemas.openxmlformats.org/officeDocument/2006/relationships/image" Target="http://localhost/site/20140829100117201409130852312014091308535720140913085505201/projeto/livros/esperantoscript/resumao/img/img11.gif"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oleObject" Target="embeddings/oleObject3.bin"/><Relationship Id="rId37" Type="http://schemas.openxmlformats.org/officeDocument/2006/relationships/image" Target="media/image20.png"/><Relationship Id="rId40" Type="http://schemas.openxmlformats.org/officeDocument/2006/relationships/image" Target="http://localhost/site/20140829100117201409130852312014091308535720140913085505201/projeto/livros/esperantoscript/resumao/img/img7.png" TargetMode="External"/><Relationship Id="rId45"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http://localhost/site/20140829100117201409130852312014091308535720140913085505201/projeto/livros/esperantoscript/resumao/img/img5.gi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wmf"/><Relationship Id="rId44" Type="http://schemas.openxmlformats.org/officeDocument/2006/relationships/image" Target="media/image23.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http://localhost/site/20140829100117201409130852312014091308535720140913085505201/projeto/livros/esperantoscript/resumao/passaro_entrando_gaiola.png" TargetMode="External"/><Relationship Id="rId27" Type="http://schemas.openxmlformats.org/officeDocument/2006/relationships/image" Target="media/image15.wmf"/><Relationship Id="rId30" Type="http://schemas.openxmlformats.org/officeDocument/2006/relationships/oleObject" Target="embeddings/oleObject2.bin"/><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localhost/site/20140829100117201409130852312014091308535720140913085505201/projeto/livros/esperantoscript/resumao/paises2.html" TargetMode="External"/><Relationship Id="rId33" Type="http://schemas.openxmlformats.org/officeDocument/2006/relationships/image" Target="media/image18.png"/><Relationship Id="rId38" Type="http://schemas.openxmlformats.org/officeDocument/2006/relationships/image" Target="http://localhost/site/20140829100117201409130852312014091308535720140913085505201/projeto/livros/esperantoscript/resumao/img/img6.gif" TargetMode="External"/><Relationship Id="rId46" Type="http://schemas.openxmlformats.org/officeDocument/2006/relationships/fontTable" Target="fontTable.xml"/><Relationship Id="rId20" Type="http://schemas.openxmlformats.org/officeDocument/2006/relationships/image" Target="http://localhost/site/20140829100117201409130852312014091308535720140913085505201/projeto/livros/esperantoscript/resumao/passaro_gaiola.png" TargetMode="External"/><Relationship Id="rId4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E7579-3812-4BBF-9C5B-E410BFDBF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40</Pages>
  <Words>14241</Words>
  <Characters>76904</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Computador</dc:creator>
  <cp:lastModifiedBy>Marcos</cp:lastModifiedBy>
  <cp:revision>3</cp:revision>
  <dcterms:created xsi:type="dcterms:W3CDTF">2020-03-15T17:36:00Z</dcterms:created>
  <dcterms:modified xsi:type="dcterms:W3CDTF">2020-03-15T17:38:00Z</dcterms:modified>
</cp:coreProperties>
</file>